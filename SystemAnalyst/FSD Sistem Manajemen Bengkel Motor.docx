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4"/>
        <w:jc w:val="center"/>
      </w:pPr>
      <w:bookmarkStart w:id="0" w:name="_Toc90900382"/>
      <w:bookmarkStart w:id="1" w:name="_Toc82526046"/>
      <w:bookmarkStart w:id="2" w:name="_Toc14597"/>
      <w:r>
        <w:rPr>
          <w:rFonts w:hint="default"/>
          <w:lang w:val="id-ID"/>
        </w:rPr>
        <w:t xml:space="preserve">FUNCTIONAL SPESIFICATION DOCUMENT </w:t>
      </w:r>
      <w:r>
        <w:rPr>
          <w:lang w:val="en-US"/>
        </w:rPr>
        <w:t xml:space="preserve">PENGEMBANGAN SISTEM </w:t>
      </w:r>
      <w:r>
        <w:t>INFORMASI MANAJEMEN</w:t>
      </w:r>
      <w:r>
        <w:rPr>
          <w:i/>
        </w:rPr>
        <w:t xml:space="preserve"> </w:t>
      </w:r>
      <w:r>
        <w:t>PENJUALAN</w:t>
      </w:r>
      <w:r>
        <w:rPr>
          <w:i/>
        </w:rPr>
        <w:t xml:space="preserve"> </w:t>
      </w:r>
      <w:r>
        <w:t>SUKU CADANG DAN SERVIS SEPEDA MOTOR BERBASIS WEB (STUDI KASUS ANWAR MOTOR)</w:t>
      </w:r>
      <w:bookmarkEnd w:id="0"/>
      <w:bookmarkEnd w:id="1"/>
      <w:bookmarkEnd w:id="2"/>
    </w:p>
    <w:p>
      <w:pPr>
        <w:pStyle w:val="67"/>
        <w:rPr>
          <w:lang w:eastAsia="ar-SA"/>
        </w:rPr>
      </w:pPr>
    </w:p>
    <w:p>
      <w:pPr>
        <w:suppressAutoHyphens/>
        <w:spacing w:after="0" w:line="360" w:lineRule="auto"/>
        <w:jc w:val="center"/>
        <w:rPr>
          <w:rFonts w:eastAsia="Times New Roman" w:cs="Calibri"/>
          <w:sz w:val="28"/>
          <w:szCs w:val="28"/>
          <w:lang w:val="en-US" w:eastAsia="ar-SA"/>
        </w:rPr>
      </w:pPr>
    </w:p>
    <w:p>
      <w:pPr>
        <w:suppressAutoHyphens/>
        <w:spacing w:after="0" w:line="360" w:lineRule="auto"/>
        <w:rPr>
          <w:rFonts w:eastAsia="Times New Roman" w:cs="Calibri"/>
          <w:sz w:val="28"/>
          <w:szCs w:val="28"/>
          <w:lang w:eastAsia="ar-SA"/>
        </w:rPr>
      </w:pPr>
    </w:p>
    <w:p>
      <w:pPr>
        <w:suppressAutoHyphens/>
        <w:spacing w:after="0" w:line="360" w:lineRule="auto"/>
        <w:jc w:val="center"/>
        <w:rPr>
          <w:rFonts w:eastAsia="Times New Roman" w:cs="Calibri"/>
          <w:sz w:val="28"/>
          <w:szCs w:val="28"/>
          <w:lang w:eastAsia="ar-SA"/>
        </w:rPr>
      </w:pPr>
    </w:p>
    <w:p>
      <w:pPr>
        <w:pStyle w:val="65"/>
        <w:rPr>
          <w:lang w:val="en-US"/>
        </w:rPr>
      </w:pPr>
      <w:bookmarkStart w:id="327" w:name="_GoBack"/>
      <w:bookmarkEnd w:id="327"/>
    </w:p>
    <w:p>
      <w:pPr>
        <w:pStyle w:val="76"/>
        <w:rPr>
          <w:rFonts w:cs="Calibri"/>
        </w:rPr>
      </w:pPr>
      <w:bookmarkStart w:id="3" w:name="_Toc402485257"/>
      <w:bookmarkStart w:id="4" w:name="_Toc17711458"/>
      <w:bookmarkStart w:id="5" w:name="_Toc428800278"/>
      <w:bookmarkStart w:id="6" w:name="_Toc27764"/>
      <w:r>
        <w:rPr>
          <w:rFonts w:cs="Calibri"/>
        </w:rPr>
        <w:t>DAFTAR ISI</w:t>
      </w:r>
      <w:bookmarkEnd w:id="3"/>
      <w:bookmarkEnd w:id="4"/>
      <w:bookmarkEnd w:id="5"/>
      <w:bookmarkEnd w:id="6"/>
    </w:p>
    <w:sdt>
      <w:sdtPr>
        <w:rPr>
          <w:rFonts w:ascii="Calibri" w:hAnsi="Calibri" w:eastAsia="Calibri"/>
          <w:color w:val="auto"/>
          <w:sz w:val="22"/>
          <w:szCs w:val="22"/>
          <w:lang w:val="zh-CN"/>
        </w:rPr>
        <w:id w:val="1383133774"/>
        <w:docPartObj>
          <w:docPartGallery w:val="Table of Contents"/>
          <w:docPartUnique/>
        </w:docPartObj>
      </w:sdtPr>
      <w:sdtEndPr>
        <w:rPr>
          <w:rFonts w:ascii="Calibri" w:hAnsi="Calibri" w:eastAsia="Calibri"/>
          <w:b/>
          <w:bCs/>
          <w:color w:val="auto"/>
          <w:sz w:val="22"/>
          <w:szCs w:val="22"/>
          <w:lang w:val="zh-CN"/>
        </w:rPr>
      </w:sdtEndPr>
      <w:sdtContent>
        <w:p>
          <w:pPr>
            <w:pStyle w:val="124"/>
          </w:pPr>
        </w:p>
        <w:p>
          <w:pPr>
            <w:pStyle w:val="55"/>
            <w:tabs>
              <w:tab w:val="right" w:leader="dot" w:pos="7937"/>
              <w:tab w:val="clear" w:pos="7927"/>
            </w:tabs>
            <w:ind w:left="0" w:leftChars="0" w:firstLine="0" w:firstLineChars="0"/>
          </w:pPr>
          <w:r>
            <w:rPr>
              <w:b/>
              <w:bCs/>
            </w:rPr>
            <w:fldChar w:fldCharType="begin"/>
          </w:r>
          <w:r>
            <w:rPr>
              <w:b/>
              <w:bCs/>
            </w:rPr>
            <w:instrText xml:space="preserve"> TOC \o "1-3" \h \z \u </w:instrText>
          </w:r>
          <w:r>
            <w:rPr>
              <w:b/>
              <w:bCs/>
            </w:rPr>
            <w:fldChar w:fldCharType="separate"/>
          </w:r>
          <w:r>
            <w:rPr>
              <w:bCs/>
            </w:rPr>
            <w:fldChar w:fldCharType="begin"/>
          </w:r>
          <w:r>
            <w:rPr>
              <w:bCs/>
            </w:rPr>
            <w:instrText xml:space="preserve"> HYPERLINK \l _Toc14597 </w:instrText>
          </w:r>
          <w:r>
            <w:rPr>
              <w:bCs/>
            </w:rPr>
            <w:fldChar w:fldCharType="separate"/>
          </w:r>
          <w:r>
            <w:rPr>
              <w:rFonts w:hint="default"/>
              <w:lang w:val="id-ID"/>
            </w:rPr>
            <w:t xml:space="preserve">FUNCTIONAL SPESIFICATION DOCUMENT </w:t>
          </w:r>
          <w:r>
            <w:rPr>
              <w:lang w:val="en-US"/>
            </w:rPr>
            <w:t xml:space="preserve">PENGEMBANGAN SISTEM </w:t>
          </w:r>
          <w:r>
            <w:t>INFORMASI MANAJEMEN</w:t>
          </w:r>
          <w:r>
            <w:rPr>
              <w:i/>
            </w:rPr>
            <w:t xml:space="preserve"> </w:t>
          </w:r>
          <w:r>
            <w:t>PENJUALAN</w:t>
          </w:r>
          <w:r>
            <w:rPr>
              <w:i/>
            </w:rPr>
            <w:t xml:space="preserve"> </w:t>
          </w:r>
          <w:r>
            <w:t>SUKU CADANG DAN SERVIS SEPEDA MOTOR BERBASIS WEB (STUDI KASUS ANWAR MOTOR)</w:t>
          </w:r>
          <w:r>
            <w:tab/>
          </w:r>
          <w:r>
            <w:fldChar w:fldCharType="begin"/>
          </w:r>
          <w:r>
            <w:instrText xml:space="preserve"> PAGEREF _Toc14597 \h </w:instrText>
          </w:r>
          <w:r>
            <w:fldChar w:fldCharType="separate"/>
          </w:r>
          <w:r>
            <w:t>i</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_Toc27764 </w:instrText>
          </w:r>
          <w:r>
            <w:rPr>
              <w:bCs/>
            </w:rPr>
            <w:fldChar w:fldCharType="separate"/>
          </w:r>
          <w:r>
            <w:rPr>
              <w:rFonts w:cs="Calibri"/>
            </w:rPr>
            <w:t>DAFTAR ISI</w:t>
          </w:r>
          <w:r>
            <w:tab/>
          </w:r>
          <w:r>
            <w:fldChar w:fldCharType="begin"/>
          </w:r>
          <w:r>
            <w:instrText xml:space="preserve"> PAGEREF _Toc27764 \h </w:instrText>
          </w:r>
          <w:r>
            <w:fldChar w:fldCharType="separate"/>
          </w:r>
          <w:r>
            <w:t>ii</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_Toc26272 </w:instrText>
          </w:r>
          <w:r>
            <w:rPr>
              <w:bCs/>
            </w:rPr>
            <w:fldChar w:fldCharType="separate"/>
          </w:r>
          <w:r>
            <w:rPr>
              <w:rFonts w:cs="Calibri"/>
            </w:rPr>
            <w:t>DAFTAR TABEL</w:t>
          </w:r>
          <w:r>
            <w:tab/>
          </w:r>
          <w:r>
            <w:fldChar w:fldCharType="begin"/>
          </w:r>
          <w:r>
            <w:instrText xml:space="preserve"> PAGEREF _Toc26272 \h </w:instrText>
          </w:r>
          <w:r>
            <w:fldChar w:fldCharType="separate"/>
          </w:r>
          <w:r>
            <w:t>vii</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_Toc22242 </w:instrText>
          </w:r>
          <w:r>
            <w:rPr>
              <w:bCs/>
            </w:rPr>
            <w:fldChar w:fldCharType="separate"/>
          </w:r>
          <w:r>
            <w:rPr>
              <w:rFonts w:cs="Calibri"/>
              <w:caps w:val="0"/>
            </w:rPr>
            <w:t>DAFTAR GAMBAR</w:t>
          </w:r>
          <w:r>
            <w:tab/>
          </w:r>
          <w:r>
            <w:fldChar w:fldCharType="begin"/>
          </w:r>
          <w:r>
            <w:instrText xml:space="preserve"> PAGEREF _Toc22242 \h </w:instrText>
          </w:r>
          <w:r>
            <w:fldChar w:fldCharType="separate"/>
          </w:r>
          <w:r>
            <w:t>xi</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_Toc21823 </w:instrText>
          </w:r>
          <w:r>
            <w:rPr>
              <w:bCs/>
            </w:rPr>
            <w:fldChar w:fldCharType="separate"/>
          </w:r>
          <w:r>
            <w:rPr>
              <w:rFonts w:hint="default" w:cs="Calibri"/>
            </w:rPr>
            <w:t xml:space="preserve">BAB 1 </w:t>
          </w:r>
          <w:r>
            <w:rPr>
              <w:rFonts w:cs="Calibri"/>
              <w:caps w:val="0"/>
              <w:lang w:val="en-US"/>
            </w:rPr>
            <w:t>PENDAHULUAN</w:t>
          </w:r>
          <w:r>
            <w:tab/>
          </w:r>
          <w:r>
            <w:fldChar w:fldCharType="begin"/>
          </w:r>
          <w:r>
            <w:instrText xml:space="preserve"> PAGEREF _Toc21823 \h </w:instrText>
          </w:r>
          <w:r>
            <w:fldChar w:fldCharType="separate"/>
          </w:r>
          <w:r>
            <w:t>1</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_Toc27245 </w:instrText>
          </w:r>
          <w:r>
            <w:rPr>
              <w:bCs/>
            </w:rPr>
            <w:fldChar w:fldCharType="separate"/>
          </w:r>
          <w:r>
            <w:rPr>
              <w:rFonts w:hint="default" w:cs="Calibri"/>
              <w:i w:val="0"/>
              <w:iCs w:val="0"/>
            </w:rPr>
            <w:t xml:space="preserve">1.1 </w:t>
          </w:r>
          <w:r>
            <w:rPr>
              <w:rFonts w:cs="Calibri"/>
            </w:rPr>
            <w:t>Latar belakang</w:t>
          </w:r>
          <w:r>
            <w:tab/>
          </w:r>
          <w:r>
            <w:fldChar w:fldCharType="begin"/>
          </w:r>
          <w:r>
            <w:instrText xml:space="preserve"> PAGEREF _Toc27245 \h </w:instrText>
          </w:r>
          <w:r>
            <w:fldChar w:fldCharType="separate"/>
          </w:r>
          <w:r>
            <w:t>1</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_Toc16644 </w:instrText>
          </w:r>
          <w:r>
            <w:rPr>
              <w:bCs/>
            </w:rPr>
            <w:fldChar w:fldCharType="separate"/>
          </w:r>
          <w:r>
            <w:rPr>
              <w:rFonts w:hint="default" w:asciiTheme="minorHAnsi" w:hAnsiTheme="minorHAnsi" w:cstheme="minorHAnsi"/>
              <w:i w:val="0"/>
              <w:iCs w:val="0"/>
            </w:rPr>
            <w:t xml:space="preserve">1.2 </w:t>
          </w:r>
          <w:r>
            <w:rPr>
              <w:rFonts w:asciiTheme="minorHAnsi" w:hAnsiTheme="minorHAnsi" w:cstheme="minorHAnsi"/>
            </w:rPr>
            <w:t>Rumusan Masalah</w:t>
          </w:r>
          <w:r>
            <w:tab/>
          </w:r>
          <w:r>
            <w:fldChar w:fldCharType="begin"/>
          </w:r>
          <w:r>
            <w:instrText xml:space="preserve"> PAGEREF _Toc16644 \h </w:instrText>
          </w:r>
          <w:r>
            <w:fldChar w:fldCharType="separate"/>
          </w:r>
          <w:r>
            <w:t>2</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_Toc26124 </w:instrText>
          </w:r>
          <w:r>
            <w:rPr>
              <w:bCs/>
            </w:rPr>
            <w:fldChar w:fldCharType="separate"/>
          </w:r>
          <w:r>
            <w:rPr>
              <w:rFonts w:hint="default" w:asciiTheme="minorHAnsi" w:hAnsiTheme="minorHAnsi" w:cstheme="minorHAnsi"/>
              <w:i w:val="0"/>
              <w:iCs w:val="0"/>
            </w:rPr>
            <w:t xml:space="preserve">1.3 </w:t>
          </w:r>
          <w:r>
            <w:rPr>
              <w:rFonts w:asciiTheme="minorHAnsi" w:hAnsiTheme="minorHAnsi" w:cstheme="minorHAnsi"/>
            </w:rPr>
            <w:t>Tujuan</w:t>
          </w:r>
          <w:r>
            <w:tab/>
          </w:r>
          <w:r>
            <w:fldChar w:fldCharType="begin"/>
          </w:r>
          <w:r>
            <w:instrText xml:space="preserve"> PAGEREF _Toc26124 \h </w:instrText>
          </w:r>
          <w:r>
            <w:fldChar w:fldCharType="separate"/>
          </w:r>
          <w:r>
            <w:t>2</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_Toc31484 </w:instrText>
          </w:r>
          <w:r>
            <w:rPr>
              <w:bCs/>
            </w:rPr>
            <w:fldChar w:fldCharType="separate"/>
          </w:r>
          <w:r>
            <w:rPr>
              <w:rFonts w:hint="default" w:asciiTheme="minorHAnsi" w:hAnsiTheme="minorHAnsi" w:cstheme="minorHAnsi"/>
              <w:i w:val="0"/>
              <w:iCs w:val="0"/>
            </w:rPr>
            <w:t xml:space="preserve">1.4 </w:t>
          </w:r>
          <w:r>
            <w:rPr>
              <w:rFonts w:asciiTheme="minorHAnsi" w:hAnsiTheme="minorHAnsi" w:cstheme="minorHAnsi"/>
            </w:rPr>
            <w:t>Manfaat</w:t>
          </w:r>
          <w:r>
            <w:tab/>
          </w:r>
          <w:r>
            <w:fldChar w:fldCharType="begin"/>
          </w:r>
          <w:r>
            <w:instrText xml:space="preserve"> PAGEREF _Toc31484 \h </w:instrText>
          </w:r>
          <w:r>
            <w:fldChar w:fldCharType="separate"/>
          </w:r>
          <w:r>
            <w:t>2</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_Toc29890 </w:instrText>
          </w:r>
          <w:r>
            <w:rPr>
              <w:bCs/>
            </w:rPr>
            <w:fldChar w:fldCharType="separate"/>
          </w:r>
          <w:r>
            <w:rPr>
              <w:rFonts w:hint="default" w:asciiTheme="minorHAnsi" w:hAnsiTheme="minorHAnsi" w:cstheme="minorHAnsi"/>
              <w:i w:val="0"/>
              <w:iCs w:val="0"/>
            </w:rPr>
            <w:t xml:space="preserve">1.5 </w:t>
          </w:r>
          <w:r>
            <w:rPr>
              <w:rFonts w:asciiTheme="minorHAnsi" w:hAnsiTheme="minorHAnsi" w:cstheme="minorHAnsi"/>
            </w:rPr>
            <w:t>Batasan Masalah</w:t>
          </w:r>
          <w:r>
            <w:tab/>
          </w:r>
          <w:r>
            <w:fldChar w:fldCharType="begin"/>
          </w:r>
          <w:r>
            <w:instrText xml:space="preserve"> PAGEREF _Toc29890 \h </w:instrText>
          </w:r>
          <w:r>
            <w:fldChar w:fldCharType="separate"/>
          </w:r>
          <w:r>
            <w:t>3</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_Toc20388 </w:instrText>
          </w:r>
          <w:r>
            <w:rPr>
              <w:bCs/>
            </w:rPr>
            <w:fldChar w:fldCharType="separate"/>
          </w:r>
          <w:r>
            <w:rPr>
              <w:rFonts w:hint="default" w:asciiTheme="minorHAnsi" w:hAnsiTheme="minorHAnsi" w:cstheme="minorHAnsi"/>
              <w:i w:val="0"/>
              <w:iCs w:val="0"/>
              <w:lang w:val="en-US"/>
            </w:rPr>
            <w:t xml:space="preserve">1.6 </w:t>
          </w:r>
          <w:r>
            <w:rPr>
              <w:rFonts w:asciiTheme="minorHAnsi" w:hAnsiTheme="minorHAnsi" w:cstheme="minorHAnsi"/>
              <w:lang w:val="en-US"/>
            </w:rPr>
            <w:t>Sistematika Pembahasan</w:t>
          </w:r>
          <w:r>
            <w:tab/>
          </w:r>
          <w:r>
            <w:fldChar w:fldCharType="begin"/>
          </w:r>
          <w:r>
            <w:instrText xml:space="preserve"> PAGEREF _Toc20388 \h </w:instrText>
          </w:r>
          <w:r>
            <w:fldChar w:fldCharType="separate"/>
          </w:r>
          <w:r>
            <w:t>3</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_Toc20622 </w:instrText>
          </w:r>
          <w:r>
            <w:rPr>
              <w:bCs/>
            </w:rPr>
            <w:fldChar w:fldCharType="separate"/>
          </w:r>
          <w:r>
            <w:rPr>
              <w:rFonts w:hint="default"/>
            </w:rPr>
            <w:t xml:space="preserve">BAB 2 </w:t>
          </w:r>
          <w:r>
            <w:rPr>
              <w:lang w:val="zh-CN"/>
            </w:rPr>
            <w:t>METODOLOGI</w:t>
          </w:r>
          <w:r>
            <w:tab/>
          </w:r>
          <w:r>
            <w:fldChar w:fldCharType="begin"/>
          </w:r>
          <w:r>
            <w:instrText xml:space="preserve"> PAGEREF _Toc20622 \h </w:instrText>
          </w:r>
          <w:r>
            <w:fldChar w:fldCharType="separate"/>
          </w:r>
          <w:r>
            <w:t>5</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_Toc6796 </w:instrText>
          </w:r>
          <w:r>
            <w:rPr>
              <w:bCs/>
            </w:rPr>
            <w:fldChar w:fldCharType="separate"/>
          </w:r>
          <w:r>
            <w:rPr>
              <w:rFonts w:hint="default"/>
              <w:i w:val="0"/>
              <w:iCs w:val="0"/>
            </w:rPr>
            <w:t xml:space="preserve">2.1 </w:t>
          </w:r>
          <w:r>
            <w:t>Rekayasa Kebutuhan</w:t>
          </w:r>
          <w:r>
            <w:tab/>
          </w:r>
          <w:r>
            <w:fldChar w:fldCharType="begin"/>
          </w:r>
          <w:r>
            <w:instrText xml:space="preserve"> PAGEREF _Toc6796 \h </w:instrText>
          </w:r>
          <w:r>
            <w:fldChar w:fldCharType="separate"/>
          </w:r>
          <w:r>
            <w:t>5</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_Toc4625 </w:instrText>
          </w:r>
          <w:r>
            <w:rPr>
              <w:bCs/>
            </w:rPr>
            <w:fldChar w:fldCharType="separate"/>
          </w:r>
          <w:r>
            <w:rPr>
              <w:rFonts w:hint="default"/>
              <w:i w:val="0"/>
              <w:iCs w:val="0"/>
            </w:rPr>
            <w:t xml:space="preserve">2.2 </w:t>
          </w:r>
          <w:r>
            <w:t>Perancangan</w:t>
          </w:r>
          <w:r>
            <w:tab/>
          </w:r>
          <w:r>
            <w:fldChar w:fldCharType="begin"/>
          </w:r>
          <w:r>
            <w:instrText xml:space="preserve"> PAGEREF _Toc4625 \h </w:instrText>
          </w:r>
          <w:r>
            <w:fldChar w:fldCharType="separate"/>
          </w:r>
          <w:r>
            <w:t>6</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_Toc14327 </w:instrText>
          </w:r>
          <w:r>
            <w:rPr>
              <w:bCs/>
            </w:rPr>
            <w:fldChar w:fldCharType="separate"/>
          </w:r>
          <w:r>
            <w:rPr>
              <w:rFonts w:hint="default"/>
              <w:i w:val="0"/>
              <w:iCs w:val="0"/>
            </w:rPr>
            <w:t xml:space="preserve">2.3 </w:t>
          </w:r>
          <w:r>
            <w:t>Implementasi</w:t>
          </w:r>
          <w:r>
            <w:tab/>
          </w:r>
          <w:r>
            <w:fldChar w:fldCharType="begin"/>
          </w:r>
          <w:r>
            <w:instrText xml:space="preserve"> PAGEREF _Toc14327 \h </w:instrText>
          </w:r>
          <w:r>
            <w:fldChar w:fldCharType="separate"/>
          </w:r>
          <w:r>
            <w:t>6</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_Toc14870 </w:instrText>
          </w:r>
          <w:r>
            <w:rPr>
              <w:bCs/>
            </w:rPr>
            <w:fldChar w:fldCharType="separate"/>
          </w:r>
          <w:r>
            <w:rPr>
              <w:rFonts w:hint="default"/>
              <w:i w:val="0"/>
              <w:iCs w:val="0"/>
            </w:rPr>
            <w:t xml:space="preserve">2.4 </w:t>
          </w:r>
          <w:r>
            <w:t>Pengujian</w:t>
          </w:r>
          <w:r>
            <w:tab/>
          </w:r>
          <w:r>
            <w:fldChar w:fldCharType="begin"/>
          </w:r>
          <w:r>
            <w:instrText xml:space="preserve"> PAGEREF _Toc14870 \h </w:instrText>
          </w:r>
          <w:r>
            <w:fldChar w:fldCharType="separate"/>
          </w:r>
          <w:r>
            <w:t>6</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_Toc19636 </w:instrText>
          </w:r>
          <w:r>
            <w:rPr>
              <w:bCs/>
            </w:rPr>
            <w:fldChar w:fldCharType="separate"/>
          </w:r>
          <w:r>
            <w:rPr>
              <w:rFonts w:hint="default"/>
              <w:i w:val="0"/>
              <w:iCs w:val="0"/>
            </w:rPr>
            <w:t xml:space="preserve">2.5 </w:t>
          </w:r>
          <w:r>
            <w:t>Kesimpulan dan Saran</w:t>
          </w:r>
          <w:r>
            <w:tab/>
          </w:r>
          <w:r>
            <w:fldChar w:fldCharType="begin"/>
          </w:r>
          <w:r>
            <w:instrText xml:space="preserve"> PAGEREF _Toc19636 \h </w:instrText>
          </w:r>
          <w:r>
            <w:fldChar w:fldCharType="separate"/>
          </w:r>
          <w:r>
            <w:t>7</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_Toc11422 </w:instrText>
          </w:r>
          <w:r>
            <w:rPr>
              <w:bCs/>
            </w:rPr>
            <w:fldChar w:fldCharType="separate"/>
          </w:r>
          <w:r>
            <w:rPr>
              <w:rFonts w:hint="default"/>
            </w:rPr>
            <w:t xml:space="preserve">BAB 3 </w:t>
          </w:r>
          <w:r>
            <w:t>REKAYASA KEBUTUHAN</w:t>
          </w:r>
          <w:r>
            <w:tab/>
          </w:r>
          <w:r>
            <w:fldChar w:fldCharType="begin"/>
          </w:r>
          <w:r>
            <w:instrText xml:space="preserve"> PAGEREF _Toc11422 \h </w:instrText>
          </w:r>
          <w:r>
            <w:fldChar w:fldCharType="separate"/>
          </w:r>
          <w:r>
            <w:t>8</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_Toc23936 </w:instrText>
          </w:r>
          <w:r>
            <w:rPr>
              <w:bCs/>
            </w:rPr>
            <w:fldChar w:fldCharType="separate"/>
          </w:r>
          <w:r>
            <w:rPr>
              <w:rFonts w:hint="default"/>
              <w:i w:val="0"/>
              <w:iCs w:val="0"/>
            </w:rPr>
            <w:t xml:space="preserve">3.1 </w:t>
          </w:r>
          <w:r>
            <w:t>Gambaran Umum Sistem</w:t>
          </w:r>
          <w:r>
            <w:tab/>
          </w:r>
          <w:r>
            <w:fldChar w:fldCharType="begin"/>
          </w:r>
          <w:r>
            <w:instrText xml:space="preserve"> PAGEREF _Toc23936 \h </w:instrText>
          </w:r>
          <w:r>
            <w:fldChar w:fldCharType="separate"/>
          </w:r>
          <w:r>
            <w:t>8</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_Toc20778 </w:instrText>
          </w:r>
          <w:r>
            <w:rPr>
              <w:bCs/>
            </w:rPr>
            <w:fldChar w:fldCharType="separate"/>
          </w:r>
          <w:r>
            <w:rPr>
              <w:rFonts w:hint="default"/>
              <w:i w:val="0"/>
              <w:iCs w:val="0"/>
            </w:rPr>
            <w:t xml:space="preserve">3.2 </w:t>
          </w:r>
          <w:r>
            <w:t>Elisitasi Kebutuhan dan Analisis Kebutuhan</w:t>
          </w:r>
          <w:r>
            <w:tab/>
          </w:r>
          <w:r>
            <w:fldChar w:fldCharType="begin"/>
          </w:r>
          <w:r>
            <w:instrText xml:space="preserve"> PAGEREF _Toc20778 \h </w:instrText>
          </w:r>
          <w:r>
            <w:fldChar w:fldCharType="separate"/>
          </w:r>
          <w:r>
            <w:t>8</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_Toc15022 </w:instrText>
          </w:r>
          <w:r>
            <w:rPr>
              <w:bCs/>
            </w:rPr>
            <w:fldChar w:fldCharType="separate"/>
          </w:r>
          <w:r>
            <w:rPr>
              <w:rFonts w:hint="default"/>
              <w:i w:val="0"/>
              <w:iCs w:val="0"/>
            </w:rPr>
            <w:t xml:space="preserve">3.3 </w:t>
          </w:r>
          <w:r>
            <w:t>Pemodelan Proses Bisnis</w:t>
          </w:r>
          <w:r>
            <w:tab/>
          </w:r>
          <w:r>
            <w:fldChar w:fldCharType="begin"/>
          </w:r>
          <w:r>
            <w:instrText xml:space="preserve"> PAGEREF _Toc15022 \h </w:instrText>
          </w:r>
          <w:r>
            <w:fldChar w:fldCharType="separate"/>
          </w:r>
          <w:r>
            <w:t>8</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_Toc27209 </w:instrText>
          </w:r>
          <w:r>
            <w:rPr>
              <w:bCs/>
            </w:rPr>
            <w:fldChar w:fldCharType="separate"/>
          </w:r>
          <w:r>
            <w:rPr>
              <w:rFonts w:hint="default"/>
              <w:i w:val="0"/>
              <w:iCs w:val="0"/>
            </w:rPr>
            <w:t xml:space="preserve">3.4 </w:t>
          </w:r>
          <w:r>
            <w:t>Identifikasi Aktor</w:t>
          </w:r>
          <w:r>
            <w:tab/>
          </w:r>
          <w:r>
            <w:fldChar w:fldCharType="begin"/>
          </w:r>
          <w:r>
            <w:instrText xml:space="preserve"> PAGEREF _Toc27209 \h </w:instrText>
          </w:r>
          <w:r>
            <w:fldChar w:fldCharType="separate"/>
          </w:r>
          <w:r>
            <w:t>12</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_Toc10738 </w:instrText>
          </w:r>
          <w:r>
            <w:rPr>
              <w:bCs/>
            </w:rPr>
            <w:fldChar w:fldCharType="separate"/>
          </w:r>
          <w:r>
            <w:rPr>
              <w:rFonts w:hint="default"/>
              <w:i w:val="0"/>
              <w:iCs w:val="0"/>
            </w:rPr>
            <w:t xml:space="preserve">3.5 </w:t>
          </w:r>
          <w:r>
            <w:t>Daftar Kebutuhan Fungsional Sistem</w:t>
          </w:r>
          <w:r>
            <w:tab/>
          </w:r>
          <w:r>
            <w:fldChar w:fldCharType="begin"/>
          </w:r>
          <w:r>
            <w:instrText xml:space="preserve"> PAGEREF _Toc10738 \h </w:instrText>
          </w:r>
          <w:r>
            <w:fldChar w:fldCharType="separate"/>
          </w:r>
          <w:r>
            <w:t>13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_Toc1726 </w:instrText>
          </w:r>
          <w:r>
            <w:rPr>
              <w:bCs/>
            </w:rPr>
            <w:fldChar w:fldCharType="separate"/>
          </w:r>
          <w:r>
            <w:rPr>
              <w:rFonts w:hint="default"/>
              <w:i w:val="0"/>
              <w:lang w:val="en-US"/>
            </w:rPr>
            <w:t xml:space="preserve">3.5.1 </w:t>
          </w:r>
          <w:r>
            <w:rPr>
              <w:lang w:val="en-US"/>
            </w:rPr>
            <w:t>Daftar Kebutuhan Non-Fungsional Sistem</w:t>
          </w:r>
          <w:r>
            <w:tab/>
          </w:r>
          <w:r>
            <w:fldChar w:fldCharType="begin"/>
          </w:r>
          <w:r>
            <w:instrText xml:space="preserve"> PAGEREF _Toc1726 \h </w:instrText>
          </w:r>
          <w:r>
            <w:fldChar w:fldCharType="separate"/>
          </w:r>
          <w:r>
            <w:t>18</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_Toc18290 </w:instrText>
          </w:r>
          <w:r>
            <w:rPr>
              <w:bCs/>
            </w:rPr>
            <w:fldChar w:fldCharType="separate"/>
          </w:r>
          <w:r>
            <w:rPr>
              <w:rFonts w:hint="default"/>
              <w:i w:val="0"/>
              <w:iCs w:val="0"/>
            </w:rPr>
            <w:t xml:space="preserve">3.6 </w:t>
          </w:r>
          <w:r>
            <w:rPr>
              <w:i/>
            </w:rPr>
            <w:t>Use Case Diagram</w:t>
          </w:r>
          <w:r>
            <w:tab/>
          </w:r>
          <w:r>
            <w:fldChar w:fldCharType="begin"/>
          </w:r>
          <w:r>
            <w:instrText xml:space="preserve"> PAGEREF _Toc18290 \h </w:instrText>
          </w:r>
          <w:r>
            <w:fldChar w:fldCharType="separate"/>
          </w:r>
          <w:r>
            <w:t>18</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_Toc16573 </w:instrText>
          </w:r>
          <w:r>
            <w:rPr>
              <w:bCs/>
            </w:rPr>
            <w:fldChar w:fldCharType="separate"/>
          </w:r>
          <w:r>
            <w:rPr>
              <w:rFonts w:hint="default"/>
              <w:i w:val="0"/>
              <w:iCs w:val="0"/>
            </w:rPr>
            <w:t xml:space="preserve">3.7 </w:t>
          </w:r>
          <w:r>
            <w:rPr>
              <w:i/>
            </w:rPr>
            <w:t>Use Case Scenario</w:t>
          </w:r>
          <w:r>
            <w:tab/>
          </w:r>
          <w:r>
            <w:fldChar w:fldCharType="begin"/>
          </w:r>
          <w:r>
            <w:instrText xml:space="preserve"> PAGEREF _Toc16573 \h </w:instrText>
          </w:r>
          <w:r>
            <w:fldChar w:fldCharType="separate"/>
          </w:r>
          <w:r>
            <w:t>20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_Toc8343 </w:instrText>
          </w:r>
          <w:r>
            <w:rPr>
              <w:bCs/>
            </w:rPr>
            <w:fldChar w:fldCharType="separate"/>
          </w:r>
          <w:r>
            <w:rPr>
              <w:rFonts w:hint="default"/>
              <w:i w:val="0"/>
            </w:rPr>
            <w:t xml:space="preserve">3.7.1 </w:t>
          </w:r>
          <w:r>
            <w:rPr>
              <w:i/>
              <w:iCs/>
            </w:rPr>
            <w:t>Use Case Scenario</w:t>
          </w:r>
          <w:r>
            <w:t xml:space="preserve"> </w:t>
          </w:r>
          <w:r>
            <w:rPr>
              <w:i/>
              <w:iCs/>
            </w:rPr>
            <w:t>Login</w:t>
          </w:r>
          <w:r>
            <w:tab/>
          </w:r>
          <w:r>
            <w:fldChar w:fldCharType="begin"/>
          </w:r>
          <w:r>
            <w:instrText xml:space="preserve"> PAGEREF _Toc8343 \h </w:instrText>
          </w:r>
          <w:r>
            <w:fldChar w:fldCharType="separate"/>
          </w:r>
          <w:r>
            <w:t>20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_Toc25606 </w:instrText>
          </w:r>
          <w:r>
            <w:rPr>
              <w:bCs/>
            </w:rPr>
            <w:fldChar w:fldCharType="separate"/>
          </w:r>
          <w:r>
            <w:rPr>
              <w:rFonts w:hint="default"/>
              <w:i w:val="0"/>
            </w:rPr>
            <w:t xml:space="preserve">3.7.2 </w:t>
          </w:r>
          <w:r>
            <w:rPr>
              <w:i/>
              <w:iCs/>
            </w:rPr>
            <w:t>Use Case Scenario</w:t>
          </w:r>
          <w:r>
            <w:t xml:space="preserve"> Melihat Laporan Suku Cadang Rendah</w:t>
          </w:r>
          <w:r>
            <w:tab/>
          </w:r>
          <w:r>
            <w:fldChar w:fldCharType="begin"/>
          </w:r>
          <w:r>
            <w:instrText xml:space="preserve"> PAGEREF _Toc25606 \h </w:instrText>
          </w:r>
          <w:r>
            <w:fldChar w:fldCharType="separate"/>
          </w:r>
          <w:r>
            <w:t>20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_Toc24116 </w:instrText>
          </w:r>
          <w:r>
            <w:rPr>
              <w:bCs/>
            </w:rPr>
            <w:fldChar w:fldCharType="separate"/>
          </w:r>
          <w:r>
            <w:rPr>
              <w:rFonts w:hint="default"/>
              <w:i w:val="0"/>
            </w:rPr>
            <w:t xml:space="preserve">3.7.3 </w:t>
          </w:r>
          <w:r>
            <w:rPr>
              <w:i/>
              <w:iCs/>
            </w:rPr>
            <w:t>Use Case Scenario</w:t>
          </w:r>
          <w:r>
            <w:t xml:space="preserve"> Membeli Suku Cadang</w:t>
          </w:r>
          <w:r>
            <w:tab/>
          </w:r>
          <w:r>
            <w:fldChar w:fldCharType="begin"/>
          </w:r>
          <w:r>
            <w:instrText xml:space="preserve"> PAGEREF _Toc24116 \h </w:instrText>
          </w:r>
          <w:r>
            <w:fldChar w:fldCharType="separate"/>
          </w:r>
          <w:r>
            <w:t>21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_Toc6635 </w:instrText>
          </w:r>
          <w:r>
            <w:rPr>
              <w:bCs/>
            </w:rPr>
            <w:fldChar w:fldCharType="separate"/>
          </w:r>
          <w:r>
            <w:rPr>
              <w:rFonts w:hint="default"/>
              <w:i w:val="0"/>
            </w:rPr>
            <w:t xml:space="preserve">3.7.4 </w:t>
          </w:r>
          <w:r>
            <w:rPr>
              <w:i/>
              <w:iCs/>
            </w:rPr>
            <w:t>Use Case Scenario</w:t>
          </w:r>
          <w:r>
            <w:t xml:space="preserve"> Melihat Suku Cadang</w:t>
          </w:r>
          <w:r>
            <w:tab/>
          </w:r>
          <w:r>
            <w:fldChar w:fldCharType="begin"/>
          </w:r>
          <w:r>
            <w:instrText xml:space="preserve"> PAGEREF _Toc6635 \h </w:instrText>
          </w:r>
          <w:r>
            <w:fldChar w:fldCharType="separate"/>
          </w:r>
          <w:r>
            <w:t>22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_Toc16626 </w:instrText>
          </w:r>
          <w:r>
            <w:rPr>
              <w:bCs/>
            </w:rPr>
            <w:fldChar w:fldCharType="separate"/>
          </w:r>
          <w:r>
            <w:rPr>
              <w:rFonts w:hint="default"/>
              <w:i w:val="0"/>
            </w:rPr>
            <w:t xml:space="preserve">3.7.5 </w:t>
          </w:r>
          <w:r>
            <w:rPr>
              <w:i/>
              <w:iCs/>
            </w:rPr>
            <w:t>Use Case Scenario</w:t>
          </w:r>
          <w:r>
            <w:t xml:space="preserve"> Mengubah Suku Cadang</w:t>
          </w:r>
          <w:r>
            <w:tab/>
          </w:r>
          <w:r>
            <w:fldChar w:fldCharType="begin"/>
          </w:r>
          <w:r>
            <w:instrText xml:space="preserve"> PAGEREF _Toc16626 \h </w:instrText>
          </w:r>
          <w:r>
            <w:fldChar w:fldCharType="separate"/>
          </w:r>
          <w:r>
            <w:t>22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_Toc29321 </w:instrText>
          </w:r>
          <w:r>
            <w:rPr>
              <w:bCs/>
            </w:rPr>
            <w:fldChar w:fldCharType="separate"/>
          </w:r>
          <w:r>
            <w:rPr>
              <w:rFonts w:hint="default"/>
              <w:i w:val="0"/>
            </w:rPr>
            <w:t xml:space="preserve">3.7.6 </w:t>
          </w:r>
          <w:r>
            <w:rPr>
              <w:i/>
              <w:iCs/>
            </w:rPr>
            <w:t>Use Case Scenario</w:t>
          </w:r>
          <w:r>
            <w:t xml:space="preserve"> Menghapus Suku Cadang</w:t>
          </w:r>
          <w:r>
            <w:tab/>
          </w:r>
          <w:r>
            <w:fldChar w:fldCharType="begin"/>
          </w:r>
          <w:r>
            <w:instrText xml:space="preserve"> PAGEREF _Toc29321 \h </w:instrText>
          </w:r>
          <w:r>
            <w:fldChar w:fldCharType="separate"/>
          </w:r>
          <w:r>
            <w:t>23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_Toc2606 </w:instrText>
          </w:r>
          <w:r>
            <w:rPr>
              <w:bCs/>
            </w:rPr>
            <w:fldChar w:fldCharType="separate"/>
          </w:r>
          <w:r>
            <w:rPr>
              <w:rFonts w:hint="default"/>
              <w:i w:val="0"/>
            </w:rPr>
            <w:t xml:space="preserve">3.7.7 </w:t>
          </w:r>
          <w:r>
            <w:rPr>
              <w:i/>
              <w:iCs/>
            </w:rPr>
            <w:t>Use Case Scenario</w:t>
          </w:r>
          <w:r>
            <w:t xml:space="preserve"> Melihat Servis</w:t>
          </w:r>
          <w:r>
            <w:tab/>
          </w:r>
          <w:r>
            <w:fldChar w:fldCharType="begin"/>
          </w:r>
          <w:r>
            <w:instrText xml:space="preserve"> PAGEREF _Toc2606 \h </w:instrText>
          </w:r>
          <w:r>
            <w:fldChar w:fldCharType="separate"/>
          </w:r>
          <w:r>
            <w:t>23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_Toc7351 </w:instrText>
          </w:r>
          <w:r>
            <w:rPr>
              <w:bCs/>
            </w:rPr>
            <w:fldChar w:fldCharType="separate"/>
          </w:r>
          <w:r>
            <w:rPr>
              <w:rFonts w:hint="default"/>
              <w:i w:val="0"/>
            </w:rPr>
            <w:t xml:space="preserve">3.7.8 </w:t>
          </w:r>
          <w:r>
            <w:rPr>
              <w:i/>
              <w:iCs/>
            </w:rPr>
            <w:t>Use Case Scenario</w:t>
          </w:r>
          <w:r>
            <w:t xml:space="preserve"> Menambah Servis</w:t>
          </w:r>
          <w:r>
            <w:tab/>
          </w:r>
          <w:r>
            <w:fldChar w:fldCharType="begin"/>
          </w:r>
          <w:r>
            <w:instrText xml:space="preserve"> PAGEREF _Toc7351 \h </w:instrText>
          </w:r>
          <w:r>
            <w:fldChar w:fldCharType="separate"/>
          </w:r>
          <w:r>
            <w:t>24</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_Toc31908 </w:instrText>
          </w:r>
          <w:r>
            <w:rPr>
              <w:bCs/>
            </w:rPr>
            <w:fldChar w:fldCharType="separate"/>
          </w:r>
          <w:r>
            <w:rPr>
              <w:rFonts w:hint="default"/>
              <w:i w:val="0"/>
            </w:rPr>
            <w:t xml:space="preserve">3.7.9 </w:t>
          </w:r>
          <w:r>
            <w:rPr>
              <w:i/>
              <w:iCs/>
            </w:rPr>
            <w:t>Use Case Scenario</w:t>
          </w:r>
          <w:r>
            <w:t xml:space="preserve"> Mengubah Servis</w:t>
          </w:r>
          <w:r>
            <w:tab/>
          </w:r>
          <w:r>
            <w:fldChar w:fldCharType="begin"/>
          </w:r>
          <w:r>
            <w:instrText xml:space="preserve"> PAGEREF _Toc31908 \h </w:instrText>
          </w:r>
          <w:r>
            <w:fldChar w:fldCharType="separate"/>
          </w:r>
          <w:r>
            <w:t>25</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_Toc27255 </w:instrText>
          </w:r>
          <w:r>
            <w:rPr>
              <w:bCs/>
            </w:rPr>
            <w:fldChar w:fldCharType="separate"/>
          </w:r>
          <w:r>
            <w:rPr>
              <w:rFonts w:hint="default"/>
              <w:i w:val="0"/>
            </w:rPr>
            <w:t xml:space="preserve">3.7.10 </w:t>
          </w:r>
          <w:r>
            <w:rPr>
              <w:i/>
              <w:iCs/>
            </w:rPr>
            <w:t>Use Case Scenario</w:t>
          </w:r>
          <w:r>
            <w:t xml:space="preserve"> Menghapus Servis</w:t>
          </w:r>
          <w:r>
            <w:tab/>
          </w:r>
          <w:r>
            <w:fldChar w:fldCharType="begin"/>
          </w:r>
          <w:r>
            <w:instrText xml:space="preserve"> PAGEREF _Toc27255 \h </w:instrText>
          </w:r>
          <w:r>
            <w:fldChar w:fldCharType="separate"/>
          </w:r>
          <w:r>
            <w:t>25</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_Toc15263 </w:instrText>
          </w:r>
          <w:r>
            <w:rPr>
              <w:bCs/>
            </w:rPr>
            <w:fldChar w:fldCharType="separate"/>
          </w:r>
          <w:r>
            <w:rPr>
              <w:rFonts w:hint="default"/>
              <w:i w:val="0"/>
            </w:rPr>
            <w:t xml:space="preserve">3.7.11 </w:t>
          </w:r>
          <w:r>
            <w:rPr>
              <w:i/>
              <w:iCs/>
            </w:rPr>
            <w:t>Use Case Scenario</w:t>
          </w:r>
          <w:r>
            <w:t xml:space="preserve"> Melihat </w:t>
          </w:r>
          <w:r>
            <w:rPr>
              <w:i/>
            </w:rPr>
            <w:t>Mechanic</w:t>
          </w:r>
          <w:r>
            <w:tab/>
          </w:r>
          <w:r>
            <w:fldChar w:fldCharType="begin"/>
          </w:r>
          <w:r>
            <w:instrText xml:space="preserve"> PAGEREF _Toc15263 \h </w:instrText>
          </w:r>
          <w:r>
            <w:fldChar w:fldCharType="separate"/>
          </w:r>
          <w:r>
            <w:t>26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_Toc28144 </w:instrText>
          </w:r>
          <w:r>
            <w:rPr>
              <w:bCs/>
            </w:rPr>
            <w:fldChar w:fldCharType="separate"/>
          </w:r>
          <w:r>
            <w:rPr>
              <w:rFonts w:hint="default"/>
              <w:i w:val="0"/>
            </w:rPr>
            <w:t xml:space="preserve">3.7.12 </w:t>
          </w:r>
          <w:r>
            <w:rPr>
              <w:i/>
              <w:iCs/>
            </w:rPr>
            <w:t>Use Case Scenario</w:t>
          </w:r>
          <w:r>
            <w:t xml:space="preserve"> Menambah </w:t>
          </w:r>
          <w:r>
            <w:rPr>
              <w:i/>
            </w:rPr>
            <w:t>Mechanic</w:t>
          </w:r>
          <w:r>
            <w:tab/>
          </w:r>
          <w:r>
            <w:fldChar w:fldCharType="begin"/>
          </w:r>
          <w:r>
            <w:instrText xml:space="preserve"> PAGEREF _Toc28144 \h </w:instrText>
          </w:r>
          <w:r>
            <w:fldChar w:fldCharType="separate"/>
          </w:r>
          <w:r>
            <w:t>26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_Toc17548 </w:instrText>
          </w:r>
          <w:r>
            <w:rPr>
              <w:bCs/>
            </w:rPr>
            <w:fldChar w:fldCharType="separate"/>
          </w:r>
          <w:r>
            <w:rPr>
              <w:rFonts w:hint="default"/>
              <w:i w:val="0"/>
            </w:rPr>
            <w:t xml:space="preserve">3.7.13 </w:t>
          </w:r>
          <w:r>
            <w:rPr>
              <w:i/>
              <w:iCs/>
            </w:rPr>
            <w:t>Use Case Scenario</w:t>
          </w:r>
          <w:r>
            <w:t xml:space="preserve"> Mengubah </w:t>
          </w:r>
          <w:r>
            <w:rPr>
              <w:i/>
            </w:rPr>
            <w:t>Mechanic</w:t>
          </w:r>
          <w:r>
            <w:tab/>
          </w:r>
          <w:r>
            <w:fldChar w:fldCharType="begin"/>
          </w:r>
          <w:r>
            <w:instrText xml:space="preserve"> PAGEREF _Toc17548 \h </w:instrText>
          </w:r>
          <w:r>
            <w:fldChar w:fldCharType="separate"/>
          </w:r>
          <w:r>
            <w:t>27</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_Toc6972 </w:instrText>
          </w:r>
          <w:r>
            <w:rPr>
              <w:bCs/>
            </w:rPr>
            <w:fldChar w:fldCharType="separate"/>
          </w:r>
          <w:r>
            <w:rPr>
              <w:rFonts w:hint="default"/>
              <w:i w:val="0"/>
            </w:rPr>
            <w:t xml:space="preserve">3.7.14 </w:t>
          </w:r>
          <w:r>
            <w:rPr>
              <w:i/>
              <w:iCs/>
            </w:rPr>
            <w:t>Use Case Scenario</w:t>
          </w:r>
          <w:r>
            <w:t xml:space="preserve"> Menghapus </w:t>
          </w:r>
          <w:r>
            <w:rPr>
              <w:i/>
            </w:rPr>
            <w:t>Mechanic</w:t>
          </w:r>
          <w:r>
            <w:tab/>
          </w:r>
          <w:r>
            <w:fldChar w:fldCharType="begin"/>
          </w:r>
          <w:r>
            <w:instrText xml:space="preserve"> PAGEREF _Toc6972 \h </w:instrText>
          </w:r>
          <w:r>
            <w:fldChar w:fldCharType="separate"/>
          </w:r>
          <w:r>
            <w:t>27</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_Toc24084 </w:instrText>
          </w:r>
          <w:r>
            <w:rPr>
              <w:bCs/>
            </w:rPr>
            <w:fldChar w:fldCharType="separate"/>
          </w:r>
          <w:r>
            <w:rPr>
              <w:rFonts w:hint="default"/>
              <w:i w:val="0"/>
            </w:rPr>
            <w:t xml:space="preserve">3.7.15 </w:t>
          </w:r>
          <w:r>
            <w:rPr>
              <w:i/>
              <w:iCs/>
            </w:rPr>
            <w:t>Use Case Scenario</w:t>
          </w:r>
          <w:r>
            <w:t xml:space="preserve"> Melihat Gaji </w:t>
          </w:r>
          <w:r>
            <w:rPr>
              <w:i/>
            </w:rPr>
            <w:t>Mechanic</w:t>
          </w:r>
          <w:r>
            <w:tab/>
          </w:r>
          <w:r>
            <w:fldChar w:fldCharType="begin"/>
          </w:r>
          <w:r>
            <w:instrText xml:space="preserve"> PAGEREF _Toc24084 \h </w:instrText>
          </w:r>
          <w:r>
            <w:fldChar w:fldCharType="separate"/>
          </w:r>
          <w:r>
            <w:t>28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_Toc32134 </w:instrText>
          </w:r>
          <w:r>
            <w:rPr>
              <w:bCs/>
            </w:rPr>
            <w:fldChar w:fldCharType="separate"/>
          </w:r>
          <w:r>
            <w:rPr>
              <w:rFonts w:hint="default"/>
              <w:i w:val="0"/>
            </w:rPr>
            <w:t xml:space="preserve">3.7.16 </w:t>
          </w:r>
          <w:r>
            <w:rPr>
              <w:i/>
              <w:iCs/>
            </w:rPr>
            <w:t>Use Case Scenario</w:t>
          </w:r>
          <w:r>
            <w:t xml:space="preserve"> Mengubah Status Peminjaman </w:t>
          </w:r>
          <w:r>
            <w:rPr>
              <w:i/>
            </w:rPr>
            <w:t>Mechanic</w:t>
          </w:r>
          <w:r>
            <w:tab/>
          </w:r>
          <w:r>
            <w:fldChar w:fldCharType="begin"/>
          </w:r>
          <w:r>
            <w:instrText xml:space="preserve"> PAGEREF _Toc32134 \h </w:instrText>
          </w:r>
          <w:r>
            <w:fldChar w:fldCharType="separate"/>
          </w:r>
          <w:r>
            <w:t>28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_Toc28978 </w:instrText>
          </w:r>
          <w:r>
            <w:rPr>
              <w:bCs/>
            </w:rPr>
            <w:fldChar w:fldCharType="separate"/>
          </w:r>
          <w:r>
            <w:rPr>
              <w:rFonts w:hint="default"/>
              <w:i w:val="0"/>
            </w:rPr>
            <w:t xml:space="preserve">3.7.17 </w:t>
          </w:r>
          <w:r>
            <w:rPr>
              <w:i/>
              <w:iCs/>
            </w:rPr>
            <w:t>Use Case Scenario</w:t>
          </w:r>
          <w:r>
            <w:t xml:space="preserve"> Menambah Pelanggan</w:t>
          </w:r>
          <w:r>
            <w:tab/>
          </w:r>
          <w:r>
            <w:fldChar w:fldCharType="begin"/>
          </w:r>
          <w:r>
            <w:instrText xml:space="preserve"> PAGEREF _Toc28978 \h </w:instrText>
          </w:r>
          <w:r>
            <w:fldChar w:fldCharType="separate"/>
          </w:r>
          <w:r>
            <w:t>29</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_Toc16981 </w:instrText>
          </w:r>
          <w:r>
            <w:rPr>
              <w:bCs/>
            </w:rPr>
            <w:fldChar w:fldCharType="separate"/>
          </w:r>
          <w:r>
            <w:rPr>
              <w:rFonts w:hint="default"/>
              <w:i w:val="0"/>
            </w:rPr>
            <w:t xml:space="preserve">3.7.18 </w:t>
          </w:r>
          <w:r>
            <w:rPr>
              <w:i/>
              <w:iCs/>
            </w:rPr>
            <w:t>Use Case Scenario</w:t>
          </w:r>
          <w:r>
            <w:t xml:space="preserve"> Melihat Pelanggan</w:t>
          </w:r>
          <w:r>
            <w:tab/>
          </w:r>
          <w:r>
            <w:fldChar w:fldCharType="begin"/>
          </w:r>
          <w:r>
            <w:instrText xml:space="preserve"> PAGEREF _Toc16981 \h </w:instrText>
          </w:r>
          <w:r>
            <w:fldChar w:fldCharType="separate"/>
          </w:r>
          <w:r>
            <w:t>30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_Toc9190 </w:instrText>
          </w:r>
          <w:r>
            <w:rPr>
              <w:bCs/>
            </w:rPr>
            <w:fldChar w:fldCharType="separate"/>
          </w:r>
          <w:r>
            <w:rPr>
              <w:rFonts w:hint="default"/>
              <w:i w:val="0"/>
            </w:rPr>
            <w:t xml:space="preserve">3.7.19 </w:t>
          </w:r>
          <w:r>
            <w:rPr>
              <w:i/>
              <w:iCs/>
            </w:rPr>
            <w:t>Use Case Scenario</w:t>
          </w:r>
          <w:r>
            <w:t xml:space="preserve"> Mengubah Pelanggan</w:t>
          </w:r>
          <w:r>
            <w:tab/>
          </w:r>
          <w:r>
            <w:fldChar w:fldCharType="begin"/>
          </w:r>
          <w:r>
            <w:instrText xml:space="preserve"> PAGEREF _Toc9190 \h </w:instrText>
          </w:r>
          <w:r>
            <w:fldChar w:fldCharType="separate"/>
          </w:r>
          <w:r>
            <w:t>30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_Toc13303 </w:instrText>
          </w:r>
          <w:r>
            <w:rPr>
              <w:bCs/>
            </w:rPr>
            <w:fldChar w:fldCharType="separate"/>
          </w:r>
          <w:r>
            <w:rPr>
              <w:rFonts w:hint="default"/>
              <w:i w:val="0"/>
            </w:rPr>
            <w:t xml:space="preserve">3.7.20 </w:t>
          </w:r>
          <w:r>
            <w:rPr>
              <w:i/>
              <w:iCs/>
            </w:rPr>
            <w:t>Use Case Scenario</w:t>
          </w:r>
          <w:r>
            <w:t xml:space="preserve"> Menghapus Pelanggan</w:t>
          </w:r>
          <w:r>
            <w:tab/>
          </w:r>
          <w:r>
            <w:fldChar w:fldCharType="begin"/>
          </w:r>
          <w:r>
            <w:instrText xml:space="preserve"> PAGEREF _Toc13303 \h </w:instrText>
          </w:r>
          <w:r>
            <w:fldChar w:fldCharType="separate"/>
          </w:r>
          <w:r>
            <w:t>31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_Toc2662 </w:instrText>
          </w:r>
          <w:r>
            <w:rPr>
              <w:bCs/>
            </w:rPr>
            <w:fldChar w:fldCharType="separate"/>
          </w:r>
          <w:r>
            <w:rPr>
              <w:rFonts w:hint="default"/>
              <w:i w:val="0"/>
            </w:rPr>
            <w:t xml:space="preserve">3.7.21 </w:t>
          </w:r>
          <w:r>
            <w:rPr>
              <w:i/>
              <w:iCs/>
            </w:rPr>
            <w:t>Use Case Scenario</w:t>
          </w:r>
          <w:r>
            <w:t xml:space="preserve"> Menambah Transaksi Penjualan Suku Cadang</w:t>
          </w:r>
          <w:r>
            <w:tab/>
          </w:r>
          <w:r>
            <w:fldChar w:fldCharType="begin"/>
          </w:r>
          <w:r>
            <w:instrText xml:space="preserve"> PAGEREF _Toc2662 \h </w:instrText>
          </w:r>
          <w:r>
            <w:fldChar w:fldCharType="separate"/>
          </w:r>
          <w:r>
            <w:t>31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_Toc17506 </w:instrText>
          </w:r>
          <w:r>
            <w:rPr>
              <w:bCs/>
            </w:rPr>
            <w:fldChar w:fldCharType="separate"/>
          </w:r>
          <w:r>
            <w:rPr>
              <w:rFonts w:hint="default"/>
              <w:i w:val="0"/>
            </w:rPr>
            <w:t xml:space="preserve">3.7.22 </w:t>
          </w:r>
          <w:r>
            <w:rPr>
              <w:i/>
              <w:iCs/>
            </w:rPr>
            <w:t>Use Case Scenario</w:t>
          </w:r>
          <w:r>
            <w:t xml:space="preserve"> Melihat Transaksi Penjualan Suku Cadang</w:t>
          </w:r>
          <w:r>
            <w:tab/>
          </w:r>
          <w:r>
            <w:fldChar w:fldCharType="begin"/>
          </w:r>
          <w:r>
            <w:instrText xml:space="preserve"> PAGEREF _Toc17506 \h </w:instrText>
          </w:r>
          <w:r>
            <w:fldChar w:fldCharType="separate"/>
          </w:r>
          <w:r>
            <w:t>32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_Toc11012 </w:instrText>
          </w:r>
          <w:r>
            <w:rPr>
              <w:bCs/>
            </w:rPr>
            <w:fldChar w:fldCharType="separate"/>
          </w:r>
          <w:r>
            <w:rPr>
              <w:rFonts w:hint="default"/>
              <w:i w:val="0"/>
            </w:rPr>
            <w:t xml:space="preserve">3.7.23 </w:t>
          </w:r>
          <w:r>
            <w:rPr>
              <w:i/>
              <w:iCs/>
            </w:rPr>
            <w:t>Use Case Scenario</w:t>
          </w:r>
          <w:r>
            <w:t xml:space="preserve"> Mengubah Transaksi Pembelian Suku Cadang</w:t>
          </w:r>
          <w:r>
            <w:tab/>
          </w:r>
          <w:r>
            <w:fldChar w:fldCharType="begin"/>
          </w:r>
          <w:r>
            <w:instrText xml:space="preserve"> PAGEREF _Toc11012 \h </w:instrText>
          </w:r>
          <w:r>
            <w:fldChar w:fldCharType="separate"/>
          </w:r>
          <w:r>
            <w:t>32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_Toc5131 </w:instrText>
          </w:r>
          <w:r>
            <w:rPr>
              <w:bCs/>
            </w:rPr>
            <w:fldChar w:fldCharType="separate"/>
          </w:r>
          <w:r>
            <w:rPr>
              <w:rFonts w:hint="default"/>
              <w:i w:val="0"/>
            </w:rPr>
            <w:t xml:space="preserve">3.7.24 </w:t>
          </w:r>
          <w:r>
            <w:rPr>
              <w:i/>
              <w:iCs/>
            </w:rPr>
            <w:t>Use Case Scenario</w:t>
          </w:r>
          <w:r>
            <w:t xml:space="preserve"> Menghapus Transaksi Pembelian Suku Cadang</w:t>
          </w:r>
          <w:r>
            <w:tab/>
          </w:r>
          <w:r>
            <w:fldChar w:fldCharType="begin"/>
          </w:r>
          <w:r>
            <w:instrText xml:space="preserve"> PAGEREF _Toc5131 \h </w:instrText>
          </w:r>
          <w:r>
            <w:fldChar w:fldCharType="separate"/>
          </w:r>
          <w:r>
            <w:t>33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_Toc12836 </w:instrText>
          </w:r>
          <w:r>
            <w:rPr>
              <w:bCs/>
            </w:rPr>
            <w:fldChar w:fldCharType="separate"/>
          </w:r>
          <w:r>
            <w:rPr>
              <w:rFonts w:hint="default"/>
              <w:i w:val="0"/>
            </w:rPr>
            <w:t xml:space="preserve">3.7.25 </w:t>
          </w:r>
          <w:r>
            <w:rPr>
              <w:i/>
              <w:iCs/>
            </w:rPr>
            <w:t>Use Case Scenario</w:t>
          </w:r>
          <w:r>
            <w:t xml:space="preserve"> Menambah Transaksi Servis</w:t>
          </w:r>
          <w:r>
            <w:tab/>
          </w:r>
          <w:r>
            <w:fldChar w:fldCharType="begin"/>
          </w:r>
          <w:r>
            <w:instrText xml:space="preserve"> PAGEREF _Toc12836 \h </w:instrText>
          </w:r>
          <w:r>
            <w:fldChar w:fldCharType="separate"/>
          </w:r>
          <w:r>
            <w:t>33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_Toc31869 </w:instrText>
          </w:r>
          <w:r>
            <w:rPr>
              <w:bCs/>
            </w:rPr>
            <w:fldChar w:fldCharType="separate"/>
          </w:r>
          <w:r>
            <w:rPr>
              <w:rFonts w:hint="default"/>
              <w:i w:val="0"/>
            </w:rPr>
            <w:t xml:space="preserve">3.7.26 </w:t>
          </w:r>
          <w:r>
            <w:rPr>
              <w:i/>
              <w:iCs/>
            </w:rPr>
            <w:t>Use Case Scenario</w:t>
          </w:r>
          <w:r>
            <w:t xml:space="preserve"> Melihat Transaksi Servis</w:t>
          </w:r>
          <w:r>
            <w:tab/>
          </w:r>
          <w:r>
            <w:fldChar w:fldCharType="begin"/>
          </w:r>
          <w:r>
            <w:instrText xml:space="preserve"> PAGEREF _Toc31869 \h </w:instrText>
          </w:r>
          <w:r>
            <w:fldChar w:fldCharType="separate"/>
          </w:r>
          <w:r>
            <w:t>34</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_Toc24306 </w:instrText>
          </w:r>
          <w:r>
            <w:rPr>
              <w:bCs/>
            </w:rPr>
            <w:fldChar w:fldCharType="separate"/>
          </w:r>
          <w:r>
            <w:rPr>
              <w:rFonts w:hint="default"/>
              <w:i w:val="0"/>
            </w:rPr>
            <w:t xml:space="preserve">3.7.27 </w:t>
          </w:r>
          <w:r>
            <w:rPr>
              <w:i/>
              <w:iCs/>
            </w:rPr>
            <w:t>Use Case Scenario</w:t>
          </w:r>
          <w:r>
            <w:t xml:space="preserve"> Mengubah Transaksi Servis</w:t>
          </w:r>
          <w:r>
            <w:tab/>
          </w:r>
          <w:r>
            <w:fldChar w:fldCharType="begin"/>
          </w:r>
          <w:r>
            <w:instrText xml:space="preserve"> PAGEREF _Toc24306 \h </w:instrText>
          </w:r>
          <w:r>
            <w:fldChar w:fldCharType="separate"/>
          </w:r>
          <w:r>
            <w:t>35</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_Toc9409 </w:instrText>
          </w:r>
          <w:r>
            <w:rPr>
              <w:bCs/>
            </w:rPr>
            <w:fldChar w:fldCharType="separate"/>
          </w:r>
          <w:r>
            <w:rPr>
              <w:rFonts w:hint="default"/>
              <w:i w:val="0"/>
            </w:rPr>
            <w:t xml:space="preserve">3.7.28 </w:t>
          </w:r>
          <w:r>
            <w:rPr>
              <w:i/>
              <w:iCs/>
            </w:rPr>
            <w:t>Use Case Scenario</w:t>
          </w:r>
          <w:r>
            <w:t xml:space="preserve"> Menghapus Transaksi Servis</w:t>
          </w:r>
          <w:r>
            <w:tab/>
          </w:r>
          <w:r>
            <w:fldChar w:fldCharType="begin"/>
          </w:r>
          <w:r>
            <w:instrText xml:space="preserve"> PAGEREF _Toc9409 \h </w:instrText>
          </w:r>
          <w:r>
            <w:fldChar w:fldCharType="separate"/>
          </w:r>
          <w:r>
            <w:t>35</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_Toc14011 </w:instrText>
          </w:r>
          <w:r>
            <w:rPr>
              <w:bCs/>
            </w:rPr>
            <w:fldChar w:fldCharType="separate"/>
          </w:r>
          <w:r>
            <w:rPr>
              <w:rFonts w:hint="default"/>
              <w:i w:val="0"/>
            </w:rPr>
            <w:t xml:space="preserve">3.7.29 </w:t>
          </w:r>
          <w:r>
            <w:rPr>
              <w:i/>
              <w:iCs/>
            </w:rPr>
            <w:t>Use Case Scenario</w:t>
          </w:r>
          <w:r>
            <w:t xml:space="preserve"> Menambah Transaksi Servis dan Suku Cadang</w:t>
          </w:r>
          <w:r>
            <w:tab/>
          </w:r>
          <w:r>
            <w:fldChar w:fldCharType="begin"/>
          </w:r>
          <w:r>
            <w:instrText xml:space="preserve"> PAGEREF _Toc14011 \h </w:instrText>
          </w:r>
          <w:r>
            <w:fldChar w:fldCharType="separate"/>
          </w:r>
          <w:r>
            <w:t>36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_Toc5579 </w:instrText>
          </w:r>
          <w:r>
            <w:rPr>
              <w:bCs/>
            </w:rPr>
            <w:fldChar w:fldCharType="separate"/>
          </w:r>
          <w:r>
            <w:rPr>
              <w:rFonts w:hint="default"/>
              <w:i w:val="0"/>
            </w:rPr>
            <w:t xml:space="preserve">3.7.30 </w:t>
          </w:r>
          <w:r>
            <w:rPr>
              <w:i/>
              <w:iCs/>
            </w:rPr>
            <w:t>Use Case Scenario</w:t>
          </w:r>
          <w:r>
            <w:t xml:space="preserve"> Melihat Transaksi Servis dan Suku Cadang</w:t>
          </w:r>
          <w:r>
            <w:tab/>
          </w:r>
          <w:r>
            <w:fldChar w:fldCharType="begin"/>
          </w:r>
          <w:r>
            <w:instrText xml:space="preserve"> PAGEREF _Toc5579 \h </w:instrText>
          </w:r>
          <w:r>
            <w:fldChar w:fldCharType="separate"/>
          </w:r>
          <w:r>
            <w:t>36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_Toc15378 </w:instrText>
          </w:r>
          <w:r>
            <w:rPr>
              <w:bCs/>
            </w:rPr>
            <w:fldChar w:fldCharType="separate"/>
          </w:r>
          <w:r>
            <w:rPr>
              <w:rFonts w:hint="default"/>
              <w:i w:val="0"/>
            </w:rPr>
            <w:t xml:space="preserve">3.7.31 </w:t>
          </w:r>
          <w:r>
            <w:rPr>
              <w:i/>
              <w:iCs/>
            </w:rPr>
            <w:t>Use Case Scenario</w:t>
          </w:r>
          <w:r>
            <w:t xml:space="preserve"> Mengubah Transaksi Servis dan Suku Cadang</w:t>
          </w:r>
          <w:r>
            <w:tab/>
          </w:r>
          <w:r>
            <w:fldChar w:fldCharType="begin"/>
          </w:r>
          <w:r>
            <w:instrText xml:space="preserve"> PAGEREF _Toc15378 \h </w:instrText>
          </w:r>
          <w:r>
            <w:fldChar w:fldCharType="separate"/>
          </w:r>
          <w:r>
            <w:t>37</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_Toc14217 </w:instrText>
          </w:r>
          <w:r>
            <w:rPr>
              <w:bCs/>
            </w:rPr>
            <w:fldChar w:fldCharType="separate"/>
          </w:r>
          <w:r>
            <w:rPr>
              <w:rFonts w:hint="default"/>
              <w:i w:val="0"/>
            </w:rPr>
            <w:t xml:space="preserve">3.7.32 </w:t>
          </w:r>
          <w:r>
            <w:rPr>
              <w:i/>
              <w:iCs/>
            </w:rPr>
            <w:t>Use Case Scenario</w:t>
          </w:r>
          <w:r>
            <w:t xml:space="preserve"> Menghapus Transaksi Servis dan Suku Cadang</w:t>
          </w:r>
          <w:r>
            <w:tab/>
          </w:r>
          <w:r>
            <w:fldChar w:fldCharType="begin"/>
          </w:r>
          <w:r>
            <w:instrText xml:space="preserve"> PAGEREF _Toc14217 \h </w:instrText>
          </w:r>
          <w:r>
            <w:fldChar w:fldCharType="separate"/>
          </w:r>
          <w:r>
            <w:t>38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_Toc4142 </w:instrText>
          </w:r>
          <w:r>
            <w:rPr>
              <w:bCs/>
            </w:rPr>
            <w:fldChar w:fldCharType="separate"/>
          </w:r>
          <w:r>
            <w:rPr>
              <w:rFonts w:hint="default"/>
              <w:i w:val="0"/>
            </w:rPr>
            <w:t xml:space="preserve">3.7.33 </w:t>
          </w:r>
          <w:r>
            <w:rPr>
              <w:i/>
              <w:iCs/>
            </w:rPr>
            <w:t>Use Case Scenario</w:t>
          </w:r>
          <w:r>
            <w:t xml:space="preserve"> Menambah Pinjaman</w:t>
          </w:r>
          <w:r>
            <w:tab/>
          </w:r>
          <w:r>
            <w:fldChar w:fldCharType="begin"/>
          </w:r>
          <w:r>
            <w:instrText xml:space="preserve"> PAGEREF _Toc4142 \h </w:instrText>
          </w:r>
          <w:r>
            <w:fldChar w:fldCharType="separate"/>
          </w:r>
          <w:r>
            <w:t>38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_Toc9040 </w:instrText>
          </w:r>
          <w:r>
            <w:rPr>
              <w:bCs/>
            </w:rPr>
            <w:fldChar w:fldCharType="separate"/>
          </w:r>
          <w:r>
            <w:rPr>
              <w:rFonts w:hint="default"/>
              <w:i w:val="0"/>
            </w:rPr>
            <w:t xml:space="preserve">3.7.34 </w:t>
          </w:r>
          <w:r>
            <w:rPr>
              <w:i/>
              <w:iCs/>
            </w:rPr>
            <w:t>Use Case Scenario</w:t>
          </w:r>
          <w:r>
            <w:t xml:space="preserve"> Melihat Pinjaman</w:t>
          </w:r>
          <w:r>
            <w:tab/>
          </w:r>
          <w:r>
            <w:fldChar w:fldCharType="begin"/>
          </w:r>
          <w:r>
            <w:instrText xml:space="preserve"> PAGEREF _Toc9040 \h </w:instrText>
          </w:r>
          <w:r>
            <w:fldChar w:fldCharType="separate"/>
          </w:r>
          <w:r>
            <w:t>39</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_Toc22563 </w:instrText>
          </w:r>
          <w:r>
            <w:rPr>
              <w:bCs/>
            </w:rPr>
            <w:fldChar w:fldCharType="separate"/>
          </w:r>
          <w:r>
            <w:rPr>
              <w:rFonts w:hint="default"/>
              <w:i w:val="0"/>
            </w:rPr>
            <w:t xml:space="preserve">3.7.35 </w:t>
          </w:r>
          <w:r>
            <w:rPr>
              <w:i/>
              <w:iCs/>
            </w:rPr>
            <w:t>Use Case Scenario</w:t>
          </w:r>
          <w:r>
            <w:t xml:space="preserve"> Mengubah Pinjaman</w:t>
          </w:r>
          <w:r>
            <w:tab/>
          </w:r>
          <w:r>
            <w:fldChar w:fldCharType="begin"/>
          </w:r>
          <w:r>
            <w:instrText xml:space="preserve"> PAGEREF _Toc22563 \h </w:instrText>
          </w:r>
          <w:r>
            <w:fldChar w:fldCharType="separate"/>
          </w:r>
          <w:r>
            <w:t>39</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_Toc24243 </w:instrText>
          </w:r>
          <w:r>
            <w:rPr>
              <w:bCs/>
            </w:rPr>
            <w:fldChar w:fldCharType="separate"/>
          </w:r>
          <w:r>
            <w:rPr>
              <w:rFonts w:hint="default"/>
              <w:i w:val="0"/>
            </w:rPr>
            <w:t xml:space="preserve">3.7.36 </w:t>
          </w:r>
          <w:r>
            <w:rPr>
              <w:i/>
              <w:iCs/>
            </w:rPr>
            <w:t>Use Case Scenario</w:t>
          </w:r>
          <w:r>
            <w:t xml:space="preserve"> Menghapus Pinjaman</w:t>
          </w:r>
          <w:r>
            <w:tab/>
          </w:r>
          <w:r>
            <w:fldChar w:fldCharType="begin"/>
          </w:r>
          <w:r>
            <w:instrText xml:space="preserve"> PAGEREF _Toc24243 \h </w:instrText>
          </w:r>
          <w:r>
            <w:fldChar w:fldCharType="separate"/>
          </w:r>
          <w:r>
            <w:t>40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_Toc19675 </w:instrText>
          </w:r>
          <w:r>
            <w:rPr>
              <w:bCs/>
            </w:rPr>
            <w:fldChar w:fldCharType="separate"/>
          </w:r>
          <w:r>
            <w:rPr>
              <w:rFonts w:hint="default"/>
              <w:i w:val="0"/>
            </w:rPr>
            <w:t xml:space="preserve">3.7.37 </w:t>
          </w:r>
          <w:r>
            <w:rPr>
              <w:i/>
              <w:iCs/>
            </w:rPr>
            <w:t>Use Case Scenario</w:t>
          </w:r>
          <w:r>
            <w:t xml:space="preserve"> Melihat Profil</w:t>
          </w:r>
          <w:r>
            <w:tab/>
          </w:r>
          <w:r>
            <w:fldChar w:fldCharType="begin"/>
          </w:r>
          <w:r>
            <w:instrText xml:space="preserve"> PAGEREF _Toc19675 \h </w:instrText>
          </w:r>
          <w:r>
            <w:fldChar w:fldCharType="separate"/>
          </w:r>
          <w:r>
            <w:t>40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_Toc27144 </w:instrText>
          </w:r>
          <w:r>
            <w:rPr>
              <w:bCs/>
            </w:rPr>
            <w:fldChar w:fldCharType="separate"/>
          </w:r>
          <w:r>
            <w:rPr>
              <w:rFonts w:hint="default"/>
              <w:i w:val="0"/>
            </w:rPr>
            <w:t xml:space="preserve">3.7.38 </w:t>
          </w:r>
          <w:r>
            <w:rPr>
              <w:i/>
              <w:iCs/>
            </w:rPr>
            <w:t>Use Case Scenario</w:t>
          </w:r>
          <w:r>
            <w:t xml:space="preserve"> Mengubah Profil</w:t>
          </w:r>
          <w:r>
            <w:tab/>
          </w:r>
          <w:r>
            <w:fldChar w:fldCharType="begin"/>
          </w:r>
          <w:r>
            <w:instrText xml:space="preserve"> PAGEREF _Toc27144 \h </w:instrText>
          </w:r>
          <w:r>
            <w:fldChar w:fldCharType="separate"/>
          </w:r>
          <w:r>
            <w:t>41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_Toc21511 </w:instrText>
          </w:r>
          <w:r>
            <w:rPr>
              <w:bCs/>
            </w:rPr>
            <w:fldChar w:fldCharType="separate"/>
          </w:r>
          <w:r>
            <w:rPr>
              <w:rFonts w:hint="default"/>
              <w:i w:val="0"/>
            </w:rPr>
            <w:t xml:space="preserve">3.7.39 </w:t>
          </w:r>
          <w:r>
            <w:rPr>
              <w:i/>
              <w:iCs/>
            </w:rPr>
            <w:t>Use Case Scenario</w:t>
          </w:r>
          <w:r>
            <w:t xml:space="preserve"> Mencetak </w:t>
          </w:r>
          <w:r>
            <w:rPr>
              <w:i/>
            </w:rPr>
            <w:t>Invoice</w:t>
          </w:r>
          <w:r>
            <w:t xml:space="preserve"> Transaksi</w:t>
          </w:r>
          <w:r>
            <w:tab/>
          </w:r>
          <w:r>
            <w:fldChar w:fldCharType="begin"/>
          </w:r>
          <w:r>
            <w:instrText xml:space="preserve"> PAGEREF _Toc21511 \h </w:instrText>
          </w:r>
          <w:r>
            <w:fldChar w:fldCharType="separate"/>
          </w:r>
          <w:r>
            <w:t>41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_Toc10280 </w:instrText>
          </w:r>
          <w:r>
            <w:rPr>
              <w:bCs/>
            </w:rPr>
            <w:fldChar w:fldCharType="separate"/>
          </w:r>
          <w:r>
            <w:rPr>
              <w:rFonts w:hint="default"/>
              <w:i w:val="0"/>
              <w:iCs/>
            </w:rPr>
            <w:t xml:space="preserve">3.7.40 </w:t>
          </w:r>
          <w:r>
            <w:rPr>
              <w:i/>
              <w:iCs/>
            </w:rPr>
            <w:t>Use Case Scenario Logout</w:t>
          </w:r>
          <w:r>
            <w:tab/>
          </w:r>
          <w:r>
            <w:fldChar w:fldCharType="begin"/>
          </w:r>
          <w:r>
            <w:instrText xml:space="preserve"> PAGEREF _Toc10280 \h </w:instrText>
          </w:r>
          <w:r>
            <w:fldChar w:fldCharType="separate"/>
          </w:r>
          <w:r>
            <w:t>42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_Toc12634 </w:instrText>
          </w:r>
          <w:r>
            <w:rPr>
              <w:bCs/>
            </w:rPr>
            <w:fldChar w:fldCharType="separate"/>
          </w:r>
          <w:r>
            <w:rPr>
              <w:rFonts w:hint="default"/>
              <w:i w:val="0"/>
            </w:rPr>
            <w:t xml:space="preserve">3.7.41 </w:t>
          </w:r>
          <w:r>
            <w:rPr>
              <w:i/>
              <w:iCs/>
            </w:rPr>
            <w:t>Use Case Scenario</w:t>
          </w:r>
          <w:r>
            <w:t xml:space="preserve"> Menambah Laporan Stok Rendah</w:t>
          </w:r>
          <w:r>
            <w:tab/>
          </w:r>
          <w:r>
            <w:fldChar w:fldCharType="begin"/>
          </w:r>
          <w:r>
            <w:instrText xml:space="preserve"> PAGEREF _Toc12634 \h </w:instrText>
          </w:r>
          <w:r>
            <w:fldChar w:fldCharType="separate"/>
          </w:r>
          <w:r>
            <w:t>42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_Toc4403 </w:instrText>
          </w:r>
          <w:r>
            <w:rPr>
              <w:bCs/>
            </w:rPr>
            <w:fldChar w:fldCharType="separate"/>
          </w:r>
          <w:r>
            <w:rPr>
              <w:rFonts w:hint="default"/>
              <w:i w:val="0"/>
            </w:rPr>
            <w:t xml:space="preserve">3.7.42 </w:t>
          </w:r>
          <w:r>
            <w:rPr>
              <w:i/>
              <w:iCs/>
            </w:rPr>
            <w:t>Use Case Scenario</w:t>
          </w:r>
          <w:r>
            <w:t xml:space="preserve"> Menambah Laporan Stok Rendah</w:t>
          </w:r>
          <w:r>
            <w:tab/>
          </w:r>
          <w:r>
            <w:fldChar w:fldCharType="begin"/>
          </w:r>
          <w:r>
            <w:instrText xml:space="preserve"> PAGEREF _Toc4403 \h </w:instrText>
          </w:r>
          <w:r>
            <w:fldChar w:fldCharType="separate"/>
          </w:r>
          <w:r>
            <w:t>43</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_Toc6857 </w:instrText>
          </w:r>
          <w:r>
            <w:rPr>
              <w:bCs/>
            </w:rPr>
            <w:fldChar w:fldCharType="separate"/>
          </w:r>
          <w:r>
            <w:rPr>
              <w:rFonts w:hint="default"/>
            </w:rPr>
            <w:t xml:space="preserve">BAB 4 </w:t>
          </w:r>
          <w:r>
            <w:t>PERANCANGAN DAN IMPLEMENTASI</w:t>
          </w:r>
          <w:r>
            <w:tab/>
          </w:r>
          <w:r>
            <w:fldChar w:fldCharType="begin"/>
          </w:r>
          <w:r>
            <w:instrText xml:space="preserve"> PAGEREF _Toc6857 \h </w:instrText>
          </w:r>
          <w:r>
            <w:fldChar w:fldCharType="separate"/>
          </w:r>
          <w:r>
            <w:t>45</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_Toc28760 </w:instrText>
          </w:r>
          <w:r>
            <w:rPr>
              <w:bCs/>
            </w:rPr>
            <w:fldChar w:fldCharType="separate"/>
          </w:r>
          <w:r>
            <w:rPr>
              <w:rFonts w:hint="default"/>
              <w:i w:val="0"/>
              <w:iCs w:val="0"/>
            </w:rPr>
            <w:t xml:space="preserve">4.1 </w:t>
          </w:r>
          <w:r>
            <w:t>Perancangan</w:t>
          </w:r>
          <w:r>
            <w:tab/>
          </w:r>
          <w:r>
            <w:fldChar w:fldCharType="begin"/>
          </w:r>
          <w:r>
            <w:instrText xml:space="preserve"> PAGEREF _Toc28760 \h </w:instrText>
          </w:r>
          <w:r>
            <w:fldChar w:fldCharType="separate"/>
          </w:r>
          <w:r>
            <w:t>45</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_Toc4008 </w:instrText>
          </w:r>
          <w:r>
            <w:rPr>
              <w:bCs/>
            </w:rPr>
            <w:fldChar w:fldCharType="separate"/>
          </w:r>
          <w:r>
            <w:rPr>
              <w:rFonts w:hint="default"/>
              <w:i w:val="0"/>
            </w:rPr>
            <w:t xml:space="preserve">4.1.1 </w:t>
          </w:r>
          <w:r>
            <w:t>Perancangan Arsitektur</w:t>
          </w:r>
          <w:r>
            <w:tab/>
          </w:r>
          <w:r>
            <w:fldChar w:fldCharType="begin"/>
          </w:r>
          <w:r>
            <w:instrText xml:space="preserve"> PAGEREF _Toc4008 \h </w:instrText>
          </w:r>
          <w:r>
            <w:fldChar w:fldCharType="separate"/>
          </w:r>
          <w:r>
            <w:t>45</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_Toc11504 </w:instrText>
          </w:r>
          <w:r>
            <w:rPr>
              <w:bCs/>
            </w:rPr>
            <w:fldChar w:fldCharType="separate"/>
          </w:r>
          <w:r>
            <w:rPr>
              <w:rFonts w:hint="default"/>
              <w:i w:val="0"/>
            </w:rPr>
            <w:t xml:space="preserve">4.1.2 </w:t>
          </w:r>
          <w:r>
            <w:t>Perancangan Data</w:t>
          </w:r>
          <w:r>
            <w:tab/>
          </w:r>
          <w:r>
            <w:fldChar w:fldCharType="begin"/>
          </w:r>
          <w:r>
            <w:instrText xml:space="preserve"> PAGEREF _Toc11504 \h </w:instrText>
          </w:r>
          <w:r>
            <w:fldChar w:fldCharType="separate"/>
          </w:r>
          <w:r>
            <w:t>49</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_Toc4574 </w:instrText>
          </w:r>
          <w:r>
            <w:rPr>
              <w:bCs/>
            </w:rPr>
            <w:fldChar w:fldCharType="separate"/>
          </w:r>
          <w:r>
            <w:rPr>
              <w:rFonts w:hint="default"/>
              <w:i w:val="0"/>
            </w:rPr>
            <w:t xml:space="preserve">4.1.3 </w:t>
          </w:r>
          <w:r>
            <w:t>Perancangan Komponen</w:t>
          </w:r>
          <w:r>
            <w:tab/>
          </w:r>
          <w:r>
            <w:fldChar w:fldCharType="begin"/>
          </w:r>
          <w:r>
            <w:instrText xml:space="preserve"> PAGEREF _Toc4574 \h </w:instrText>
          </w:r>
          <w:r>
            <w:fldChar w:fldCharType="separate"/>
          </w:r>
          <w:r>
            <w:t>52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_Toc24947 </w:instrText>
          </w:r>
          <w:r>
            <w:rPr>
              <w:bCs/>
            </w:rPr>
            <w:fldChar w:fldCharType="separate"/>
          </w:r>
          <w:r>
            <w:rPr>
              <w:rFonts w:hint="default"/>
              <w:i w:val="0"/>
            </w:rPr>
            <w:t xml:space="preserve">4.1.4 </w:t>
          </w:r>
          <w:r>
            <w:t>Perancangan Antarmuka</w:t>
          </w:r>
          <w:r>
            <w:tab/>
          </w:r>
          <w:r>
            <w:fldChar w:fldCharType="begin"/>
          </w:r>
          <w:r>
            <w:instrText xml:space="preserve"> PAGEREF _Toc24947 \h </w:instrText>
          </w:r>
          <w:r>
            <w:fldChar w:fldCharType="separate"/>
          </w:r>
          <w:r>
            <w:t>53</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_Toc6533 </w:instrText>
          </w:r>
          <w:r>
            <w:rPr>
              <w:bCs/>
            </w:rPr>
            <w:fldChar w:fldCharType="separate"/>
          </w:r>
          <w:r>
            <w:rPr>
              <w:rFonts w:hint="default"/>
              <w:i w:val="0"/>
              <w:iCs w:val="0"/>
            </w:rPr>
            <w:t xml:space="preserve">4.2 </w:t>
          </w:r>
          <w:r>
            <w:t>Implementasi Sistem</w:t>
          </w:r>
          <w:r>
            <w:tab/>
          </w:r>
          <w:r>
            <w:fldChar w:fldCharType="begin"/>
          </w:r>
          <w:r>
            <w:instrText xml:space="preserve"> PAGEREF _Toc6533 \h </w:instrText>
          </w:r>
          <w:r>
            <w:fldChar w:fldCharType="separate"/>
          </w:r>
          <w:r>
            <w:t>58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_Toc22285 </w:instrText>
          </w:r>
          <w:r>
            <w:rPr>
              <w:bCs/>
            </w:rPr>
            <w:fldChar w:fldCharType="separate"/>
          </w:r>
          <w:r>
            <w:rPr>
              <w:rFonts w:hint="default"/>
              <w:i w:val="0"/>
            </w:rPr>
            <w:t xml:space="preserve">4.2.1 </w:t>
          </w:r>
          <w:r>
            <w:t>Spesifikasi Sistem</w:t>
          </w:r>
          <w:r>
            <w:tab/>
          </w:r>
          <w:r>
            <w:fldChar w:fldCharType="begin"/>
          </w:r>
          <w:r>
            <w:instrText xml:space="preserve"> PAGEREF _Toc22285 \h </w:instrText>
          </w:r>
          <w:r>
            <w:fldChar w:fldCharType="separate"/>
          </w:r>
          <w:r>
            <w:t>58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_Toc7851 </w:instrText>
          </w:r>
          <w:r>
            <w:rPr>
              <w:bCs/>
            </w:rPr>
            <w:fldChar w:fldCharType="separate"/>
          </w:r>
          <w:r>
            <w:rPr>
              <w:rFonts w:hint="default"/>
              <w:i w:val="0"/>
            </w:rPr>
            <w:t xml:space="preserve">4.2.2 </w:t>
          </w:r>
          <w:r>
            <w:t>Implementasi Kode Program</w:t>
          </w:r>
          <w:r>
            <w:tab/>
          </w:r>
          <w:r>
            <w:fldChar w:fldCharType="begin"/>
          </w:r>
          <w:r>
            <w:instrText xml:space="preserve"> PAGEREF _Toc7851 \h </w:instrText>
          </w:r>
          <w:r>
            <w:fldChar w:fldCharType="separate"/>
          </w:r>
          <w:r>
            <w:t>58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_Toc29404 </w:instrText>
          </w:r>
          <w:r>
            <w:rPr>
              <w:bCs/>
            </w:rPr>
            <w:fldChar w:fldCharType="separate"/>
          </w:r>
          <w:r>
            <w:rPr>
              <w:rFonts w:hint="default"/>
              <w:i w:val="0"/>
            </w:rPr>
            <w:t xml:space="preserve">4.2.3 </w:t>
          </w:r>
          <w:r>
            <w:t>Implementasi Basis Data</w:t>
          </w:r>
          <w:r>
            <w:tab/>
          </w:r>
          <w:r>
            <w:fldChar w:fldCharType="begin"/>
          </w:r>
          <w:r>
            <w:instrText xml:space="preserve"> PAGEREF _Toc29404 \h </w:instrText>
          </w:r>
          <w:r>
            <w:fldChar w:fldCharType="separate"/>
          </w:r>
          <w:r>
            <w:t>61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_Toc12826 </w:instrText>
          </w:r>
          <w:r>
            <w:rPr>
              <w:bCs/>
            </w:rPr>
            <w:fldChar w:fldCharType="separate"/>
          </w:r>
          <w:r>
            <w:rPr>
              <w:rFonts w:hint="default"/>
              <w:i w:val="0"/>
            </w:rPr>
            <w:t xml:space="preserve">4.2.4 </w:t>
          </w:r>
          <w:r>
            <w:t>Implementasi Antarmuka</w:t>
          </w:r>
          <w:r>
            <w:tab/>
          </w:r>
          <w:r>
            <w:fldChar w:fldCharType="begin"/>
          </w:r>
          <w:r>
            <w:instrText xml:space="preserve"> PAGEREF _Toc12826 \h </w:instrText>
          </w:r>
          <w:r>
            <w:fldChar w:fldCharType="separate"/>
          </w:r>
          <w:r>
            <w:t>62</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_Toc18974 </w:instrText>
          </w:r>
          <w:r>
            <w:rPr>
              <w:bCs/>
            </w:rPr>
            <w:fldChar w:fldCharType="separate"/>
          </w:r>
          <w:r>
            <w:rPr>
              <w:rFonts w:hint="default"/>
            </w:rPr>
            <w:t xml:space="preserve">BAB 5 </w:t>
          </w:r>
          <w:r>
            <w:t>PENGUJIAN</w:t>
          </w:r>
          <w:r>
            <w:tab/>
          </w:r>
          <w:r>
            <w:fldChar w:fldCharType="begin"/>
          </w:r>
          <w:r>
            <w:instrText xml:space="preserve"> PAGEREF _Toc18974 \h </w:instrText>
          </w:r>
          <w:r>
            <w:fldChar w:fldCharType="separate"/>
          </w:r>
          <w:r>
            <w:t>66</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_Toc9544 </w:instrText>
          </w:r>
          <w:r>
            <w:rPr>
              <w:bCs/>
            </w:rPr>
            <w:fldChar w:fldCharType="separate"/>
          </w:r>
          <w:r>
            <w:rPr>
              <w:rFonts w:hint="default"/>
              <w:i w:val="0"/>
              <w:iCs w:val="0"/>
            </w:rPr>
            <w:t xml:space="preserve">5.1 </w:t>
          </w:r>
          <w:r>
            <w:rPr>
              <w:lang w:val="en-US"/>
            </w:rPr>
            <w:t>Pengujian Unit</w:t>
          </w:r>
          <w:r>
            <w:tab/>
          </w:r>
          <w:r>
            <w:fldChar w:fldCharType="begin"/>
          </w:r>
          <w:r>
            <w:instrText xml:space="preserve"> PAGEREF _Toc9544 \h </w:instrText>
          </w:r>
          <w:r>
            <w:fldChar w:fldCharType="separate"/>
          </w:r>
          <w:r>
            <w:t>66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_Toc31963 </w:instrText>
          </w:r>
          <w:r>
            <w:rPr>
              <w:bCs/>
            </w:rPr>
            <w:fldChar w:fldCharType="separate"/>
          </w:r>
          <w:r>
            <w:rPr>
              <w:rFonts w:hint="default"/>
              <w:i w:val="0"/>
            </w:rPr>
            <w:t xml:space="preserve">5.1.1 </w:t>
          </w:r>
          <w:r>
            <w:t xml:space="preserve">Pengujian Unit </w:t>
          </w:r>
          <w:r>
            <w:rPr>
              <w:iCs/>
            </w:rPr>
            <w:t>Menambah Laporan Stok Rendah</w:t>
          </w:r>
          <w:r>
            <w:tab/>
          </w:r>
          <w:r>
            <w:fldChar w:fldCharType="begin"/>
          </w:r>
          <w:r>
            <w:instrText xml:space="preserve"> PAGEREF _Toc31963 \h </w:instrText>
          </w:r>
          <w:r>
            <w:fldChar w:fldCharType="separate"/>
          </w:r>
          <w:r>
            <w:t>66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_Toc735 </w:instrText>
          </w:r>
          <w:r>
            <w:rPr>
              <w:bCs/>
            </w:rPr>
            <w:fldChar w:fldCharType="separate"/>
          </w:r>
          <w:r>
            <w:rPr>
              <w:rFonts w:hint="default"/>
              <w:i w:val="0"/>
            </w:rPr>
            <w:t xml:space="preserve">5.1.2 </w:t>
          </w:r>
          <w:r>
            <w:t xml:space="preserve">Pengujian Unit </w:t>
          </w:r>
          <w:r>
            <w:rPr>
              <w:iCs/>
            </w:rPr>
            <w:t>Mengubah Suku Cadang</w:t>
          </w:r>
          <w:r>
            <w:tab/>
          </w:r>
          <w:r>
            <w:fldChar w:fldCharType="begin"/>
          </w:r>
          <w:r>
            <w:instrText xml:space="preserve"> PAGEREF _Toc735 \h </w:instrText>
          </w:r>
          <w:r>
            <w:fldChar w:fldCharType="separate"/>
          </w:r>
          <w:r>
            <w:t>68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_Toc13004 </w:instrText>
          </w:r>
          <w:r>
            <w:rPr>
              <w:bCs/>
            </w:rPr>
            <w:fldChar w:fldCharType="separate"/>
          </w:r>
          <w:r>
            <w:rPr>
              <w:rFonts w:hint="default"/>
              <w:i w:val="0"/>
            </w:rPr>
            <w:t xml:space="preserve">5.1.3 </w:t>
          </w:r>
          <w:r>
            <w:t xml:space="preserve">Pengujian Unit </w:t>
          </w:r>
          <w:r>
            <w:rPr>
              <w:iCs/>
            </w:rPr>
            <w:t xml:space="preserve">Mengubah </w:t>
          </w:r>
          <w:r>
            <w:t>Profil</w:t>
          </w:r>
          <w:r>
            <w:tab/>
          </w:r>
          <w:r>
            <w:fldChar w:fldCharType="begin"/>
          </w:r>
          <w:r>
            <w:instrText xml:space="preserve"> PAGEREF _Toc13004 \h </w:instrText>
          </w:r>
          <w:r>
            <w:fldChar w:fldCharType="separate"/>
          </w:r>
          <w:r>
            <w:t>71</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_Toc25732 </w:instrText>
          </w:r>
          <w:r>
            <w:rPr>
              <w:bCs/>
            </w:rPr>
            <w:fldChar w:fldCharType="separate"/>
          </w:r>
          <w:r>
            <w:rPr>
              <w:rFonts w:hint="default"/>
              <w:i w:val="0"/>
              <w:iCs w:val="0"/>
            </w:rPr>
            <w:t xml:space="preserve">5.2 </w:t>
          </w:r>
          <w:r>
            <w:t>Pengujian Integrasi</w:t>
          </w:r>
          <w:r>
            <w:tab/>
          </w:r>
          <w:r>
            <w:fldChar w:fldCharType="begin"/>
          </w:r>
          <w:r>
            <w:instrText xml:space="preserve"> PAGEREF _Toc25732 \h </w:instrText>
          </w:r>
          <w:r>
            <w:fldChar w:fldCharType="separate"/>
          </w:r>
          <w:r>
            <w:t>73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_Toc13458 </w:instrText>
          </w:r>
          <w:r>
            <w:rPr>
              <w:bCs/>
            </w:rPr>
            <w:fldChar w:fldCharType="separate"/>
          </w:r>
          <w:r>
            <w:rPr>
              <w:rFonts w:hint="default"/>
              <w:i w:val="0"/>
            </w:rPr>
            <w:t xml:space="preserve">5.2.1 </w:t>
          </w:r>
          <w:r>
            <w:t xml:space="preserve">Pengujian Integrasi </w:t>
          </w:r>
          <w:r>
            <w:rPr>
              <w:iCs/>
            </w:rPr>
            <w:t>Menambah Transaksi Servis dan Suku Cadang</w:t>
          </w:r>
          <w:r>
            <w:tab/>
          </w:r>
          <w:r>
            <w:fldChar w:fldCharType="begin"/>
          </w:r>
          <w:r>
            <w:instrText xml:space="preserve"> PAGEREF _Toc13458 \h </w:instrText>
          </w:r>
          <w:r>
            <w:fldChar w:fldCharType="separate"/>
          </w:r>
          <w:r>
            <w:t>73</w:t>
          </w:r>
          <w:r>
            <w:fldChar w:fldCharType="end"/>
          </w:r>
          <w:r>
            <w:rPr>
              <w:bCs/>
            </w:rPr>
            <w:fldChar w:fldCharType="end"/>
          </w:r>
        </w:p>
        <w:p>
          <w:pPr>
            <w:pStyle w:val="55"/>
            <w:tabs>
              <w:tab w:val="right" w:leader="dot" w:pos="7937"/>
              <w:tab w:val="clear" w:pos="7927"/>
            </w:tabs>
          </w:pPr>
          <w:r>
            <w:rPr>
              <w:bCs/>
            </w:rPr>
            <w:fldChar w:fldCharType="begin"/>
          </w:r>
          <w:r>
            <w:rPr>
              <w:bCs/>
            </w:rPr>
            <w:instrText xml:space="preserve"> HYPERLINK \l _Toc22460 </w:instrText>
          </w:r>
          <w:r>
            <w:rPr>
              <w:bCs/>
            </w:rPr>
            <w:fldChar w:fldCharType="separate"/>
          </w:r>
          <w:r>
            <w:rPr>
              <w:rFonts w:hint="default"/>
              <w:i w:val="0"/>
              <w:iCs w:val="0"/>
            </w:rPr>
            <w:t xml:space="preserve">5.3 </w:t>
          </w:r>
          <w:r>
            <w:t>Pengujian Validasi</w:t>
          </w:r>
          <w:r>
            <w:tab/>
          </w:r>
          <w:r>
            <w:fldChar w:fldCharType="begin"/>
          </w:r>
          <w:r>
            <w:instrText xml:space="preserve"> PAGEREF _Toc22460 \h </w:instrText>
          </w:r>
          <w:r>
            <w:fldChar w:fldCharType="separate"/>
          </w:r>
          <w:r>
            <w:t>78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_Toc11120 </w:instrText>
          </w:r>
          <w:r>
            <w:rPr>
              <w:bCs/>
            </w:rPr>
            <w:fldChar w:fldCharType="separate"/>
          </w:r>
          <w:r>
            <w:rPr>
              <w:rFonts w:hint="default"/>
              <w:i w:val="0"/>
            </w:rPr>
            <w:t xml:space="preserve">5.3.1 </w:t>
          </w:r>
          <w:r>
            <w:t>Pengujian Validasi Menambah Transaksi Servis dan Suku Cadang</w:t>
          </w:r>
          <w:r>
            <w:tab/>
          </w:r>
          <w:r>
            <w:fldChar w:fldCharType="begin"/>
          </w:r>
          <w:r>
            <w:instrText xml:space="preserve"> PAGEREF _Toc11120 \h </w:instrText>
          </w:r>
          <w:r>
            <w:fldChar w:fldCharType="separate"/>
          </w:r>
          <w:r>
            <w:t>78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_Toc21289 </w:instrText>
          </w:r>
          <w:r>
            <w:rPr>
              <w:bCs/>
            </w:rPr>
            <w:fldChar w:fldCharType="separate"/>
          </w:r>
          <w:r>
            <w:rPr>
              <w:rFonts w:hint="default"/>
              <w:i w:val="0"/>
            </w:rPr>
            <w:t xml:space="preserve">5.3.2 </w:t>
          </w:r>
          <w:r>
            <w:t>Pengujian Validasi Melihat Suku Cadang Rendah</w:t>
          </w:r>
          <w:r>
            <w:tab/>
          </w:r>
          <w:r>
            <w:fldChar w:fldCharType="begin"/>
          </w:r>
          <w:r>
            <w:instrText xml:space="preserve"> PAGEREF _Toc21289 \h </w:instrText>
          </w:r>
          <w:r>
            <w:fldChar w:fldCharType="separate"/>
          </w:r>
          <w:r>
            <w:t>79</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_Toc9266 </w:instrText>
          </w:r>
          <w:r>
            <w:rPr>
              <w:bCs/>
            </w:rPr>
            <w:fldChar w:fldCharType="separate"/>
          </w:r>
          <w:r>
            <w:rPr>
              <w:rFonts w:hint="default"/>
              <w:i w:val="0"/>
            </w:rPr>
            <w:t xml:space="preserve">5.3.3 </w:t>
          </w:r>
          <w:r>
            <w:t>Pengujian Validasi Membeli Suku Cadang</w:t>
          </w:r>
          <w:r>
            <w:tab/>
          </w:r>
          <w:r>
            <w:fldChar w:fldCharType="begin"/>
          </w:r>
          <w:r>
            <w:instrText xml:space="preserve"> PAGEREF _Toc9266 \h </w:instrText>
          </w:r>
          <w:r>
            <w:fldChar w:fldCharType="separate"/>
          </w:r>
          <w:r>
            <w:t>79</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_Toc1647 </w:instrText>
          </w:r>
          <w:r>
            <w:rPr>
              <w:bCs/>
            </w:rPr>
            <w:fldChar w:fldCharType="separate"/>
          </w:r>
          <w:r>
            <w:rPr>
              <w:rFonts w:hint="default"/>
              <w:i w:val="0"/>
            </w:rPr>
            <w:t xml:space="preserve">5.3.4 </w:t>
          </w:r>
          <w:r>
            <w:t>Pengujian Validasi Melihat Suku Cadang</w:t>
          </w:r>
          <w:r>
            <w:tab/>
          </w:r>
          <w:r>
            <w:fldChar w:fldCharType="begin"/>
          </w:r>
          <w:r>
            <w:instrText xml:space="preserve"> PAGEREF _Toc1647 \h </w:instrText>
          </w:r>
          <w:r>
            <w:fldChar w:fldCharType="separate"/>
          </w:r>
          <w:r>
            <w:t>80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_Toc5601 </w:instrText>
          </w:r>
          <w:r>
            <w:rPr>
              <w:bCs/>
            </w:rPr>
            <w:fldChar w:fldCharType="separate"/>
          </w:r>
          <w:r>
            <w:rPr>
              <w:rFonts w:hint="default"/>
              <w:i w:val="0"/>
            </w:rPr>
            <w:t xml:space="preserve">5.3.5 </w:t>
          </w:r>
          <w:r>
            <w:t>Pengujian Validasi Mengubah Suku Cadang</w:t>
          </w:r>
          <w:r>
            <w:tab/>
          </w:r>
          <w:r>
            <w:fldChar w:fldCharType="begin"/>
          </w:r>
          <w:r>
            <w:instrText xml:space="preserve"> PAGEREF _Toc5601 \h </w:instrText>
          </w:r>
          <w:r>
            <w:fldChar w:fldCharType="separate"/>
          </w:r>
          <w:r>
            <w:t>81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_Toc25217 </w:instrText>
          </w:r>
          <w:r>
            <w:rPr>
              <w:bCs/>
            </w:rPr>
            <w:fldChar w:fldCharType="separate"/>
          </w:r>
          <w:r>
            <w:rPr>
              <w:rFonts w:hint="default"/>
              <w:i w:val="0"/>
            </w:rPr>
            <w:t xml:space="preserve">5.3.6 </w:t>
          </w:r>
          <w:r>
            <w:t>Pengujian Validasi Menghapus Suku Cadang</w:t>
          </w:r>
          <w:r>
            <w:tab/>
          </w:r>
          <w:r>
            <w:fldChar w:fldCharType="begin"/>
          </w:r>
          <w:r>
            <w:instrText xml:space="preserve"> PAGEREF _Toc25217 \h </w:instrText>
          </w:r>
          <w:r>
            <w:fldChar w:fldCharType="separate"/>
          </w:r>
          <w:r>
            <w:t>81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_Toc29550 </w:instrText>
          </w:r>
          <w:r>
            <w:rPr>
              <w:bCs/>
            </w:rPr>
            <w:fldChar w:fldCharType="separate"/>
          </w:r>
          <w:r>
            <w:rPr>
              <w:rFonts w:hint="default"/>
              <w:i w:val="0"/>
            </w:rPr>
            <w:t xml:space="preserve">5.3.7 </w:t>
          </w:r>
          <w:r>
            <w:t>Pengujian Validasi Melihat Servis</w:t>
          </w:r>
          <w:r>
            <w:tab/>
          </w:r>
          <w:r>
            <w:fldChar w:fldCharType="begin"/>
          </w:r>
          <w:r>
            <w:instrText xml:space="preserve"> PAGEREF _Toc29550 \h </w:instrText>
          </w:r>
          <w:r>
            <w:fldChar w:fldCharType="separate"/>
          </w:r>
          <w:r>
            <w:t>82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_Toc25901 </w:instrText>
          </w:r>
          <w:r>
            <w:rPr>
              <w:bCs/>
            </w:rPr>
            <w:fldChar w:fldCharType="separate"/>
          </w:r>
          <w:r>
            <w:rPr>
              <w:rFonts w:hint="default"/>
              <w:i w:val="0"/>
            </w:rPr>
            <w:t xml:space="preserve">5.3.8 </w:t>
          </w:r>
          <w:r>
            <w:t>Pengujian Validasi Menambah Servis</w:t>
          </w:r>
          <w:r>
            <w:tab/>
          </w:r>
          <w:r>
            <w:fldChar w:fldCharType="begin"/>
          </w:r>
          <w:r>
            <w:instrText xml:space="preserve"> PAGEREF _Toc25901 \h </w:instrText>
          </w:r>
          <w:r>
            <w:fldChar w:fldCharType="separate"/>
          </w:r>
          <w:r>
            <w:t>83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_Toc18313 </w:instrText>
          </w:r>
          <w:r>
            <w:rPr>
              <w:bCs/>
            </w:rPr>
            <w:fldChar w:fldCharType="separate"/>
          </w:r>
          <w:r>
            <w:rPr>
              <w:rFonts w:hint="default"/>
              <w:i w:val="0"/>
            </w:rPr>
            <w:t xml:space="preserve">5.3.9 </w:t>
          </w:r>
          <w:r>
            <w:t>Pengujian Validasi Mengubah Servis</w:t>
          </w:r>
          <w:r>
            <w:tab/>
          </w:r>
          <w:r>
            <w:fldChar w:fldCharType="begin"/>
          </w:r>
          <w:r>
            <w:instrText xml:space="preserve"> PAGEREF _Toc18313 \h </w:instrText>
          </w:r>
          <w:r>
            <w:fldChar w:fldCharType="separate"/>
          </w:r>
          <w:r>
            <w:t>83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_Toc18968 </w:instrText>
          </w:r>
          <w:r>
            <w:rPr>
              <w:bCs/>
            </w:rPr>
            <w:fldChar w:fldCharType="separate"/>
          </w:r>
          <w:r>
            <w:rPr>
              <w:rFonts w:hint="default"/>
              <w:i w:val="0"/>
            </w:rPr>
            <w:t xml:space="preserve">5.3.10 </w:t>
          </w:r>
          <w:r>
            <w:t>Pengujian Validasi Menghapus Servis</w:t>
          </w:r>
          <w:r>
            <w:tab/>
          </w:r>
          <w:r>
            <w:fldChar w:fldCharType="begin"/>
          </w:r>
          <w:r>
            <w:instrText xml:space="preserve"> PAGEREF _Toc18968 \h </w:instrText>
          </w:r>
          <w:r>
            <w:fldChar w:fldCharType="separate"/>
          </w:r>
          <w:r>
            <w:t>84</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_Toc5168 </w:instrText>
          </w:r>
          <w:r>
            <w:rPr>
              <w:bCs/>
            </w:rPr>
            <w:fldChar w:fldCharType="separate"/>
          </w:r>
          <w:r>
            <w:rPr>
              <w:rFonts w:hint="default"/>
              <w:i w:val="0"/>
            </w:rPr>
            <w:t xml:space="preserve">5.3.11 </w:t>
          </w:r>
          <w:r>
            <w:t xml:space="preserve">Pengujian Validasi Melihat </w:t>
          </w:r>
          <w:r>
            <w:rPr>
              <w:i/>
            </w:rPr>
            <w:t>Mechanic</w:t>
          </w:r>
          <w:r>
            <w:tab/>
          </w:r>
          <w:r>
            <w:fldChar w:fldCharType="begin"/>
          </w:r>
          <w:r>
            <w:instrText xml:space="preserve"> PAGEREF _Toc5168 \h </w:instrText>
          </w:r>
          <w:r>
            <w:fldChar w:fldCharType="separate"/>
          </w:r>
          <w:r>
            <w:t>84</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_Toc5260 </w:instrText>
          </w:r>
          <w:r>
            <w:rPr>
              <w:bCs/>
            </w:rPr>
            <w:fldChar w:fldCharType="separate"/>
          </w:r>
          <w:r>
            <w:rPr>
              <w:rFonts w:hint="default"/>
              <w:i w:val="0"/>
            </w:rPr>
            <w:t xml:space="preserve">5.3.12 </w:t>
          </w:r>
          <w:r>
            <w:t xml:space="preserve">Pengujian Validasi Menambah </w:t>
          </w:r>
          <w:r>
            <w:rPr>
              <w:i/>
            </w:rPr>
            <w:t>Mechanic</w:t>
          </w:r>
          <w:r>
            <w:tab/>
          </w:r>
          <w:r>
            <w:fldChar w:fldCharType="begin"/>
          </w:r>
          <w:r>
            <w:instrText xml:space="preserve"> PAGEREF _Toc5260 \h </w:instrText>
          </w:r>
          <w:r>
            <w:fldChar w:fldCharType="separate"/>
          </w:r>
          <w:r>
            <w:t>85</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_Toc15295 </w:instrText>
          </w:r>
          <w:r>
            <w:rPr>
              <w:bCs/>
            </w:rPr>
            <w:fldChar w:fldCharType="separate"/>
          </w:r>
          <w:r>
            <w:rPr>
              <w:rFonts w:hint="default"/>
              <w:i w:val="0"/>
            </w:rPr>
            <w:t xml:space="preserve">5.3.13 </w:t>
          </w:r>
          <w:r>
            <w:t xml:space="preserve">Pengujian Validasi Mengubah </w:t>
          </w:r>
          <w:r>
            <w:rPr>
              <w:i/>
            </w:rPr>
            <w:t>Mechanic</w:t>
          </w:r>
          <w:r>
            <w:tab/>
          </w:r>
          <w:r>
            <w:fldChar w:fldCharType="begin"/>
          </w:r>
          <w:r>
            <w:instrText xml:space="preserve"> PAGEREF _Toc15295 \h </w:instrText>
          </w:r>
          <w:r>
            <w:fldChar w:fldCharType="separate"/>
          </w:r>
          <w:r>
            <w:t>85</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_Toc16580 </w:instrText>
          </w:r>
          <w:r>
            <w:rPr>
              <w:bCs/>
            </w:rPr>
            <w:fldChar w:fldCharType="separate"/>
          </w:r>
          <w:r>
            <w:rPr>
              <w:rFonts w:hint="default"/>
              <w:i w:val="0"/>
            </w:rPr>
            <w:t xml:space="preserve">5.3.14 </w:t>
          </w:r>
          <w:r>
            <w:t xml:space="preserve">Pengujian Validasi Menghapus </w:t>
          </w:r>
          <w:r>
            <w:rPr>
              <w:i/>
            </w:rPr>
            <w:t>Mechanic</w:t>
          </w:r>
          <w:r>
            <w:tab/>
          </w:r>
          <w:r>
            <w:fldChar w:fldCharType="begin"/>
          </w:r>
          <w:r>
            <w:instrText xml:space="preserve"> PAGEREF _Toc16580 \h </w:instrText>
          </w:r>
          <w:r>
            <w:fldChar w:fldCharType="separate"/>
          </w:r>
          <w:r>
            <w:t>86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_Toc10123 </w:instrText>
          </w:r>
          <w:r>
            <w:rPr>
              <w:bCs/>
            </w:rPr>
            <w:fldChar w:fldCharType="separate"/>
          </w:r>
          <w:r>
            <w:rPr>
              <w:rFonts w:hint="default"/>
              <w:i w:val="0"/>
            </w:rPr>
            <w:t xml:space="preserve">5.3.15 </w:t>
          </w:r>
          <w:r>
            <w:t xml:space="preserve">Pengujian Validasi Melihat Gaji </w:t>
          </w:r>
          <w:r>
            <w:rPr>
              <w:i/>
            </w:rPr>
            <w:t>Mechanic</w:t>
          </w:r>
          <w:r>
            <w:tab/>
          </w:r>
          <w:r>
            <w:fldChar w:fldCharType="begin"/>
          </w:r>
          <w:r>
            <w:instrText xml:space="preserve"> PAGEREF _Toc10123 \h </w:instrText>
          </w:r>
          <w:r>
            <w:fldChar w:fldCharType="separate"/>
          </w:r>
          <w:r>
            <w:t>86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_Toc8352 </w:instrText>
          </w:r>
          <w:r>
            <w:rPr>
              <w:bCs/>
            </w:rPr>
            <w:fldChar w:fldCharType="separate"/>
          </w:r>
          <w:r>
            <w:rPr>
              <w:rFonts w:hint="default"/>
              <w:i w:val="0"/>
            </w:rPr>
            <w:t xml:space="preserve">5.3.16 </w:t>
          </w:r>
          <w:r>
            <w:t xml:space="preserve">Pengujian Validasi Mengubah Status Peminjaman </w:t>
          </w:r>
          <w:r>
            <w:rPr>
              <w:i/>
            </w:rPr>
            <w:t>Mechanic</w:t>
          </w:r>
          <w:r>
            <w:tab/>
          </w:r>
          <w:r>
            <w:fldChar w:fldCharType="begin"/>
          </w:r>
          <w:r>
            <w:instrText xml:space="preserve"> PAGEREF _Toc8352 \h </w:instrText>
          </w:r>
          <w:r>
            <w:fldChar w:fldCharType="separate"/>
          </w:r>
          <w:r>
            <w:t>87</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_Toc16465 </w:instrText>
          </w:r>
          <w:r>
            <w:rPr>
              <w:bCs/>
            </w:rPr>
            <w:fldChar w:fldCharType="separate"/>
          </w:r>
          <w:r>
            <w:rPr>
              <w:rFonts w:hint="default"/>
              <w:i w:val="0"/>
            </w:rPr>
            <w:t xml:space="preserve">5.3.17 </w:t>
          </w:r>
          <w:r>
            <w:t>Pengujian Validasi Menambah Pelanggan</w:t>
          </w:r>
          <w:r>
            <w:tab/>
          </w:r>
          <w:r>
            <w:fldChar w:fldCharType="begin"/>
          </w:r>
          <w:r>
            <w:instrText xml:space="preserve"> PAGEREF _Toc16465 \h </w:instrText>
          </w:r>
          <w:r>
            <w:fldChar w:fldCharType="separate"/>
          </w:r>
          <w:r>
            <w:t>87</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_Toc18147 </w:instrText>
          </w:r>
          <w:r>
            <w:rPr>
              <w:bCs/>
            </w:rPr>
            <w:fldChar w:fldCharType="separate"/>
          </w:r>
          <w:r>
            <w:rPr>
              <w:rFonts w:hint="default"/>
              <w:i w:val="0"/>
            </w:rPr>
            <w:t xml:space="preserve">5.3.18 </w:t>
          </w:r>
          <w:r>
            <w:t>Pengujian Validasi Melihat Pelanggan</w:t>
          </w:r>
          <w:r>
            <w:tab/>
          </w:r>
          <w:r>
            <w:fldChar w:fldCharType="begin"/>
          </w:r>
          <w:r>
            <w:instrText xml:space="preserve"> PAGEREF _Toc18147 \h </w:instrText>
          </w:r>
          <w:r>
            <w:fldChar w:fldCharType="separate"/>
          </w:r>
          <w:r>
            <w:t>88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_Toc12018 </w:instrText>
          </w:r>
          <w:r>
            <w:rPr>
              <w:bCs/>
            </w:rPr>
            <w:fldChar w:fldCharType="separate"/>
          </w:r>
          <w:r>
            <w:rPr>
              <w:rFonts w:hint="default"/>
              <w:i w:val="0"/>
            </w:rPr>
            <w:t xml:space="preserve">5.3.19 </w:t>
          </w:r>
          <w:r>
            <w:t>Pengujian Validasi Mengubah Pelanggan</w:t>
          </w:r>
          <w:r>
            <w:tab/>
          </w:r>
          <w:r>
            <w:fldChar w:fldCharType="begin"/>
          </w:r>
          <w:r>
            <w:instrText xml:space="preserve"> PAGEREF _Toc12018 \h </w:instrText>
          </w:r>
          <w:r>
            <w:fldChar w:fldCharType="separate"/>
          </w:r>
          <w:r>
            <w:t>88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_Toc15716 </w:instrText>
          </w:r>
          <w:r>
            <w:rPr>
              <w:bCs/>
            </w:rPr>
            <w:fldChar w:fldCharType="separate"/>
          </w:r>
          <w:r>
            <w:rPr>
              <w:rFonts w:hint="default"/>
              <w:i w:val="0"/>
            </w:rPr>
            <w:t xml:space="preserve">5.3.20 </w:t>
          </w:r>
          <w:r>
            <w:t>Pengujian Validasi Menghapus Pelanggan</w:t>
          </w:r>
          <w:r>
            <w:tab/>
          </w:r>
          <w:r>
            <w:fldChar w:fldCharType="begin"/>
          </w:r>
          <w:r>
            <w:instrText xml:space="preserve"> PAGEREF _Toc15716 \h </w:instrText>
          </w:r>
          <w:r>
            <w:fldChar w:fldCharType="separate"/>
          </w:r>
          <w:r>
            <w:t>89</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_Toc20575 </w:instrText>
          </w:r>
          <w:r>
            <w:rPr>
              <w:bCs/>
            </w:rPr>
            <w:fldChar w:fldCharType="separate"/>
          </w:r>
          <w:r>
            <w:rPr>
              <w:rFonts w:hint="default"/>
              <w:i w:val="0"/>
            </w:rPr>
            <w:t xml:space="preserve">5.3.21 </w:t>
          </w:r>
          <w:r>
            <w:t>Pengujian Validasi Menambah Transaksi Penjualan Suku Cadang</w:t>
          </w:r>
          <w:r>
            <w:tab/>
          </w:r>
          <w:r>
            <w:fldChar w:fldCharType="begin"/>
          </w:r>
          <w:r>
            <w:instrText xml:space="preserve"> PAGEREF _Toc20575 \h </w:instrText>
          </w:r>
          <w:r>
            <w:fldChar w:fldCharType="separate"/>
          </w:r>
          <w:r>
            <w:t>89</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_Toc26084 </w:instrText>
          </w:r>
          <w:r>
            <w:rPr>
              <w:bCs/>
            </w:rPr>
            <w:fldChar w:fldCharType="separate"/>
          </w:r>
          <w:r>
            <w:rPr>
              <w:rFonts w:hint="default"/>
              <w:i w:val="0"/>
            </w:rPr>
            <w:t xml:space="preserve">5.3.22 </w:t>
          </w:r>
          <w:r>
            <w:t>Pengujian Validasi Melihat Transaksi Penjualan Suku Cadang</w:t>
          </w:r>
          <w:r>
            <w:tab/>
          </w:r>
          <w:r>
            <w:fldChar w:fldCharType="begin"/>
          </w:r>
          <w:r>
            <w:instrText xml:space="preserve"> PAGEREF _Toc26084 \h </w:instrText>
          </w:r>
          <w:r>
            <w:fldChar w:fldCharType="separate"/>
          </w:r>
          <w:r>
            <w:t>90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_Toc23975 </w:instrText>
          </w:r>
          <w:r>
            <w:rPr>
              <w:bCs/>
            </w:rPr>
            <w:fldChar w:fldCharType="separate"/>
          </w:r>
          <w:r>
            <w:rPr>
              <w:rFonts w:hint="default"/>
              <w:i w:val="0"/>
            </w:rPr>
            <w:t xml:space="preserve">5.3.23 </w:t>
          </w:r>
          <w:r>
            <w:t>Pengujian Validasi Mengubah Transaksi Pembelian Suku Cadang</w:t>
          </w:r>
          <w:r>
            <w:tab/>
          </w:r>
          <w:r>
            <w:fldChar w:fldCharType="begin"/>
          </w:r>
          <w:r>
            <w:instrText xml:space="preserve"> PAGEREF _Toc23975 \h </w:instrText>
          </w:r>
          <w:r>
            <w:fldChar w:fldCharType="separate"/>
          </w:r>
          <w:r>
            <w:t>90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_Toc8796 </w:instrText>
          </w:r>
          <w:r>
            <w:rPr>
              <w:bCs/>
            </w:rPr>
            <w:fldChar w:fldCharType="separate"/>
          </w:r>
          <w:r>
            <w:rPr>
              <w:rFonts w:hint="default"/>
              <w:i w:val="0"/>
            </w:rPr>
            <w:t xml:space="preserve">5.3.24 </w:t>
          </w:r>
          <w:r>
            <w:t>Pengujian Validasi Menghapus Transaksi Pembelian Suku Cadang</w:t>
          </w:r>
          <w:r>
            <w:tab/>
          </w:r>
          <w:r>
            <w:fldChar w:fldCharType="begin"/>
          </w:r>
          <w:r>
            <w:instrText xml:space="preserve"> PAGEREF _Toc8796 \h </w:instrText>
          </w:r>
          <w:r>
            <w:fldChar w:fldCharType="separate"/>
          </w:r>
          <w:r>
            <w:t>91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_Toc4464 </w:instrText>
          </w:r>
          <w:r>
            <w:rPr>
              <w:bCs/>
            </w:rPr>
            <w:fldChar w:fldCharType="separate"/>
          </w:r>
          <w:r>
            <w:rPr>
              <w:rFonts w:hint="default"/>
              <w:i w:val="0"/>
            </w:rPr>
            <w:t xml:space="preserve">5.3.25 </w:t>
          </w:r>
          <w:r>
            <w:t>Pengujian Validasi Menambah Transaksi Servis</w:t>
          </w:r>
          <w:r>
            <w:tab/>
          </w:r>
          <w:r>
            <w:fldChar w:fldCharType="begin"/>
          </w:r>
          <w:r>
            <w:instrText xml:space="preserve"> PAGEREF _Toc4464 \h </w:instrText>
          </w:r>
          <w:r>
            <w:fldChar w:fldCharType="separate"/>
          </w:r>
          <w:r>
            <w:t>92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_Toc2313 </w:instrText>
          </w:r>
          <w:r>
            <w:rPr>
              <w:bCs/>
            </w:rPr>
            <w:fldChar w:fldCharType="separate"/>
          </w:r>
          <w:r>
            <w:rPr>
              <w:rFonts w:hint="default"/>
              <w:i w:val="0"/>
            </w:rPr>
            <w:t xml:space="preserve">5.3.26 </w:t>
          </w:r>
          <w:r>
            <w:t>Pengujian Validasi Melihat Transaksi Servis</w:t>
          </w:r>
          <w:r>
            <w:tab/>
          </w:r>
          <w:r>
            <w:fldChar w:fldCharType="begin"/>
          </w:r>
          <w:r>
            <w:instrText xml:space="preserve"> PAGEREF _Toc2313 \h </w:instrText>
          </w:r>
          <w:r>
            <w:fldChar w:fldCharType="separate"/>
          </w:r>
          <w:r>
            <w:t>92</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_Toc7797 </w:instrText>
          </w:r>
          <w:r>
            <w:rPr>
              <w:bCs/>
            </w:rPr>
            <w:fldChar w:fldCharType="separate"/>
          </w:r>
          <w:r>
            <w:rPr>
              <w:rFonts w:hint="default"/>
              <w:i w:val="0"/>
            </w:rPr>
            <w:t xml:space="preserve">5.3.27 </w:t>
          </w:r>
          <w:r>
            <w:t>Pengujian Validasi Mengubah Transaksi Servis</w:t>
          </w:r>
          <w:r>
            <w:tab/>
          </w:r>
          <w:r>
            <w:fldChar w:fldCharType="begin"/>
          </w:r>
          <w:r>
            <w:instrText xml:space="preserve"> PAGEREF _Toc7797 \h </w:instrText>
          </w:r>
          <w:r>
            <w:fldChar w:fldCharType="separate"/>
          </w:r>
          <w:r>
            <w:t>93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_Toc18809 </w:instrText>
          </w:r>
          <w:r>
            <w:rPr>
              <w:bCs/>
            </w:rPr>
            <w:fldChar w:fldCharType="separate"/>
          </w:r>
          <w:r>
            <w:rPr>
              <w:rFonts w:hint="default"/>
              <w:i w:val="0"/>
            </w:rPr>
            <w:t xml:space="preserve">5.3.28 </w:t>
          </w:r>
          <w:r>
            <w:t>Pengujian Validasi Menghapus Transaksi Servis</w:t>
          </w:r>
          <w:r>
            <w:tab/>
          </w:r>
          <w:r>
            <w:fldChar w:fldCharType="begin"/>
          </w:r>
          <w:r>
            <w:instrText xml:space="preserve"> PAGEREF _Toc18809 \h </w:instrText>
          </w:r>
          <w:r>
            <w:fldChar w:fldCharType="separate"/>
          </w:r>
          <w:r>
            <w:t>93</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_Toc9919 </w:instrText>
          </w:r>
          <w:r>
            <w:rPr>
              <w:bCs/>
            </w:rPr>
            <w:fldChar w:fldCharType="separate"/>
          </w:r>
          <w:r>
            <w:rPr>
              <w:rFonts w:hint="default"/>
              <w:i w:val="0"/>
            </w:rPr>
            <w:t xml:space="preserve">5.3.29 </w:t>
          </w:r>
          <w:r>
            <w:t>Pengujian Validasi Melihat Transaksi Servis dan Suku Cadang</w:t>
          </w:r>
          <w:r>
            <w:tab/>
          </w:r>
          <w:r>
            <w:fldChar w:fldCharType="begin"/>
          </w:r>
          <w:r>
            <w:instrText xml:space="preserve"> PAGEREF _Toc9919 \h </w:instrText>
          </w:r>
          <w:r>
            <w:fldChar w:fldCharType="separate"/>
          </w:r>
          <w:r>
            <w:t>94</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_Toc21354 </w:instrText>
          </w:r>
          <w:r>
            <w:rPr>
              <w:bCs/>
            </w:rPr>
            <w:fldChar w:fldCharType="separate"/>
          </w:r>
          <w:r>
            <w:rPr>
              <w:rFonts w:hint="default"/>
              <w:i w:val="0"/>
            </w:rPr>
            <w:t xml:space="preserve">5.3.30 </w:t>
          </w:r>
          <w:r>
            <w:t>Pengujian Validasi Mengubah Transaksi Servis dan Suku Cadang</w:t>
          </w:r>
          <w:r>
            <w:tab/>
          </w:r>
          <w:r>
            <w:fldChar w:fldCharType="begin"/>
          </w:r>
          <w:r>
            <w:instrText xml:space="preserve"> PAGEREF _Toc21354 \h </w:instrText>
          </w:r>
          <w:r>
            <w:fldChar w:fldCharType="separate"/>
          </w:r>
          <w:r>
            <w:t>94</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_Toc8610 </w:instrText>
          </w:r>
          <w:r>
            <w:rPr>
              <w:bCs/>
            </w:rPr>
            <w:fldChar w:fldCharType="separate"/>
          </w:r>
          <w:r>
            <w:rPr>
              <w:rFonts w:hint="default"/>
              <w:i w:val="0"/>
            </w:rPr>
            <w:t xml:space="preserve">5.3.31 </w:t>
          </w:r>
          <w:r>
            <w:t>Pengujian Validasi Menghapus Transaksi Servis dan Suku Cadang</w:t>
          </w:r>
          <w:r>
            <w:tab/>
          </w:r>
          <w:r>
            <w:fldChar w:fldCharType="begin"/>
          </w:r>
          <w:r>
            <w:instrText xml:space="preserve"> PAGEREF _Toc8610 \h </w:instrText>
          </w:r>
          <w:r>
            <w:fldChar w:fldCharType="separate"/>
          </w:r>
          <w:r>
            <w:t>95</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_Toc5437 </w:instrText>
          </w:r>
          <w:r>
            <w:rPr>
              <w:bCs/>
            </w:rPr>
            <w:fldChar w:fldCharType="separate"/>
          </w:r>
          <w:r>
            <w:rPr>
              <w:rFonts w:hint="default"/>
              <w:i w:val="0"/>
            </w:rPr>
            <w:t xml:space="preserve">5.3.32 </w:t>
          </w:r>
          <w:r>
            <w:t>Pengujian Validasi Menambah Pinjaman</w:t>
          </w:r>
          <w:r>
            <w:tab/>
          </w:r>
          <w:r>
            <w:fldChar w:fldCharType="begin"/>
          </w:r>
          <w:r>
            <w:instrText xml:space="preserve"> PAGEREF _Toc5437 \h </w:instrText>
          </w:r>
          <w:r>
            <w:fldChar w:fldCharType="separate"/>
          </w:r>
          <w:r>
            <w:t>96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_Toc20182 </w:instrText>
          </w:r>
          <w:r>
            <w:rPr>
              <w:bCs/>
            </w:rPr>
            <w:fldChar w:fldCharType="separate"/>
          </w:r>
          <w:r>
            <w:rPr>
              <w:rFonts w:hint="default"/>
              <w:i w:val="0"/>
            </w:rPr>
            <w:t xml:space="preserve">5.3.33 </w:t>
          </w:r>
          <w:r>
            <w:t>Pengujian Validasi Melihat Pinjaman</w:t>
          </w:r>
          <w:r>
            <w:tab/>
          </w:r>
          <w:r>
            <w:fldChar w:fldCharType="begin"/>
          </w:r>
          <w:r>
            <w:instrText xml:space="preserve"> PAGEREF _Toc20182 \h </w:instrText>
          </w:r>
          <w:r>
            <w:fldChar w:fldCharType="separate"/>
          </w:r>
          <w:r>
            <w:t>96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_Toc5950 </w:instrText>
          </w:r>
          <w:r>
            <w:rPr>
              <w:bCs/>
            </w:rPr>
            <w:fldChar w:fldCharType="separate"/>
          </w:r>
          <w:r>
            <w:rPr>
              <w:rFonts w:hint="default"/>
              <w:i w:val="0"/>
            </w:rPr>
            <w:t xml:space="preserve">5.3.34 </w:t>
          </w:r>
          <w:r>
            <w:t>Pengujian Validasi Mengubah Pinjaman</w:t>
          </w:r>
          <w:r>
            <w:tab/>
          </w:r>
          <w:r>
            <w:fldChar w:fldCharType="begin"/>
          </w:r>
          <w:r>
            <w:instrText xml:space="preserve"> PAGEREF _Toc5950 \h </w:instrText>
          </w:r>
          <w:r>
            <w:fldChar w:fldCharType="separate"/>
          </w:r>
          <w:r>
            <w:t>96</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_Toc1824 </w:instrText>
          </w:r>
          <w:r>
            <w:rPr>
              <w:bCs/>
            </w:rPr>
            <w:fldChar w:fldCharType="separate"/>
          </w:r>
          <w:r>
            <w:rPr>
              <w:rFonts w:hint="default"/>
              <w:i w:val="0"/>
            </w:rPr>
            <w:t xml:space="preserve">5.3.35 </w:t>
          </w:r>
          <w:r>
            <w:t>Pengujian Validasi Menghapus Transaksi Servis</w:t>
          </w:r>
          <w:r>
            <w:tab/>
          </w:r>
          <w:r>
            <w:fldChar w:fldCharType="begin"/>
          </w:r>
          <w:r>
            <w:instrText xml:space="preserve"> PAGEREF _Toc1824 \h </w:instrText>
          </w:r>
          <w:r>
            <w:fldChar w:fldCharType="separate"/>
          </w:r>
          <w:r>
            <w:t>97</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_Toc8735 </w:instrText>
          </w:r>
          <w:r>
            <w:rPr>
              <w:bCs/>
            </w:rPr>
            <w:fldChar w:fldCharType="separate"/>
          </w:r>
          <w:r>
            <w:rPr>
              <w:rFonts w:hint="default"/>
              <w:i w:val="0"/>
            </w:rPr>
            <w:t xml:space="preserve">5.3.36 </w:t>
          </w:r>
          <w:r>
            <w:t>Pengujian Validasi Melihat Profil</w:t>
          </w:r>
          <w:r>
            <w:tab/>
          </w:r>
          <w:r>
            <w:fldChar w:fldCharType="begin"/>
          </w:r>
          <w:r>
            <w:instrText xml:space="preserve"> PAGEREF _Toc8735 \h </w:instrText>
          </w:r>
          <w:r>
            <w:fldChar w:fldCharType="separate"/>
          </w:r>
          <w:r>
            <w:t>98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_Toc32606 </w:instrText>
          </w:r>
          <w:r>
            <w:rPr>
              <w:bCs/>
            </w:rPr>
            <w:fldChar w:fldCharType="separate"/>
          </w:r>
          <w:r>
            <w:rPr>
              <w:rFonts w:hint="default"/>
              <w:i w:val="0"/>
            </w:rPr>
            <w:t xml:space="preserve">5.3.37 </w:t>
          </w:r>
          <w:r>
            <w:t>Pengujian Validasi Mengubah Profil</w:t>
          </w:r>
          <w:r>
            <w:tab/>
          </w:r>
          <w:r>
            <w:fldChar w:fldCharType="begin"/>
          </w:r>
          <w:r>
            <w:instrText xml:space="preserve"> PAGEREF _Toc32606 \h </w:instrText>
          </w:r>
          <w:r>
            <w:fldChar w:fldCharType="separate"/>
          </w:r>
          <w:r>
            <w:t>98</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_Toc21078 </w:instrText>
          </w:r>
          <w:r>
            <w:rPr>
              <w:bCs/>
            </w:rPr>
            <w:fldChar w:fldCharType="separate"/>
          </w:r>
          <w:r>
            <w:rPr>
              <w:rFonts w:hint="default"/>
              <w:i w:val="0"/>
            </w:rPr>
            <w:t xml:space="preserve">5.3.38 </w:t>
          </w:r>
          <w:r>
            <w:t xml:space="preserve">Pengujian Validasi Mencetak </w:t>
          </w:r>
          <w:r>
            <w:rPr>
              <w:i/>
            </w:rPr>
            <w:t>Invoice</w:t>
          </w:r>
          <w:r>
            <w:t xml:space="preserve"> Transaksi</w:t>
          </w:r>
          <w:r>
            <w:tab/>
          </w:r>
          <w:r>
            <w:fldChar w:fldCharType="begin"/>
          </w:r>
          <w:r>
            <w:instrText xml:space="preserve"> PAGEREF _Toc21078 \h </w:instrText>
          </w:r>
          <w:r>
            <w:fldChar w:fldCharType="separate"/>
          </w:r>
          <w:r>
            <w:t>99</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_Toc30979 </w:instrText>
          </w:r>
          <w:r>
            <w:rPr>
              <w:bCs/>
            </w:rPr>
            <w:fldChar w:fldCharType="separate"/>
          </w:r>
          <w:r>
            <w:rPr>
              <w:rFonts w:hint="default"/>
              <w:i w:val="0"/>
            </w:rPr>
            <w:t xml:space="preserve">5.3.39 </w:t>
          </w:r>
          <w:r>
            <w:t>Pengujian Validasi Logout</w:t>
          </w:r>
          <w:r>
            <w:tab/>
          </w:r>
          <w:r>
            <w:fldChar w:fldCharType="begin"/>
          </w:r>
          <w:r>
            <w:instrText xml:space="preserve"> PAGEREF _Toc30979 \h </w:instrText>
          </w:r>
          <w:r>
            <w:fldChar w:fldCharType="separate"/>
          </w:r>
          <w:r>
            <w:t>100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_Toc18225 </w:instrText>
          </w:r>
          <w:r>
            <w:rPr>
              <w:bCs/>
            </w:rPr>
            <w:fldChar w:fldCharType="separate"/>
          </w:r>
          <w:r>
            <w:rPr>
              <w:rFonts w:hint="default"/>
              <w:i w:val="0"/>
            </w:rPr>
            <w:t xml:space="preserve">5.3.40 </w:t>
          </w:r>
          <w:r>
            <w:t xml:space="preserve">Pengujian Validasi </w:t>
          </w:r>
          <w:r>
            <w:rPr>
              <w:i/>
              <w:iCs/>
            </w:rPr>
            <w:t>Login</w:t>
          </w:r>
          <w:r>
            <w:tab/>
          </w:r>
          <w:r>
            <w:fldChar w:fldCharType="begin"/>
          </w:r>
          <w:r>
            <w:instrText xml:space="preserve"> PAGEREF _Toc18225 \h </w:instrText>
          </w:r>
          <w:r>
            <w:fldChar w:fldCharType="separate"/>
          </w:r>
          <w:r>
            <w:t>100</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_Toc29494 </w:instrText>
          </w:r>
          <w:r>
            <w:rPr>
              <w:bCs/>
            </w:rPr>
            <w:fldChar w:fldCharType="separate"/>
          </w:r>
          <w:r>
            <w:rPr>
              <w:rFonts w:hint="default"/>
              <w:i w:val="0"/>
            </w:rPr>
            <w:t xml:space="preserve">5.3.41 </w:t>
          </w:r>
          <w:r>
            <w:t>Pengujian Validasi Menambah Laporan Suku Cadang Rendah</w:t>
          </w:r>
          <w:r>
            <w:tab/>
          </w:r>
          <w:r>
            <w:fldChar w:fldCharType="begin"/>
          </w:r>
          <w:r>
            <w:instrText xml:space="preserve"> PAGEREF _Toc29494 \h </w:instrText>
          </w:r>
          <w:r>
            <w:fldChar w:fldCharType="separate"/>
          </w:r>
          <w:r>
            <w:t>101</w:t>
          </w:r>
          <w:r>
            <w:fldChar w:fldCharType="end"/>
          </w:r>
          <w:r>
            <w:rPr>
              <w:bCs/>
            </w:rPr>
            <w:fldChar w:fldCharType="end"/>
          </w:r>
        </w:p>
        <w:p>
          <w:pPr>
            <w:pStyle w:val="56"/>
            <w:tabs>
              <w:tab w:val="right" w:leader="dot" w:pos="7937"/>
              <w:tab w:val="clear" w:pos="7927"/>
            </w:tabs>
          </w:pPr>
          <w:r>
            <w:rPr>
              <w:bCs/>
            </w:rPr>
            <w:fldChar w:fldCharType="begin"/>
          </w:r>
          <w:r>
            <w:rPr>
              <w:bCs/>
            </w:rPr>
            <w:instrText xml:space="preserve"> HYPERLINK \l _Toc21482 </w:instrText>
          </w:r>
          <w:r>
            <w:rPr>
              <w:bCs/>
            </w:rPr>
            <w:fldChar w:fldCharType="separate"/>
          </w:r>
          <w:r>
            <w:rPr>
              <w:rFonts w:hint="default"/>
              <w:i w:val="0"/>
            </w:rPr>
            <w:t xml:space="preserve">5.3.42 </w:t>
          </w:r>
          <w:r>
            <w:t>Pengujian Compatibility</w:t>
          </w:r>
          <w:r>
            <w:tab/>
          </w:r>
          <w:r>
            <w:fldChar w:fldCharType="begin"/>
          </w:r>
          <w:r>
            <w:instrText xml:space="preserve"> PAGEREF _Toc21482 \h </w:instrText>
          </w:r>
          <w:r>
            <w:fldChar w:fldCharType="separate"/>
          </w:r>
          <w:r>
            <w:t>101</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_Toc19000 </w:instrText>
          </w:r>
          <w:r>
            <w:rPr>
              <w:bCs/>
            </w:rPr>
            <w:fldChar w:fldCharType="separate"/>
          </w:r>
          <w:r>
            <w:rPr>
              <w:rFonts w:hint="default"/>
              <w:lang w:val="en-US"/>
            </w:rPr>
            <w:t xml:space="preserve">LAMPIRAN A </w:t>
          </w:r>
          <w:r>
            <w:rPr>
              <w:lang w:val="en-US"/>
            </w:rPr>
            <w:t>HASIL WAWANCARA</w:t>
          </w:r>
          <w:r>
            <w:tab/>
          </w:r>
          <w:r>
            <w:fldChar w:fldCharType="begin"/>
          </w:r>
          <w:r>
            <w:instrText xml:space="preserve"> PAGEREF _Toc19000 \h </w:instrText>
          </w:r>
          <w:r>
            <w:fldChar w:fldCharType="separate"/>
          </w:r>
          <w:r>
            <w:t>102</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_Toc2560 </w:instrText>
          </w:r>
          <w:r>
            <w:rPr>
              <w:bCs/>
            </w:rPr>
            <w:fldChar w:fldCharType="separate"/>
          </w:r>
          <w:r>
            <w:rPr>
              <w:rFonts w:hint="default"/>
              <w:lang w:val="en-US"/>
            </w:rPr>
            <w:t xml:space="preserve">LAMPIRAN B </w:t>
          </w:r>
          <w:r>
            <w:rPr>
              <w:lang w:val="en-US"/>
            </w:rPr>
            <w:t>HASIL WAWANCARA</w:t>
          </w:r>
          <w:r>
            <w:tab/>
          </w:r>
          <w:r>
            <w:fldChar w:fldCharType="begin"/>
          </w:r>
          <w:r>
            <w:instrText xml:space="preserve"> PAGEREF _Toc2560 \h </w:instrText>
          </w:r>
          <w:r>
            <w:fldChar w:fldCharType="separate"/>
          </w:r>
          <w:r>
            <w:t>104</w:t>
          </w:r>
          <w:r>
            <w:fldChar w:fldCharType="end"/>
          </w:r>
          <w:r>
            <w:rPr>
              <w:bCs/>
            </w:rPr>
            <w:fldChar w:fldCharType="end"/>
          </w:r>
        </w:p>
        <w:p>
          <w:pPr>
            <w:pStyle w:val="54"/>
            <w:tabs>
              <w:tab w:val="right" w:leader="dot" w:pos="7937"/>
              <w:tab w:val="clear" w:pos="7927"/>
            </w:tabs>
          </w:pPr>
          <w:r>
            <w:rPr>
              <w:bCs/>
            </w:rPr>
            <w:fldChar w:fldCharType="begin"/>
          </w:r>
          <w:r>
            <w:rPr>
              <w:bCs/>
            </w:rPr>
            <w:instrText xml:space="preserve"> HYPERLINK \l _Toc24258 </w:instrText>
          </w:r>
          <w:r>
            <w:rPr>
              <w:bCs/>
            </w:rPr>
            <w:fldChar w:fldCharType="separate"/>
          </w:r>
          <w:r>
            <w:rPr>
              <w:rFonts w:hint="default"/>
            </w:rPr>
            <w:t xml:space="preserve">LAMPIRAN C </w:t>
          </w:r>
          <w:r>
            <w:t>DOKUMEN</w:t>
          </w:r>
          <w:r>
            <w:tab/>
          </w:r>
          <w:r>
            <w:fldChar w:fldCharType="begin"/>
          </w:r>
          <w:r>
            <w:instrText xml:space="preserve"> PAGEREF _Toc24258 \h </w:instrText>
          </w:r>
          <w:r>
            <w:fldChar w:fldCharType="separate"/>
          </w:r>
          <w:r>
            <w:t>106</w:t>
          </w:r>
          <w:r>
            <w:fldChar w:fldCharType="end"/>
          </w:r>
          <w:r>
            <w:rPr>
              <w:bCs/>
            </w:rPr>
            <w:fldChar w:fldCharType="end"/>
          </w:r>
        </w:p>
        <w:p>
          <w:r>
            <w:rPr>
              <w:bCs/>
            </w:rPr>
            <w:fldChar w:fldCharType="end"/>
          </w:r>
        </w:p>
      </w:sdtContent>
    </w:sdt>
    <w:p>
      <w:pPr>
        <w:rPr>
          <w:lang w:val="en-US"/>
        </w:rPr>
      </w:pPr>
    </w:p>
    <w:p>
      <w:pPr>
        <w:pStyle w:val="76"/>
        <w:rPr>
          <w:rFonts w:cs="Calibri"/>
        </w:rPr>
      </w:pPr>
      <w:bookmarkStart w:id="7" w:name="_Toc428800279"/>
      <w:bookmarkStart w:id="8" w:name="_Toc17711459"/>
      <w:bookmarkStart w:id="9" w:name="_Toc26272"/>
      <w:bookmarkStart w:id="10" w:name="_Ref402284383"/>
      <w:bookmarkStart w:id="11" w:name="_Toc402485258"/>
      <w:r>
        <w:rPr>
          <w:rFonts w:cs="Calibri"/>
        </w:rPr>
        <w:t>DAFTAR TABEL</w:t>
      </w:r>
      <w:bookmarkEnd w:id="7"/>
      <w:bookmarkEnd w:id="8"/>
      <w:bookmarkEnd w:id="9"/>
    </w:p>
    <w:p>
      <w:pPr>
        <w:pStyle w:val="52"/>
        <w:tabs>
          <w:tab w:val="right" w:leader="dot" w:pos="7937"/>
        </w:tabs>
      </w:pPr>
      <w:r>
        <w:rPr>
          <w:rFonts w:cs="Calibri"/>
          <w:lang w:val="en-US"/>
        </w:rPr>
        <w:fldChar w:fldCharType="begin"/>
      </w:r>
      <w:r>
        <w:rPr>
          <w:rFonts w:cs="Calibri"/>
          <w:lang w:val="en-US"/>
        </w:rPr>
        <w:instrText xml:space="preserve"> TOC \h \z \c "Tabel" </w:instrText>
      </w:r>
      <w:r>
        <w:rPr>
          <w:rFonts w:cs="Calibri"/>
          <w:lang w:val="en-US"/>
        </w:rPr>
        <w:fldChar w:fldCharType="separate"/>
      </w:r>
      <w:r>
        <w:rPr>
          <w:rFonts w:cs="Calibri"/>
          <w:lang w:val="en-US"/>
        </w:rPr>
        <w:fldChar w:fldCharType="begin"/>
      </w:r>
      <w:r>
        <w:rPr>
          <w:rFonts w:cs="Calibri"/>
          <w:lang w:val="en-US"/>
        </w:rPr>
        <w:instrText xml:space="preserve"> HYPERLINK \l _Toc8494 </w:instrText>
      </w:r>
      <w:r>
        <w:rPr>
          <w:rFonts w:cs="Calibri"/>
          <w:lang w:val="en-US"/>
        </w:rPr>
        <w:fldChar w:fldCharType="separate"/>
      </w:r>
      <w:r>
        <w:t xml:space="preserve">Tabel </w:t>
      </w:r>
      <w:r>
        <w:rPr>
          <w:rFonts w:hint="default"/>
          <w:lang w:val="id-ID"/>
        </w:rPr>
        <w:t>3</w:t>
      </w:r>
      <w:r>
        <w:t xml:space="preserve">.1 </w:t>
      </w:r>
      <w:r>
        <w:rPr>
          <w:bCs w:val="0"/>
          <w:lang w:val="en-US"/>
        </w:rPr>
        <w:t xml:space="preserve"> Identifikasi Aktor</w:t>
      </w:r>
      <w:r>
        <w:tab/>
      </w:r>
      <w:r>
        <w:fldChar w:fldCharType="begin"/>
      </w:r>
      <w:r>
        <w:instrText xml:space="preserve"> PAGEREF _Toc8494 \h </w:instrText>
      </w:r>
      <w:r>
        <w:fldChar w:fldCharType="separate"/>
      </w:r>
      <w:r>
        <w:t>12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_Toc21640 </w:instrText>
      </w:r>
      <w:r>
        <w:rPr>
          <w:rFonts w:cs="Calibri"/>
          <w:lang w:val="en-US"/>
        </w:rPr>
        <w:fldChar w:fldCharType="separate"/>
      </w:r>
      <w:r>
        <w:t xml:space="preserve">Tabel </w:t>
      </w:r>
      <w:r>
        <w:rPr>
          <w:rFonts w:hint="default"/>
          <w:lang w:val="id-ID"/>
        </w:rPr>
        <w:t>3</w:t>
      </w:r>
      <w:r>
        <w:t xml:space="preserve">.2 </w:t>
      </w:r>
      <w:r>
        <w:rPr>
          <w:bCs w:val="0"/>
          <w:lang w:val="en-US"/>
        </w:rPr>
        <w:t xml:space="preserve"> Kebutuhan Fungsional</w:t>
      </w:r>
      <w:r>
        <w:tab/>
      </w:r>
      <w:r>
        <w:fldChar w:fldCharType="begin"/>
      </w:r>
      <w:r>
        <w:instrText xml:space="preserve"> PAGEREF _Toc21640 \h </w:instrText>
      </w:r>
      <w:r>
        <w:fldChar w:fldCharType="separate"/>
      </w:r>
      <w:r>
        <w:t>13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_Toc17599 </w:instrText>
      </w:r>
      <w:r>
        <w:rPr>
          <w:rFonts w:cs="Calibri"/>
          <w:lang w:val="en-US"/>
        </w:rPr>
        <w:fldChar w:fldCharType="separate"/>
      </w:r>
      <w:r>
        <w:t xml:space="preserve">Tabel </w:t>
      </w:r>
      <w:r>
        <w:rPr>
          <w:rFonts w:hint="default"/>
          <w:lang w:val="id-ID"/>
        </w:rPr>
        <w:t>3</w:t>
      </w:r>
      <w:r>
        <w:t xml:space="preserve">.3 </w:t>
      </w:r>
      <w:r>
        <w:rPr>
          <w:lang w:val="en-US"/>
        </w:rPr>
        <w:t xml:space="preserve"> Kebutuhan Non-Fungsional Sistem</w:t>
      </w:r>
      <w:r>
        <w:tab/>
      </w:r>
      <w:r>
        <w:fldChar w:fldCharType="begin"/>
      </w:r>
      <w:r>
        <w:instrText xml:space="preserve"> PAGEREF _Toc17599 \h </w:instrText>
      </w:r>
      <w:r>
        <w:fldChar w:fldCharType="separate"/>
      </w:r>
      <w:r>
        <w:t>18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_Toc19929 </w:instrText>
      </w:r>
      <w:r>
        <w:rPr>
          <w:rFonts w:cs="Calibri"/>
          <w:lang w:val="en-US"/>
        </w:rPr>
        <w:fldChar w:fldCharType="separate"/>
      </w:r>
      <w:r>
        <w:t xml:space="preserve">Tabel </w:t>
      </w:r>
      <w:r>
        <w:rPr>
          <w:rFonts w:hint="default"/>
          <w:lang w:val="id-ID"/>
        </w:rPr>
        <w:t>3</w:t>
      </w:r>
      <w:r>
        <w:t xml:space="preserve">.4 </w:t>
      </w:r>
      <w:r>
        <w:rPr>
          <w:i/>
          <w:iCs/>
          <w:lang w:val="en-US"/>
        </w:rPr>
        <w:t xml:space="preserve"> Use Case Scenario </w:t>
      </w:r>
      <w:r>
        <w:rPr>
          <w:i/>
          <w:iCs/>
        </w:rPr>
        <w:t>Login</w:t>
      </w:r>
      <w:r>
        <w:tab/>
      </w:r>
      <w:r>
        <w:fldChar w:fldCharType="begin"/>
      </w:r>
      <w:r>
        <w:instrText xml:space="preserve"> PAGEREF _Toc19929 \h </w:instrText>
      </w:r>
      <w:r>
        <w:fldChar w:fldCharType="separate"/>
      </w:r>
      <w:r>
        <w:t>20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_Toc30904 </w:instrText>
      </w:r>
      <w:r>
        <w:rPr>
          <w:rFonts w:cs="Calibri"/>
          <w:lang w:val="en-US"/>
        </w:rPr>
        <w:fldChar w:fldCharType="separate"/>
      </w:r>
      <w:r>
        <w:t xml:space="preserve">Tabel </w:t>
      </w:r>
      <w:r>
        <w:rPr>
          <w:rFonts w:hint="default"/>
          <w:lang w:val="id-ID"/>
        </w:rPr>
        <w:t>3</w:t>
      </w:r>
      <w:r>
        <w:t xml:space="preserve">.5 </w:t>
      </w:r>
      <w:r>
        <w:rPr>
          <w:i/>
          <w:iCs/>
          <w:lang w:val="en-US"/>
        </w:rPr>
        <w:t xml:space="preserve"> Use Case Scenario </w:t>
      </w:r>
      <w:r>
        <w:t>Melihat Laporan Suku Cadang Rendah</w:t>
      </w:r>
      <w:r>
        <w:tab/>
      </w:r>
      <w:r>
        <w:fldChar w:fldCharType="begin"/>
      </w:r>
      <w:r>
        <w:instrText xml:space="preserve"> PAGEREF _Toc30904 \h </w:instrText>
      </w:r>
      <w:r>
        <w:fldChar w:fldCharType="separate"/>
      </w:r>
      <w:r>
        <w:t>20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_Toc26525 </w:instrText>
      </w:r>
      <w:r>
        <w:rPr>
          <w:rFonts w:cs="Calibri"/>
          <w:lang w:val="en-US"/>
        </w:rPr>
        <w:fldChar w:fldCharType="separate"/>
      </w:r>
      <w:r>
        <w:t xml:space="preserve">Tabel </w:t>
      </w:r>
      <w:r>
        <w:rPr>
          <w:rFonts w:hint="default"/>
          <w:lang w:val="id-ID"/>
        </w:rPr>
        <w:t>3</w:t>
      </w:r>
      <w:r>
        <w:t xml:space="preserve">.6 </w:t>
      </w:r>
      <w:r>
        <w:rPr>
          <w:i/>
          <w:iCs/>
          <w:lang w:val="en-US"/>
        </w:rPr>
        <w:t xml:space="preserve"> Use Case Scenario </w:t>
      </w:r>
      <w:r>
        <w:t>Membeli Suku Cadang</w:t>
      </w:r>
      <w:r>
        <w:tab/>
      </w:r>
      <w:r>
        <w:fldChar w:fldCharType="begin"/>
      </w:r>
      <w:r>
        <w:instrText xml:space="preserve"> PAGEREF _Toc26525 \h </w:instrText>
      </w:r>
      <w:r>
        <w:fldChar w:fldCharType="separate"/>
      </w:r>
      <w:r>
        <w:t>21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_Toc21457 </w:instrText>
      </w:r>
      <w:r>
        <w:rPr>
          <w:rFonts w:cs="Calibri"/>
          <w:lang w:val="en-US"/>
        </w:rPr>
        <w:fldChar w:fldCharType="separate"/>
      </w:r>
      <w:r>
        <w:t xml:space="preserve">Tabel </w:t>
      </w:r>
      <w:r>
        <w:rPr>
          <w:rFonts w:hint="default"/>
          <w:lang w:val="id-ID"/>
        </w:rPr>
        <w:t>3</w:t>
      </w:r>
      <w:r>
        <w:t xml:space="preserve">.7 </w:t>
      </w:r>
      <w:r>
        <w:rPr>
          <w:i/>
          <w:iCs/>
          <w:lang w:val="en-US"/>
        </w:rPr>
        <w:t xml:space="preserve"> Use Case Scenario </w:t>
      </w:r>
      <w:r>
        <w:t>Melihat Suku Cadang</w:t>
      </w:r>
      <w:r>
        <w:tab/>
      </w:r>
      <w:r>
        <w:fldChar w:fldCharType="begin"/>
      </w:r>
      <w:r>
        <w:instrText xml:space="preserve"> PAGEREF _Toc21457 \h </w:instrText>
      </w:r>
      <w:r>
        <w:fldChar w:fldCharType="separate"/>
      </w:r>
      <w:r>
        <w:t>22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_Toc3439 </w:instrText>
      </w:r>
      <w:r>
        <w:rPr>
          <w:rFonts w:cs="Calibri"/>
          <w:lang w:val="en-US"/>
        </w:rPr>
        <w:fldChar w:fldCharType="separate"/>
      </w:r>
      <w:r>
        <w:t xml:space="preserve">Tabel </w:t>
      </w:r>
      <w:r>
        <w:rPr>
          <w:rFonts w:hint="default"/>
          <w:lang w:val="id-ID"/>
        </w:rPr>
        <w:t>3</w:t>
      </w:r>
      <w:r>
        <w:t xml:space="preserve">.8 </w:t>
      </w:r>
      <w:r>
        <w:rPr>
          <w:i/>
          <w:iCs/>
          <w:lang w:val="en-US"/>
        </w:rPr>
        <w:t xml:space="preserve"> Use Case Scenario </w:t>
      </w:r>
      <w:r>
        <w:t>Mengubah Suku Cadang</w:t>
      </w:r>
      <w:r>
        <w:tab/>
      </w:r>
      <w:r>
        <w:fldChar w:fldCharType="begin"/>
      </w:r>
      <w:r>
        <w:instrText xml:space="preserve"> PAGEREF _Toc3439 \h </w:instrText>
      </w:r>
      <w:r>
        <w:fldChar w:fldCharType="separate"/>
      </w:r>
      <w:r>
        <w:t>22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_Toc13991 </w:instrText>
      </w:r>
      <w:r>
        <w:rPr>
          <w:rFonts w:cs="Calibri"/>
          <w:lang w:val="en-US"/>
        </w:rPr>
        <w:fldChar w:fldCharType="separate"/>
      </w:r>
      <w:r>
        <w:t xml:space="preserve">Tabel </w:t>
      </w:r>
      <w:r>
        <w:rPr>
          <w:rFonts w:hint="default"/>
          <w:lang w:val="id-ID"/>
        </w:rPr>
        <w:t>3</w:t>
      </w:r>
      <w:r>
        <w:t xml:space="preserve">.9 </w:t>
      </w:r>
      <w:r>
        <w:rPr>
          <w:i/>
          <w:iCs/>
          <w:lang w:val="en-US"/>
        </w:rPr>
        <w:t xml:space="preserve"> Use Case Scenario </w:t>
      </w:r>
      <w:r>
        <w:t>Menghapus Suku Cadang</w:t>
      </w:r>
      <w:r>
        <w:tab/>
      </w:r>
      <w:r>
        <w:fldChar w:fldCharType="begin"/>
      </w:r>
      <w:r>
        <w:instrText xml:space="preserve"> PAGEREF _Toc13991 \h </w:instrText>
      </w:r>
      <w:r>
        <w:fldChar w:fldCharType="separate"/>
      </w:r>
      <w:r>
        <w:t>23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_Toc32242 </w:instrText>
      </w:r>
      <w:r>
        <w:rPr>
          <w:rFonts w:cs="Calibri"/>
          <w:lang w:val="en-US"/>
        </w:rPr>
        <w:fldChar w:fldCharType="separate"/>
      </w:r>
      <w:r>
        <w:t xml:space="preserve">Tabel </w:t>
      </w:r>
      <w:r>
        <w:rPr>
          <w:rFonts w:hint="default"/>
          <w:lang w:val="id-ID"/>
        </w:rPr>
        <w:t>3</w:t>
      </w:r>
      <w:r>
        <w:t xml:space="preserve">.10 </w:t>
      </w:r>
      <w:r>
        <w:rPr>
          <w:i/>
          <w:iCs/>
          <w:lang w:val="en-US"/>
        </w:rPr>
        <w:t xml:space="preserve"> Use Case Scenario </w:t>
      </w:r>
      <w:r>
        <w:t>Melihat Servis</w:t>
      </w:r>
      <w:r>
        <w:tab/>
      </w:r>
      <w:r>
        <w:fldChar w:fldCharType="begin"/>
      </w:r>
      <w:r>
        <w:instrText xml:space="preserve"> PAGEREF _Toc32242 \h </w:instrText>
      </w:r>
      <w:r>
        <w:fldChar w:fldCharType="separate"/>
      </w:r>
      <w:r>
        <w:t>23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_Toc30480 </w:instrText>
      </w:r>
      <w:r>
        <w:rPr>
          <w:rFonts w:cs="Calibri"/>
          <w:lang w:val="en-US"/>
        </w:rPr>
        <w:fldChar w:fldCharType="separate"/>
      </w:r>
      <w:r>
        <w:t xml:space="preserve">Tabel </w:t>
      </w:r>
      <w:r>
        <w:rPr>
          <w:rFonts w:hint="default"/>
          <w:lang w:val="id-ID"/>
        </w:rPr>
        <w:t>3</w:t>
      </w:r>
      <w:r>
        <w:t xml:space="preserve">.11 </w:t>
      </w:r>
      <w:r>
        <w:rPr>
          <w:i/>
          <w:iCs/>
          <w:lang w:val="en-US"/>
        </w:rPr>
        <w:t xml:space="preserve"> Use Case Scenario </w:t>
      </w:r>
      <w:r>
        <w:t>Menambah Servis</w:t>
      </w:r>
      <w:r>
        <w:tab/>
      </w:r>
      <w:r>
        <w:fldChar w:fldCharType="begin"/>
      </w:r>
      <w:r>
        <w:instrText xml:space="preserve"> PAGEREF _Toc30480 \h </w:instrText>
      </w:r>
      <w:r>
        <w:fldChar w:fldCharType="separate"/>
      </w:r>
      <w:r>
        <w:t>24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_Toc28867 </w:instrText>
      </w:r>
      <w:r>
        <w:rPr>
          <w:rFonts w:cs="Calibri"/>
          <w:lang w:val="en-US"/>
        </w:rPr>
        <w:fldChar w:fldCharType="separate"/>
      </w:r>
      <w:r>
        <w:t xml:space="preserve">Tabel </w:t>
      </w:r>
      <w:r>
        <w:rPr>
          <w:rFonts w:hint="default"/>
          <w:lang w:val="id-ID"/>
        </w:rPr>
        <w:t>3</w:t>
      </w:r>
      <w:r>
        <w:t xml:space="preserve">.12 </w:t>
      </w:r>
      <w:r>
        <w:rPr>
          <w:i/>
          <w:iCs/>
          <w:lang w:val="en-US"/>
        </w:rPr>
        <w:t xml:space="preserve"> Use Case Scenario </w:t>
      </w:r>
      <w:r>
        <w:t>Mengubah Servis</w:t>
      </w:r>
      <w:r>
        <w:tab/>
      </w:r>
      <w:r>
        <w:fldChar w:fldCharType="begin"/>
      </w:r>
      <w:r>
        <w:instrText xml:space="preserve"> PAGEREF _Toc28867 \h </w:instrText>
      </w:r>
      <w:r>
        <w:fldChar w:fldCharType="separate"/>
      </w:r>
      <w:r>
        <w:t>25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_Toc21931 </w:instrText>
      </w:r>
      <w:r>
        <w:rPr>
          <w:rFonts w:cs="Calibri"/>
          <w:lang w:val="en-US"/>
        </w:rPr>
        <w:fldChar w:fldCharType="separate"/>
      </w:r>
      <w:r>
        <w:t xml:space="preserve">Tabel </w:t>
      </w:r>
      <w:r>
        <w:rPr>
          <w:rFonts w:hint="default"/>
          <w:lang w:val="id-ID"/>
        </w:rPr>
        <w:t>3</w:t>
      </w:r>
      <w:r>
        <w:t xml:space="preserve">.13 </w:t>
      </w:r>
      <w:r>
        <w:rPr>
          <w:i/>
          <w:iCs/>
          <w:lang w:val="en-US"/>
        </w:rPr>
        <w:t xml:space="preserve"> Use Case Scenario </w:t>
      </w:r>
      <w:r>
        <w:t>Menghapus Servis</w:t>
      </w:r>
      <w:r>
        <w:tab/>
      </w:r>
      <w:r>
        <w:fldChar w:fldCharType="begin"/>
      </w:r>
      <w:r>
        <w:instrText xml:space="preserve"> PAGEREF _Toc21931 \h </w:instrText>
      </w:r>
      <w:r>
        <w:fldChar w:fldCharType="separate"/>
      </w:r>
      <w:r>
        <w:t>25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_Toc22700 </w:instrText>
      </w:r>
      <w:r>
        <w:rPr>
          <w:rFonts w:cs="Calibri"/>
          <w:lang w:val="en-US"/>
        </w:rPr>
        <w:fldChar w:fldCharType="separate"/>
      </w:r>
      <w:r>
        <w:t xml:space="preserve">Tabel </w:t>
      </w:r>
      <w:r>
        <w:rPr>
          <w:rFonts w:hint="default"/>
          <w:lang w:val="id-ID"/>
        </w:rPr>
        <w:t>3</w:t>
      </w:r>
      <w:r>
        <w:t xml:space="preserve">.14 </w:t>
      </w:r>
      <w:r>
        <w:rPr>
          <w:i/>
          <w:iCs/>
          <w:lang w:val="en-US"/>
        </w:rPr>
        <w:t xml:space="preserve"> Use Case Scenario </w:t>
      </w:r>
      <w:r>
        <w:t xml:space="preserve">Melihat </w:t>
      </w:r>
      <w:r>
        <w:rPr>
          <w:i/>
        </w:rPr>
        <w:t>Mechanic</w:t>
      </w:r>
      <w:r>
        <w:tab/>
      </w:r>
      <w:r>
        <w:fldChar w:fldCharType="begin"/>
      </w:r>
      <w:r>
        <w:instrText xml:space="preserve"> PAGEREF _Toc22700 \h </w:instrText>
      </w:r>
      <w:r>
        <w:fldChar w:fldCharType="separate"/>
      </w:r>
      <w:r>
        <w:t>26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_Toc29116 </w:instrText>
      </w:r>
      <w:r>
        <w:rPr>
          <w:rFonts w:cs="Calibri"/>
          <w:lang w:val="en-US"/>
        </w:rPr>
        <w:fldChar w:fldCharType="separate"/>
      </w:r>
      <w:r>
        <w:t xml:space="preserve">Tabel </w:t>
      </w:r>
      <w:r>
        <w:rPr>
          <w:rFonts w:hint="default"/>
          <w:lang w:val="id-ID"/>
        </w:rPr>
        <w:t>3</w:t>
      </w:r>
      <w:r>
        <w:t xml:space="preserve">.15 </w:t>
      </w:r>
      <w:r>
        <w:rPr>
          <w:i/>
          <w:iCs/>
          <w:lang w:val="en-US"/>
        </w:rPr>
        <w:t xml:space="preserve"> Use Case Scenario </w:t>
      </w:r>
      <w:r>
        <w:t xml:space="preserve">Menambah </w:t>
      </w:r>
      <w:r>
        <w:rPr>
          <w:i/>
          <w:iCs/>
        </w:rPr>
        <w:t>Mechanic</w:t>
      </w:r>
      <w:r>
        <w:tab/>
      </w:r>
      <w:r>
        <w:fldChar w:fldCharType="begin"/>
      </w:r>
      <w:r>
        <w:instrText xml:space="preserve"> PAGEREF _Toc29116 \h </w:instrText>
      </w:r>
      <w:r>
        <w:fldChar w:fldCharType="separate"/>
      </w:r>
      <w:r>
        <w:t>26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_Toc5659 </w:instrText>
      </w:r>
      <w:r>
        <w:rPr>
          <w:rFonts w:cs="Calibri"/>
          <w:lang w:val="en-US"/>
        </w:rPr>
        <w:fldChar w:fldCharType="separate"/>
      </w:r>
      <w:r>
        <w:t xml:space="preserve">Tabel </w:t>
      </w:r>
      <w:r>
        <w:rPr>
          <w:rFonts w:hint="default"/>
          <w:lang w:val="id-ID"/>
        </w:rPr>
        <w:t>3</w:t>
      </w:r>
      <w:r>
        <w:t xml:space="preserve">.16 </w:t>
      </w:r>
      <w:r>
        <w:rPr>
          <w:i/>
          <w:iCs/>
          <w:lang w:val="en-US"/>
        </w:rPr>
        <w:t xml:space="preserve"> Use Case Scenario </w:t>
      </w:r>
      <w:r>
        <w:t xml:space="preserve">Mengubah </w:t>
      </w:r>
      <w:r>
        <w:rPr>
          <w:i/>
        </w:rPr>
        <w:t>Mechanic</w:t>
      </w:r>
      <w:r>
        <w:tab/>
      </w:r>
      <w:r>
        <w:fldChar w:fldCharType="begin"/>
      </w:r>
      <w:r>
        <w:instrText xml:space="preserve"> PAGEREF _Toc5659 \h </w:instrText>
      </w:r>
      <w:r>
        <w:fldChar w:fldCharType="separate"/>
      </w:r>
      <w:r>
        <w:t>27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_Toc12087 </w:instrText>
      </w:r>
      <w:r>
        <w:rPr>
          <w:rFonts w:cs="Calibri"/>
          <w:lang w:val="en-US"/>
        </w:rPr>
        <w:fldChar w:fldCharType="separate"/>
      </w:r>
      <w:r>
        <w:t xml:space="preserve">Tabel </w:t>
      </w:r>
      <w:r>
        <w:rPr>
          <w:rFonts w:hint="default"/>
          <w:lang w:val="id-ID"/>
        </w:rPr>
        <w:t>3</w:t>
      </w:r>
      <w:r>
        <w:t xml:space="preserve">.17 </w:t>
      </w:r>
      <w:r>
        <w:rPr>
          <w:i/>
          <w:iCs/>
          <w:lang w:val="en-US"/>
        </w:rPr>
        <w:t xml:space="preserve"> Use Case Scenario </w:t>
      </w:r>
      <w:r>
        <w:t xml:space="preserve">Menghapus </w:t>
      </w:r>
      <w:r>
        <w:rPr>
          <w:i/>
        </w:rPr>
        <w:t>Mechanic</w:t>
      </w:r>
      <w:r>
        <w:tab/>
      </w:r>
      <w:r>
        <w:fldChar w:fldCharType="begin"/>
      </w:r>
      <w:r>
        <w:instrText xml:space="preserve"> PAGEREF _Toc12087 \h </w:instrText>
      </w:r>
      <w:r>
        <w:fldChar w:fldCharType="separate"/>
      </w:r>
      <w:r>
        <w:t>27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_Toc11730 </w:instrText>
      </w:r>
      <w:r>
        <w:rPr>
          <w:rFonts w:cs="Calibri"/>
          <w:lang w:val="en-US"/>
        </w:rPr>
        <w:fldChar w:fldCharType="separate"/>
      </w:r>
      <w:r>
        <w:t xml:space="preserve">Tabel </w:t>
      </w:r>
      <w:r>
        <w:rPr>
          <w:rFonts w:hint="default"/>
          <w:lang w:val="id-ID"/>
        </w:rPr>
        <w:t>3</w:t>
      </w:r>
      <w:r>
        <w:t xml:space="preserve">.18 </w:t>
      </w:r>
      <w:r>
        <w:rPr>
          <w:i/>
          <w:iCs/>
          <w:lang w:val="en-US"/>
        </w:rPr>
        <w:t xml:space="preserve"> Use Case Scenario </w:t>
      </w:r>
      <w:r>
        <w:t xml:space="preserve">Melihat Gaji </w:t>
      </w:r>
      <w:r>
        <w:rPr>
          <w:i/>
        </w:rPr>
        <w:t>Mechanic</w:t>
      </w:r>
      <w:r>
        <w:tab/>
      </w:r>
      <w:r>
        <w:fldChar w:fldCharType="begin"/>
      </w:r>
      <w:r>
        <w:instrText xml:space="preserve"> PAGEREF _Toc11730 \h </w:instrText>
      </w:r>
      <w:r>
        <w:fldChar w:fldCharType="separate"/>
      </w:r>
      <w:r>
        <w:t>28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_Toc17179 </w:instrText>
      </w:r>
      <w:r>
        <w:rPr>
          <w:rFonts w:cs="Calibri"/>
          <w:lang w:val="en-US"/>
        </w:rPr>
        <w:fldChar w:fldCharType="separate"/>
      </w:r>
      <w:r>
        <w:t xml:space="preserve">Tabel </w:t>
      </w:r>
      <w:r>
        <w:rPr>
          <w:rFonts w:hint="default"/>
          <w:lang w:val="id-ID"/>
        </w:rPr>
        <w:t>3</w:t>
      </w:r>
      <w:r>
        <w:t xml:space="preserve">.19 </w:t>
      </w:r>
      <w:r>
        <w:rPr>
          <w:i/>
          <w:iCs/>
          <w:lang w:val="en-US"/>
        </w:rPr>
        <w:t xml:space="preserve"> Use Case Scenario </w:t>
      </w:r>
      <w:r>
        <w:t xml:space="preserve">Mengubah Status Peminjaman </w:t>
      </w:r>
      <w:r>
        <w:rPr>
          <w:i/>
        </w:rPr>
        <w:t>Mechanic</w:t>
      </w:r>
      <w:r>
        <w:tab/>
      </w:r>
      <w:r>
        <w:fldChar w:fldCharType="begin"/>
      </w:r>
      <w:r>
        <w:instrText xml:space="preserve"> PAGEREF _Toc17179 \h </w:instrText>
      </w:r>
      <w:r>
        <w:fldChar w:fldCharType="separate"/>
      </w:r>
      <w:r>
        <w:t>28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_Toc22917 </w:instrText>
      </w:r>
      <w:r>
        <w:rPr>
          <w:rFonts w:cs="Calibri"/>
          <w:lang w:val="en-US"/>
        </w:rPr>
        <w:fldChar w:fldCharType="separate"/>
      </w:r>
      <w:r>
        <w:t xml:space="preserve">Tabel </w:t>
      </w:r>
      <w:r>
        <w:rPr>
          <w:rFonts w:hint="default"/>
          <w:lang w:val="id-ID"/>
        </w:rPr>
        <w:t>3</w:t>
      </w:r>
      <w:r>
        <w:t xml:space="preserve">.20 </w:t>
      </w:r>
      <w:r>
        <w:rPr>
          <w:i/>
          <w:iCs/>
          <w:lang w:val="en-US"/>
        </w:rPr>
        <w:t xml:space="preserve"> Use Case Scenario </w:t>
      </w:r>
      <w:r>
        <w:t>Menambah Pelanggan</w:t>
      </w:r>
      <w:r>
        <w:tab/>
      </w:r>
      <w:r>
        <w:fldChar w:fldCharType="begin"/>
      </w:r>
      <w:r>
        <w:instrText xml:space="preserve"> PAGEREF _Toc22917 \h </w:instrText>
      </w:r>
      <w:r>
        <w:fldChar w:fldCharType="separate"/>
      </w:r>
      <w:r>
        <w:t>29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_Toc18101 </w:instrText>
      </w:r>
      <w:r>
        <w:rPr>
          <w:rFonts w:cs="Calibri"/>
          <w:lang w:val="en-US"/>
        </w:rPr>
        <w:fldChar w:fldCharType="separate"/>
      </w:r>
      <w:r>
        <w:t xml:space="preserve">Tabel </w:t>
      </w:r>
      <w:r>
        <w:rPr>
          <w:rFonts w:hint="default"/>
          <w:lang w:val="id-ID"/>
        </w:rPr>
        <w:t>3</w:t>
      </w:r>
      <w:r>
        <w:t xml:space="preserve">.21 </w:t>
      </w:r>
      <w:r>
        <w:rPr>
          <w:i/>
          <w:iCs/>
          <w:lang w:val="en-US"/>
        </w:rPr>
        <w:t xml:space="preserve"> Use Case Scenario </w:t>
      </w:r>
      <w:r>
        <w:t>Melihat Pelanggan</w:t>
      </w:r>
      <w:r>
        <w:tab/>
      </w:r>
      <w:r>
        <w:fldChar w:fldCharType="begin"/>
      </w:r>
      <w:r>
        <w:instrText xml:space="preserve"> PAGEREF _Toc18101 \h </w:instrText>
      </w:r>
      <w:r>
        <w:fldChar w:fldCharType="separate"/>
      </w:r>
      <w:r>
        <w:t>30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_Toc25045 </w:instrText>
      </w:r>
      <w:r>
        <w:rPr>
          <w:rFonts w:cs="Calibri"/>
          <w:lang w:val="en-US"/>
        </w:rPr>
        <w:fldChar w:fldCharType="separate"/>
      </w:r>
      <w:r>
        <w:t xml:space="preserve">Tabel </w:t>
      </w:r>
      <w:r>
        <w:rPr>
          <w:rFonts w:hint="default"/>
          <w:lang w:val="id-ID"/>
        </w:rPr>
        <w:t>3</w:t>
      </w:r>
      <w:r>
        <w:t xml:space="preserve">.22 </w:t>
      </w:r>
      <w:r>
        <w:rPr>
          <w:i/>
          <w:iCs/>
          <w:lang w:val="en-US"/>
        </w:rPr>
        <w:t xml:space="preserve"> Use Case Scenario </w:t>
      </w:r>
      <w:r>
        <w:t>Mengubah Pelanggan</w:t>
      </w:r>
      <w:r>
        <w:tab/>
      </w:r>
      <w:r>
        <w:fldChar w:fldCharType="begin"/>
      </w:r>
      <w:r>
        <w:instrText xml:space="preserve"> PAGEREF _Toc25045 \h </w:instrText>
      </w:r>
      <w:r>
        <w:fldChar w:fldCharType="separate"/>
      </w:r>
      <w:r>
        <w:t>30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_Toc27759 </w:instrText>
      </w:r>
      <w:r>
        <w:rPr>
          <w:rFonts w:cs="Calibri"/>
          <w:lang w:val="en-US"/>
        </w:rPr>
        <w:fldChar w:fldCharType="separate"/>
      </w:r>
      <w:r>
        <w:t xml:space="preserve">Tabel </w:t>
      </w:r>
      <w:r>
        <w:rPr>
          <w:rFonts w:hint="default"/>
          <w:lang w:val="id-ID"/>
        </w:rPr>
        <w:t>3</w:t>
      </w:r>
      <w:r>
        <w:t xml:space="preserve">.23 </w:t>
      </w:r>
      <w:r>
        <w:rPr>
          <w:i/>
          <w:iCs/>
          <w:lang w:val="en-US"/>
        </w:rPr>
        <w:t xml:space="preserve"> Use Case Scenario </w:t>
      </w:r>
      <w:r>
        <w:t>Menghapus Pelanggan</w:t>
      </w:r>
      <w:r>
        <w:tab/>
      </w:r>
      <w:r>
        <w:fldChar w:fldCharType="begin"/>
      </w:r>
      <w:r>
        <w:instrText xml:space="preserve"> PAGEREF _Toc27759 \h </w:instrText>
      </w:r>
      <w:r>
        <w:fldChar w:fldCharType="separate"/>
      </w:r>
      <w:r>
        <w:t>31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_Toc14501 </w:instrText>
      </w:r>
      <w:r>
        <w:rPr>
          <w:rFonts w:cs="Calibri"/>
          <w:lang w:val="en-US"/>
        </w:rPr>
        <w:fldChar w:fldCharType="separate"/>
      </w:r>
      <w:r>
        <w:t xml:space="preserve">Tabel </w:t>
      </w:r>
      <w:r>
        <w:rPr>
          <w:rFonts w:hint="default"/>
          <w:lang w:val="id-ID"/>
        </w:rPr>
        <w:t>3</w:t>
      </w:r>
      <w:r>
        <w:t xml:space="preserve">.24 </w:t>
      </w:r>
      <w:r>
        <w:rPr>
          <w:i/>
          <w:iCs/>
          <w:lang w:val="en-US"/>
        </w:rPr>
        <w:t xml:space="preserve"> Use Case Scenario </w:t>
      </w:r>
      <w:r>
        <w:t>Menambah Transaksi Penjualan Suku Cadang</w:t>
      </w:r>
      <w:r>
        <w:tab/>
      </w:r>
      <w:r>
        <w:fldChar w:fldCharType="begin"/>
      </w:r>
      <w:r>
        <w:instrText xml:space="preserve"> PAGEREF _Toc14501 \h </w:instrText>
      </w:r>
      <w:r>
        <w:fldChar w:fldCharType="separate"/>
      </w:r>
      <w:r>
        <w:t>31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_Toc28672 </w:instrText>
      </w:r>
      <w:r>
        <w:rPr>
          <w:rFonts w:cs="Calibri"/>
          <w:lang w:val="en-US"/>
        </w:rPr>
        <w:fldChar w:fldCharType="separate"/>
      </w:r>
      <w:r>
        <w:t xml:space="preserve">Tabel </w:t>
      </w:r>
      <w:r>
        <w:rPr>
          <w:rFonts w:hint="default"/>
          <w:lang w:val="id-ID"/>
        </w:rPr>
        <w:t>3</w:t>
      </w:r>
      <w:r>
        <w:t xml:space="preserve">.25 </w:t>
      </w:r>
      <w:r>
        <w:rPr>
          <w:i/>
          <w:iCs/>
          <w:lang w:val="en-US"/>
        </w:rPr>
        <w:t xml:space="preserve"> Use Case Scenario </w:t>
      </w:r>
      <w:r>
        <w:t>Melihat Transaksi Penjualan Suku Cadang</w:t>
      </w:r>
      <w:r>
        <w:tab/>
      </w:r>
      <w:r>
        <w:fldChar w:fldCharType="begin"/>
      </w:r>
      <w:r>
        <w:instrText xml:space="preserve"> PAGEREF _Toc28672 \h </w:instrText>
      </w:r>
      <w:r>
        <w:fldChar w:fldCharType="separate"/>
      </w:r>
      <w:r>
        <w:t>32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_Toc8665 </w:instrText>
      </w:r>
      <w:r>
        <w:rPr>
          <w:rFonts w:cs="Calibri"/>
          <w:lang w:val="en-US"/>
        </w:rPr>
        <w:fldChar w:fldCharType="separate"/>
      </w:r>
      <w:r>
        <w:t xml:space="preserve">Tabel </w:t>
      </w:r>
      <w:r>
        <w:rPr>
          <w:rFonts w:hint="default"/>
          <w:lang w:val="id-ID"/>
        </w:rPr>
        <w:t>3</w:t>
      </w:r>
      <w:r>
        <w:t xml:space="preserve">.26 </w:t>
      </w:r>
      <w:r>
        <w:rPr>
          <w:i/>
          <w:iCs/>
          <w:lang w:val="en-US"/>
        </w:rPr>
        <w:t xml:space="preserve"> Use Case Scenario </w:t>
      </w:r>
      <w:r>
        <w:t>Mengubah Transaksi Pembelian Suku Cadang</w:t>
      </w:r>
      <w:r>
        <w:tab/>
      </w:r>
      <w:r>
        <w:fldChar w:fldCharType="begin"/>
      </w:r>
      <w:r>
        <w:instrText xml:space="preserve"> PAGEREF _Toc8665 \h </w:instrText>
      </w:r>
      <w:r>
        <w:fldChar w:fldCharType="separate"/>
      </w:r>
      <w:r>
        <w:t>32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_Toc24064 </w:instrText>
      </w:r>
      <w:r>
        <w:rPr>
          <w:rFonts w:cs="Calibri"/>
          <w:lang w:val="en-US"/>
        </w:rPr>
        <w:fldChar w:fldCharType="separate"/>
      </w:r>
      <w:r>
        <w:t xml:space="preserve">Tabel </w:t>
      </w:r>
      <w:r>
        <w:rPr>
          <w:rFonts w:hint="default"/>
          <w:lang w:val="id-ID"/>
        </w:rPr>
        <w:t>3</w:t>
      </w:r>
      <w:r>
        <w:t xml:space="preserve">.27 </w:t>
      </w:r>
      <w:r>
        <w:rPr>
          <w:i/>
          <w:iCs/>
          <w:lang w:val="en-US"/>
        </w:rPr>
        <w:t xml:space="preserve"> Use Case Scenario </w:t>
      </w:r>
      <w:r>
        <w:t>Menghapus Transaksi Pembelian Suku Cadang</w:t>
      </w:r>
      <w:r>
        <w:tab/>
      </w:r>
      <w:r>
        <w:fldChar w:fldCharType="begin"/>
      </w:r>
      <w:r>
        <w:instrText xml:space="preserve"> PAGEREF _Toc24064 \h </w:instrText>
      </w:r>
      <w:r>
        <w:fldChar w:fldCharType="separate"/>
      </w:r>
      <w:r>
        <w:t>33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_Toc1412 </w:instrText>
      </w:r>
      <w:r>
        <w:rPr>
          <w:rFonts w:cs="Calibri"/>
          <w:lang w:val="en-US"/>
        </w:rPr>
        <w:fldChar w:fldCharType="separate"/>
      </w:r>
      <w:r>
        <w:t xml:space="preserve">Tabel </w:t>
      </w:r>
      <w:r>
        <w:rPr>
          <w:rFonts w:hint="default"/>
          <w:lang w:val="id-ID"/>
        </w:rPr>
        <w:t>3</w:t>
      </w:r>
      <w:r>
        <w:t xml:space="preserve">.28 </w:t>
      </w:r>
      <w:r>
        <w:rPr>
          <w:i/>
          <w:iCs/>
          <w:lang w:val="en-US"/>
        </w:rPr>
        <w:t xml:space="preserve"> Use Case Scenario </w:t>
      </w:r>
      <w:r>
        <w:t>Menambah Transaksi Servis</w:t>
      </w:r>
      <w:r>
        <w:tab/>
      </w:r>
      <w:r>
        <w:fldChar w:fldCharType="begin"/>
      </w:r>
      <w:r>
        <w:instrText xml:space="preserve"> PAGEREF _Toc1412 \h </w:instrText>
      </w:r>
      <w:r>
        <w:fldChar w:fldCharType="separate"/>
      </w:r>
      <w:r>
        <w:t>34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_Toc2760 </w:instrText>
      </w:r>
      <w:r>
        <w:rPr>
          <w:rFonts w:cs="Calibri"/>
          <w:lang w:val="en-US"/>
        </w:rPr>
        <w:fldChar w:fldCharType="separate"/>
      </w:r>
      <w:r>
        <w:t xml:space="preserve">Tabel </w:t>
      </w:r>
      <w:r>
        <w:rPr>
          <w:rFonts w:hint="default"/>
          <w:lang w:val="id-ID"/>
        </w:rPr>
        <w:t>3</w:t>
      </w:r>
      <w:r>
        <w:t xml:space="preserve">.29 </w:t>
      </w:r>
      <w:r>
        <w:rPr>
          <w:i/>
          <w:iCs/>
          <w:lang w:val="en-US"/>
        </w:rPr>
        <w:t xml:space="preserve"> Use Case Scenario </w:t>
      </w:r>
      <w:r>
        <w:t>Melihat Transaksi Servis</w:t>
      </w:r>
      <w:r>
        <w:tab/>
      </w:r>
      <w:r>
        <w:fldChar w:fldCharType="begin"/>
      </w:r>
      <w:r>
        <w:instrText xml:space="preserve"> PAGEREF _Toc2760 \h </w:instrText>
      </w:r>
      <w:r>
        <w:fldChar w:fldCharType="separate"/>
      </w:r>
      <w:r>
        <w:t>34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_Toc25425 </w:instrText>
      </w:r>
      <w:r>
        <w:rPr>
          <w:rFonts w:cs="Calibri"/>
          <w:lang w:val="en-US"/>
        </w:rPr>
        <w:fldChar w:fldCharType="separate"/>
      </w:r>
      <w:r>
        <w:t xml:space="preserve">Tabel </w:t>
      </w:r>
      <w:r>
        <w:rPr>
          <w:rFonts w:hint="default"/>
          <w:lang w:val="id-ID"/>
        </w:rPr>
        <w:t>3</w:t>
      </w:r>
      <w:r>
        <w:t xml:space="preserve">.30 </w:t>
      </w:r>
      <w:r>
        <w:rPr>
          <w:i/>
          <w:iCs/>
          <w:lang w:val="en-US"/>
        </w:rPr>
        <w:t xml:space="preserve"> Use Case Scenario </w:t>
      </w:r>
      <w:r>
        <w:t>Mengubah Transaksi Servis</w:t>
      </w:r>
      <w:r>
        <w:tab/>
      </w:r>
      <w:r>
        <w:fldChar w:fldCharType="begin"/>
      </w:r>
      <w:r>
        <w:instrText xml:space="preserve"> PAGEREF _Toc25425 \h </w:instrText>
      </w:r>
      <w:r>
        <w:fldChar w:fldCharType="separate"/>
      </w:r>
      <w:r>
        <w:t>35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_Toc16621 </w:instrText>
      </w:r>
      <w:r>
        <w:rPr>
          <w:rFonts w:cs="Calibri"/>
          <w:lang w:val="en-US"/>
        </w:rPr>
        <w:fldChar w:fldCharType="separate"/>
      </w:r>
      <w:r>
        <w:t xml:space="preserve">Tabel </w:t>
      </w:r>
      <w:r>
        <w:rPr>
          <w:rFonts w:hint="default"/>
          <w:lang w:val="id-ID"/>
        </w:rPr>
        <w:t>3</w:t>
      </w:r>
      <w:r>
        <w:t xml:space="preserve">.31 </w:t>
      </w:r>
      <w:r>
        <w:rPr>
          <w:i/>
          <w:iCs/>
          <w:lang w:val="en-US"/>
        </w:rPr>
        <w:t xml:space="preserve"> Use Case Scenario </w:t>
      </w:r>
      <w:r>
        <w:t>Menghapus Transaksi Servis</w:t>
      </w:r>
      <w:r>
        <w:tab/>
      </w:r>
      <w:r>
        <w:fldChar w:fldCharType="begin"/>
      </w:r>
      <w:r>
        <w:instrText xml:space="preserve"> PAGEREF _Toc16621 \h </w:instrText>
      </w:r>
      <w:r>
        <w:fldChar w:fldCharType="separate"/>
      </w:r>
      <w:r>
        <w:t>35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_Toc5410 </w:instrText>
      </w:r>
      <w:r>
        <w:rPr>
          <w:rFonts w:cs="Calibri"/>
          <w:lang w:val="en-US"/>
        </w:rPr>
        <w:fldChar w:fldCharType="separate"/>
      </w:r>
      <w:r>
        <w:t xml:space="preserve">Tabel </w:t>
      </w:r>
      <w:r>
        <w:rPr>
          <w:rFonts w:hint="default"/>
          <w:lang w:val="id-ID"/>
        </w:rPr>
        <w:t>3</w:t>
      </w:r>
      <w:r>
        <w:t xml:space="preserve">.32 </w:t>
      </w:r>
      <w:r>
        <w:rPr>
          <w:i/>
          <w:iCs/>
          <w:lang w:val="en-US"/>
        </w:rPr>
        <w:t xml:space="preserve"> Use Case Scenario </w:t>
      </w:r>
      <w:r>
        <w:t>Menambah Transaksi Servis dan Suku Cadang</w:t>
      </w:r>
      <w:r>
        <w:tab/>
      </w:r>
      <w:r>
        <w:fldChar w:fldCharType="begin"/>
      </w:r>
      <w:r>
        <w:instrText xml:space="preserve"> PAGEREF _Toc5410 \h </w:instrText>
      </w:r>
      <w:r>
        <w:fldChar w:fldCharType="separate"/>
      </w:r>
      <w:r>
        <w:t>36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_Toc14599 </w:instrText>
      </w:r>
      <w:r>
        <w:rPr>
          <w:rFonts w:cs="Calibri"/>
          <w:lang w:val="en-US"/>
        </w:rPr>
        <w:fldChar w:fldCharType="separate"/>
      </w:r>
      <w:r>
        <w:t xml:space="preserve">Tabel </w:t>
      </w:r>
      <w:r>
        <w:rPr>
          <w:rFonts w:hint="default"/>
          <w:lang w:val="id-ID"/>
        </w:rPr>
        <w:t>3</w:t>
      </w:r>
      <w:r>
        <w:t xml:space="preserve">.33 </w:t>
      </w:r>
      <w:r>
        <w:rPr>
          <w:i/>
          <w:iCs/>
          <w:lang w:val="en-US"/>
        </w:rPr>
        <w:t xml:space="preserve"> Use Case Scenario </w:t>
      </w:r>
      <w:r>
        <w:t>Melihat Transaksi Servis dan Suku Cadang</w:t>
      </w:r>
      <w:r>
        <w:tab/>
      </w:r>
      <w:r>
        <w:fldChar w:fldCharType="begin"/>
      </w:r>
      <w:r>
        <w:instrText xml:space="preserve"> PAGEREF _Toc14599 \h </w:instrText>
      </w:r>
      <w:r>
        <w:fldChar w:fldCharType="separate"/>
      </w:r>
      <w:r>
        <w:t>37</w:t>
      </w:r>
      <w:r>
        <w:fldChar w:fldCharType="end"/>
      </w:r>
      <w:r>
        <w:rPr>
          <w:rFonts w:cs="Calibri"/>
          <w:lang w:val="en-US"/>
        </w:rPr>
        <w:fldChar w:fldCharType="end"/>
      </w:r>
    </w:p>
    <w:p>
      <w:pPr>
        <w:pStyle w:val="52"/>
        <w:tabs>
          <w:tab w:val="right" w:leader="dot" w:pos="7937"/>
          <w:tab w:val="right" w:pos="8800"/>
        </w:tabs>
      </w:pPr>
      <w:r>
        <w:rPr>
          <w:rFonts w:cs="Calibri"/>
          <w:lang w:val="en-US"/>
        </w:rPr>
        <w:fldChar w:fldCharType="begin"/>
      </w:r>
      <w:r>
        <w:rPr>
          <w:rFonts w:cs="Calibri"/>
          <w:lang w:val="en-US"/>
        </w:rPr>
        <w:instrText xml:space="preserve"> HYPERLINK \l _Toc9462 </w:instrText>
      </w:r>
      <w:r>
        <w:rPr>
          <w:rFonts w:cs="Calibri"/>
          <w:lang w:val="en-US"/>
        </w:rPr>
        <w:fldChar w:fldCharType="separate"/>
      </w:r>
      <w:r>
        <w:t xml:space="preserve">Tabel </w:t>
      </w:r>
      <w:r>
        <w:rPr>
          <w:rFonts w:hint="default"/>
          <w:lang w:val="id-ID"/>
        </w:rPr>
        <w:t>3</w:t>
      </w:r>
      <w:r>
        <w:t xml:space="preserve">.34 </w:t>
      </w:r>
      <w:r>
        <w:rPr>
          <w:i/>
          <w:iCs/>
          <w:lang w:val="en-US"/>
        </w:rPr>
        <w:t xml:space="preserve"> Use Case Scenario </w:t>
      </w:r>
      <w:r>
        <w:t>Mengubah Transaksi Servis dan Suku Cadang</w:t>
      </w:r>
      <w:r>
        <w:rPr>
          <w:i/>
        </w:rPr>
        <w:tab/>
      </w:r>
      <w:r>
        <w:tab/>
      </w:r>
      <w:r>
        <w:fldChar w:fldCharType="begin"/>
      </w:r>
      <w:r>
        <w:instrText xml:space="preserve"> PAGEREF _Toc9462 \h </w:instrText>
      </w:r>
      <w:r>
        <w:fldChar w:fldCharType="separate"/>
      </w:r>
      <w:r>
        <w:t>37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_Toc16055 </w:instrText>
      </w:r>
      <w:r>
        <w:rPr>
          <w:rFonts w:cs="Calibri"/>
          <w:lang w:val="en-US"/>
        </w:rPr>
        <w:fldChar w:fldCharType="separate"/>
      </w:r>
      <w:r>
        <w:t xml:space="preserve">Tabel </w:t>
      </w:r>
      <w:r>
        <w:rPr>
          <w:rFonts w:hint="default"/>
          <w:lang w:val="id-ID"/>
        </w:rPr>
        <w:t>3</w:t>
      </w:r>
      <w:r>
        <w:t xml:space="preserve">.35 </w:t>
      </w:r>
      <w:r>
        <w:rPr>
          <w:i/>
          <w:iCs/>
          <w:lang w:val="en-US"/>
        </w:rPr>
        <w:t xml:space="preserve"> Use Case Scenario </w:t>
      </w:r>
      <w:r>
        <w:t>Menghapus Transaksi Servis dan Suku Cadang</w:t>
      </w:r>
      <w:r>
        <w:tab/>
      </w:r>
      <w:r>
        <w:fldChar w:fldCharType="begin"/>
      </w:r>
      <w:r>
        <w:instrText xml:space="preserve"> PAGEREF _Toc16055 \h </w:instrText>
      </w:r>
      <w:r>
        <w:fldChar w:fldCharType="separate"/>
      </w:r>
      <w:r>
        <w:t>38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_Toc14864 </w:instrText>
      </w:r>
      <w:r>
        <w:rPr>
          <w:rFonts w:cs="Calibri"/>
          <w:lang w:val="en-US"/>
        </w:rPr>
        <w:fldChar w:fldCharType="separate"/>
      </w:r>
      <w:r>
        <w:t xml:space="preserve">Tabel </w:t>
      </w:r>
      <w:r>
        <w:rPr>
          <w:rFonts w:hint="default"/>
          <w:lang w:val="id-ID"/>
        </w:rPr>
        <w:t>3</w:t>
      </w:r>
      <w:r>
        <w:t xml:space="preserve">.36 </w:t>
      </w:r>
      <w:r>
        <w:rPr>
          <w:i/>
          <w:iCs/>
          <w:lang w:val="en-US"/>
        </w:rPr>
        <w:t xml:space="preserve"> Use Case Scenario </w:t>
      </w:r>
      <w:r>
        <w:t>Menambah Pinjaman</w:t>
      </w:r>
      <w:r>
        <w:tab/>
      </w:r>
      <w:r>
        <w:fldChar w:fldCharType="begin"/>
      </w:r>
      <w:r>
        <w:instrText xml:space="preserve"> PAGEREF _Toc14864 \h </w:instrText>
      </w:r>
      <w:r>
        <w:fldChar w:fldCharType="separate"/>
      </w:r>
      <w:r>
        <w:t>38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_Toc9960 </w:instrText>
      </w:r>
      <w:r>
        <w:rPr>
          <w:rFonts w:cs="Calibri"/>
          <w:lang w:val="en-US"/>
        </w:rPr>
        <w:fldChar w:fldCharType="separate"/>
      </w:r>
      <w:r>
        <w:t xml:space="preserve">Tabel </w:t>
      </w:r>
      <w:r>
        <w:rPr>
          <w:rFonts w:hint="default"/>
          <w:lang w:val="id-ID"/>
        </w:rPr>
        <w:t>3</w:t>
      </w:r>
      <w:r>
        <w:t xml:space="preserve">.37 </w:t>
      </w:r>
      <w:r>
        <w:rPr>
          <w:i/>
          <w:iCs/>
          <w:lang w:val="en-US"/>
        </w:rPr>
        <w:t xml:space="preserve"> Use Case Scenario </w:t>
      </w:r>
      <w:r>
        <w:t>Melihat Pinjaman</w:t>
      </w:r>
      <w:r>
        <w:tab/>
      </w:r>
      <w:r>
        <w:fldChar w:fldCharType="begin"/>
      </w:r>
      <w:r>
        <w:instrText xml:space="preserve"> PAGEREF _Toc9960 \h </w:instrText>
      </w:r>
      <w:r>
        <w:fldChar w:fldCharType="separate"/>
      </w:r>
      <w:r>
        <w:t>39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_Toc24918 </w:instrText>
      </w:r>
      <w:r>
        <w:rPr>
          <w:rFonts w:cs="Calibri"/>
          <w:lang w:val="en-US"/>
        </w:rPr>
        <w:fldChar w:fldCharType="separate"/>
      </w:r>
      <w:r>
        <w:t xml:space="preserve">Tabel </w:t>
      </w:r>
      <w:r>
        <w:rPr>
          <w:rFonts w:hint="default"/>
          <w:lang w:val="id-ID"/>
        </w:rPr>
        <w:t>3</w:t>
      </w:r>
      <w:r>
        <w:t xml:space="preserve">.38 </w:t>
      </w:r>
      <w:r>
        <w:rPr>
          <w:i/>
          <w:iCs/>
          <w:lang w:val="en-US"/>
        </w:rPr>
        <w:t xml:space="preserve"> Use Case Scenario </w:t>
      </w:r>
      <w:r>
        <w:t>Mengubah Pinjaman</w:t>
      </w:r>
      <w:r>
        <w:tab/>
      </w:r>
      <w:r>
        <w:fldChar w:fldCharType="begin"/>
      </w:r>
      <w:r>
        <w:instrText xml:space="preserve"> PAGEREF _Toc24918 \h </w:instrText>
      </w:r>
      <w:r>
        <w:fldChar w:fldCharType="separate"/>
      </w:r>
      <w:r>
        <w:t>39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_Toc31572 </w:instrText>
      </w:r>
      <w:r>
        <w:rPr>
          <w:rFonts w:cs="Calibri"/>
          <w:lang w:val="en-US"/>
        </w:rPr>
        <w:fldChar w:fldCharType="separate"/>
      </w:r>
      <w:r>
        <w:t xml:space="preserve">Tabel </w:t>
      </w:r>
      <w:r>
        <w:rPr>
          <w:rFonts w:hint="default"/>
          <w:lang w:val="id-ID"/>
        </w:rPr>
        <w:t>3</w:t>
      </w:r>
      <w:r>
        <w:t xml:space="preserve">.39 </w:t>
      </w:r>
      <w:r>
        <w:rPr>
          <w:i/>
          <w:iCs/>
          <w:lang w:val="en-US"/>
        </w:rPr>
        <w:t xml:space="preserve"> Use Case Scenario </w:t>
      </w:r>
      <w:r>
        <w:t>Menghapus Pinjaman</w:t>
      </w:r>
      <w:r>
        <w:tab/>
      </w:r>
      <w:r>
        <w:fldChar w:fldCharType="begin"/>
      </w:r>
      <w:r>
        <w:instrText xml:space="preserve"> PAGEREF _Toc31572 \h </w:instrText>
      </w:r>
      <w:r>
        <w:fldChar w:fldCharType="separate"/>
      </w:r>
      <w:r>
        <w:t>40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_Toc13559 </w:instrText>
      </w:r>
      <w:r>
        <w:rPr>
          <w:rFonts w:cs="Calibri"/>
          <w:lang w:val="en-US"/>
        </w:rPr>
        <w:fldChar w:fldCharType="separate"/>
      </w:r>
      <w:r>
        <w:t xml:space="preserve">Tabel </w:t>
      </w:r>
      <w:r>
        <w:rPr>
          <w:rFonts w:hint="default"/>
          <w:lang w:val="id-ID"/>
        </w:rPr>
        <w:t>3</w:t>
      </w:r>
      <w:r>
        <w:t xml:space="preserve">.40 </w:t>
      </w:r>
      <w:r>
        <w:rPr>
          <w:i/>
          <w:iCs/>
          <w:lang w:val="en-US"/>
        </w:rPr>
        <w:t xml:space="preserve"> Use Case Scenario </w:t>
      </w:r>
      <w:r>
        <w:t>Melihat Profil</w:t>
      </w:r>
      <w:r>
        <w:tab/>
      </w:r>
      <w:r>
        <w:fldChar w:fldCharType="begin"/>
      </w:r>
      <w:r>
        <w:instrText xml:space="preserve"> PAGEREF _Toc13559 \h </w:instrText>
      </w:r>
      <w:r>
        <w:fldChar w:fldCharType="separate"/>
      </w:r>
      <w:r>
        <w:t>41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_Toc32586 </w:instrText>
      </w:r>
      <w:r>
        <w:rPr>
          <w:rFonts w:cs="Calibri"/>
          <w:lang w:val="en-US"/>
        </w:rPr>
        <w:fldChar w:fldCharType="separate"/>
      </w:r>
      <w:r>
        <w:t xml:space="preserve">Tabel </w:t>
      </w:r>
      <w:r>
        <w:rPr>
          <w:rFonts w:hint="default"/>
          <w:lang w:val="id-ID"/>
        </w:rPr>
        <w:t>3</w:t>
      </w:r>
      <w:r>
        <w:t xml:space="preserve">.41 </w:t>
      </w:r>
      <w:r>
        <w:rPr>
          <w:i/>
          <w:iCs/>
          <w:lang w:val="en-US"/>
        </w:rPr>
        <w:t xml:space="preserve"> Use Case Scenario </w:t>
      </w:r>
      <w:r>
        <w:t>Mengubah Profil</w:t>
      </w:r>
      <w:r>
        <w:tab/>
      </w:r>
      <w:r>
        <w:fldChar w:fldCharType="begin"/>
      </w:r>
      <w:r>
        <w:instrText xml:space="preserve"> PAGEREF _Toc32586 \h </w:instrText>
      </w:r>
      <w:r>
        <w:fldChar w:fldCharType="separate"/>
      </w:r>
      <w:r>
        <w:t>41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_Toc10064 </w:instrText>
      </w:r>
      <w:r>
        <w:rPr>
          <w:rFonts w:cs="Calibri"/>
          <w:lang w:val="en-US"/>
        </w:rPr>
        <w:fldChar w:fldCharType="separate"/>
      </w:r>
      <w:r>
        <w:t xml:space="preserve">Tabel </w:t>
      </w:r>
      <w:r>
        <w:rPr>
          <w:rFonts w:hint="default"/>
          <w:lang w:val="id-ID"/>
        </w:rPr>
        <w:t>3</w:t>
      </w:r>
      <w:r>
        <w:t xml:space="preserve">.42 </w:t>
      </w:r>
      <w:r>
        <w:rPr>
          <w:i/>
          <w:iCs/>
          <w:lang w:val="en-US"/>
        </w:rPr>
        <w:t xml:space="preserve"> Use Case Scenario </w:t>
      </w:r>
      <w:r>
        <w:t xml:space="preserve">Mencetak </w:t>
      </w:r>
      <w:r>
        <w:rPr>
          <w:i/>
        </w:rPr>
        <w:t>Invoice</w:t>
      </w:r>
      <w:r>
        <w:t xml:space="preserve"> Transaksi</w:t>
      </w:r>
      <w:r>
        <w:tab/>
      </w:r>
      <w:r>
        <w:fldChar w:fldCharType="begin"/>
      </w:r>
      <w:r>
        <w:instrText xml:space="preserve"> PAGEREF _Toc10064 \h </w:instrText>
      </w:r>
      <w:r>
        <w:fldChar w:fldCharType="separate"/>
      </w:r>
      <w:r>
        <w:t>42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_Toc29103 </w:instrText>
      </w:r>
      <w:r>
        <w:rPr>
          <w:rFonts w:cs="Calibri"/>
          <w:lang w:val="en-US"/>
        </w:rPr>
        <w:fldChar w:fldCharType="separate"/>
      </w:r>
      <w:r>
        <w:t xml:space="preserve">Tabel </w:t>
      </w:r>
      <w:r>
        <w:rPr>
          <w:rFonts w:hint="default"/>
          <w:lang w:val="id-ID"/>
        </w:rPr>
        <w:t>3</w:t>
      </w:r>
      <w:r>
        <w:t xml:space="preserve">.43 </w:t>
      </w:r>
      <w:r>
        <w:rPr>
          <w:i/>
          <w:iCs/>
          <w:lang w:val="en-US"/>
        </w:rPr>
        <w:t xml:space="preserve"> Use Case Scenario </w:t>
      </w:r>
      <w:r>
        <w:rPr>
          <w:i/>
          <w:iCs/>
        </w:rPr>
        <w:t>Logout</w:t>
      </w:r>
      <w:r>
        <w:tab/>
      </w:r>
      <w:r>
        <w:fldChar w:fldCharType="begin"/>
      </w:r>
      <w:r>
        <w:instrText xml:space="preserve"> PAGEREF _Toc29103 \h </w:instrText>
      </w:r>
      <w:r>
        <w:fldChar w:fldCharType="separate"/>
      </w:r>
      <w:r>
        <w:t>42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_Toc29969 </w:instrText>
      </w:r>
      <w:r>
        <w:rPr>
          <w:rFonts w:cs="Calibri"/>
          <w:lang w:val="en-US"/>
        </w:rPr>
        <w:fldChar w:fldCharType="separate"/>
      </w:r>
      <w:r>
        <w:t xml:space="preserve">Tabel </w:t>
      </w:r>
      <w:r>
        <w:rPr>
          <w:rFonts w:hint="default"/>
          <w:lang w:val="id-ID"/>
        </w:rPr>
        <w:t>3</w:t>
      </w:r>
      <w:r>
        <w:t xml:space="preserve">.44 </w:t>
      </w:r>
      <w:r>
        <w:rPr>
          <w:i/>
          <w:iCs/>
          <w:lang w:val="en-US"/>
        </w:rPr>
        <w:t xml:space="preserve"> Use Case Scenario </w:t>
      </w:r>
      <w:r>
        <w:t>Laporan Stok Rendah</w:t>
      </w:r>
      <w:r>
        <w:tab/>
      </w:r>
      <w:r>
        <w:fldChar w:fldCharType="begin"/>
      </w:r>
      <w:r>
        <w:instrText xml:space="preserve"> PAGEREF _Toc29969 \h </w:instrText>
      </w:r>
      <w:r>
        <w:fldChar w:fldCharType="separate"/>
      </w:r>
      <w:r>
        <w:t>43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_Toc12356 </w:instrText>
      </w:r>
      <w:r>
        <w:rPr>
          <w:rFonts w:cs="Calibri"/>
          <w:lang w:val="en-US"/>
        </w:rPr>
        <w:fldChar w:fldCharType="separate"/>
      </w:r>
      <w:r>
        <w:t xml:space="preserve">Tabel </w:t>
      </w:r>
      <w:r>
        <w:rPr>
          <w:rFonts w:hint="default"/>
          <w:lang w:val="id-ID"/>
        </w:rPr>
        <w:t>3</w:t>
      </w:r>
      <w:r>
        <w:t xml:space="preserve">.45 </w:t>
      </w:r>
      <w:r>
        <w:rPr>
          <w:i/>
          <w:iCs/>
          <w:lang w:val="en-US"/>
        </w:rPr>
        <w:t xml:space="preserve"> Use Case Scenario </w:t>
      </w:r>
      <w:r>
        <w:t>Laporan Stok Rendah</w:t>
      </w:r>
      <w:r>
        <w:tab/>
      </w:r>
      <w:r>
        <w:fldChar w:fldCharType="begin"/>
      </w:r>
      <w:r>
        <w:instrText xml:space="preserve"> PAGEREF _Toc12356 \h </w:instrText>
      </w:r>
      <w:r>
        <w:fldChar w:fldCharType="separate"/>
      </w:r>
      <w:r>
        <w:t>43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_Toc667 </w:instrText>
      </w:r>
      <w:r>
        <w:rPr>
          <w:rFonts w:cs="Calibri"/>
          <w:lang w:val="en-US"/>
        </w:rPr>
        <w:fldChar w:fldCharType="separate"/>
      </w:r>
      <w:r>
        <w:t xml:space="preserve">Tabel </w:t>
      </w:r>
      <w:r>
        <w:rPr>
          <w:rFonts w:hint="default"/>
          <w:lang w:val="id-ID"/>
        </w:rPr>
        <w:t>4</w:t>
      </w:r>
      <w:r>
        <w:t xml:space="preserve">.1 </w:t>
      </w:r>
      <w:r>
        <w:rPr>
          <w:i/>
          <w:iCs/>
        </w:rPr>
        <w:t xml:space="preserve"> </w:t>
      </w:r>
      <w:r>
        <w:t>Algoritme Menambah Laporan Stok Rendah</w:t>
      </w:r>
      <w:r>
        <w:tab/>
      </w:r>
      <w:r>
        <w:fldChar w:fldCharType="begin"/>
      </w:r>
      <w:r>
        <w:instrText xml:space="preserve"> PAGEREF _Toc667 \h </w:instrText>
      </w:r>
      <w:r>
        <w:fldChar w:fldCharType="separate"/>
      </w:r>
      <w:r>
        <w:t>52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_Toc8230 </w:instrText>
      </w:r>
      <w:r>
        <w:rPr>
          <w:rFonts w:cs="Calibri"/>
          <w:lang w:val="en-US"/>
        </w:rPr>
        <w:fldChar w:fldCharType="separate"/>
      </w:r>
      <w:r>
        <w:t xml:space="preserve">Tabel </w:t>
      </w:r>
      <w:r>
        <w:rPr>
          <w:rFonts w:hint="default"/>
          <w:lang w:val="id-ID"/>
        </w:rPr>
        <w:t>4</w:t>
      </w:r>
      <w:r>
        <w:t>.2  Algoritme Mengubah Suku Cadang</w:t>
      </w:r>
      <w:r>
        <w:tab/>
      </w:r>
      <w:r>
        <w:fldChar w:fldCharType="begin"/>
      </w:r>
      <w:r>
        <w:instrText xml:space="preserve"> PAGEREF _Toc8230 \h </w:instrText>
      </w:r>
      <w:r>
        <w:fldChar w:fldCharType="separate"/>
      </w:r>
      <w:r>
        <w:t>52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_Toc10413 </w:instrText>
      </w:r>
      <w:r>
        <w:rPr>
          <w:rFonts w:cs="Calibri"/>
          <w:lang w:val="en-US"/>
        </w:rPr>
        <w:fldChar w:fldCharType="separate"/>
      </w:r>
      <w:r>
        <w:t xml:space="preserve">Tabel </w:t>
      </w:r>
      <w:r>
        <w:rPr>
          <w:rFonts w:hint="default"/>
          <w:lang w:val="id-ID"/>
        </w:rPr>
        <w:t>4</w:t>
      </w:r>
      <w:r>
        <w:t>.3  Algoritme Mengubah Profil</w:t>
      </w:r>
      <w:r>
        <w:tab/>
      </w:r>
      <w:r>
        <w:fldChar w:fldCharType="begin"/>
      </w:r>
      <w:r>
        <w:instrText xml:space="preserve"> PAGEREF _Toc10413 \h </w:instrText>
      </w:r>
      <w:r>
        <w:fldChar w:fldCharType="separate"/>
      </w:r>
      <w:r>
        <w:t>53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_Toc32667 </w:instrText>
      </w:r>
      <w:r>
        <w:rPr>
          <w:rFonts w:cs="Calibri"/>
          <w:lang w:val="en-US"/>
        </w:rPr>
        <w:fldChar w:fldCharType="separate"/>
      </w:r>
      <w:r>
        <w:t xml:space="preserve">Tabel </w:t>
      </w:r>
      <w:r>
        <w:rPr>
          <w:rFonts w:hint="default"/>
          <w:lang w:val="id-ID"/>
        </w:rPr>
        <w:t>4</w:t>
      </w:r>
      <w:r>
        <w:t xml:space="preserve">.4 </w:t>
      </w:r>
      <w:r>
        <w:rPr>
          <w:lang w:val="en-US"/>
        </w:rPr>
        <w:t xml:space="preserve"> Uraian rancangan antarmuka halaman </w:t>
      </w:r>
      <w:r>
        <w:rPr>
          <w:i/>
          <w:iCs/>
        </w:rPr>
        <w:t>Login</w:t>
      </w:r>
      <w:r>
        <w:tab/>
      </w:r>
      <w:r>
        <w:fldChar w:fldCharType="begin"/>
      </w:r>
      <w:r>
        <w:instrText xml:space="preserve"> PAGEREF _Toc32667 \h </w:instrText>
      </w:r>
      <w:r>
        <w:fldChar w:fldCharType="separate"/>
      </w:r>
      <w:r>
        <w:t>54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_Toc13376 </w:instrText>
      </w:r>
      <w:r>
        <w:rPr>
          <w:rFonts w:cs="Calibri"/>
          <w:lang w:val="en-US"/>
        </w:rPr>
        <w:fldChar w:fldCharType="separate"/>
      </w:r>
      <w:r>
        <w:t xml:space="preserve">Tabel </w:t>
      </w:r>
      <w:r>
        <w:rPr>
          <w:rFonts w:hint="default"/>
          <w:lang w:val="id-ID"/>
        </w:rPr>
        <w:t>4</w:t>
      </w:r>
      <w:r>
        <w:t xml:space="preserve">.5 </w:t>
      </w:r>
      <w:r>
        <w:rPr>
          <w:lang w:val="en-US"/>
        </w:rPr>
        <w:t xml:space="preserve"> Uraian rancangan antarmuka halaman </w:t>
      </w:r>
      <w:r>
        <w:rPr>
          <w:i/>
          <w:iCs/>
        </w:rPr>
        <w:t>Dashboard</w:t>
      </w:r>
      <w:r>
        <w:t xml:space="preserve"> </w:t>
      </w:r>
      <w:r>
        <w:rPr>
          <w:i/>
          <w:iCs/>
        </w:rPr>
        <w:t>Manager</w:t>
      </w:r>
      <w:r>
        <w:tab/>
      </w:r>
      <w:r>
        <w:fldChar w:fldCharType="begin"/>
      </w:r>
      <w:r>
        <w:instrText xml:space="preserve"> PAGEREF _Toc13376 \h </w:instrText>
      </w:r>
      <w:r>
        <w:fldChar w:fldCharType="separate"/>
      </w:r>
      <w:r>
        <w:t>55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_Toc1291 </w:instrText>
      </w:r>
      <w:r>
        <w:rPr>
          <w:rFonts w:cs="Calibri"/>
          <w:lang w:val="en-US"/>
        </w:rPr>
        <w:fldChar w:fldCharType="separate"/>
      </w:r>
      <w:r>
        <w:t xml:space="preserve">Tabel </w:t>
      </w:r>
      <w:r>
        <w:rPr>
          <w:rFonts w:hint="default"/>
          <w:lang w:val="id-ID"/>
        </w:rPr>
        <w:t>4</w:t>
      </w:r>
      <w:r>
        <w:t xml:space="preserve">.6 </w:t>
      </w:r>
      <w:r>
        <w:rPr>
          <w:lang w:val="en-US"/>
        </w:rPr>
        <w:t xml:space="preserve"> Uraian rancangan antarmuka halaman </w:t>
      </w:r>
      <w:r>
        <w:t>Laporan Stok Rendah</w:t>
      </w:r>
      <w:r>
        <w:tab/>
      </w:r>
      <w:r>
        <w:fldChar w:fldCharType="begin"/>
      </w:r>
      <w:r>
        <w:instrText xml:space="preserve"> PAGEREF _Toc1291 \h </w:instrText>
      </w:r>
      <w:r>
        <w:fldChar w:fldCharType="separate"/>
      </w:r>
      <w:r>
        <w:t>55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_Toc7599 </w:instrText>
      </w:r>
      <w:r>
        <w:rPr>
          <w:rFonts w:cs="Calibri"/>
          <w:lang w:val="en-US"/>
        </w:rPr>
        <w:fldChar w:fldCharType="separate"/>
      </w:r>
      <w:r>
        <w:t xml:space="preserve">Tabel </w:t>
      </w:r>
      <w:r>
        <w:rPr>
          <w:rFonts w:hint="default"/>
          <w:lang w:val="id-ID"/>
        </w:rPr>
        <w:t>4</w:t>
      </w:r>
      <w:r>
        <w:t xml:space="preserve">.7 </w:t>
      </w:r>
      <w:r>
        <w:rPr>
          <w:lang w:val="en-US"/>
        </w:rPr>
        <w:t xml:space="preserve"> Uraian rancangan antarmuka halaman </w:t>
      </w:r>
      <w:r>
        <w:t>Pembelian Barang</w:t>
      </w:r>
      <w:r>
        <w:tab/>
      </w:r>
      <w:r>
        <w:fldChar w:fldCharType="begin"/>
      </w:r>
      <w:r>
        <w:instrText xml:space="preserve"> PAGEREF _Toc7599 \h </w:instrText>
      </w:r>
      <w:r>
        <w:fldChar w:fldCharType="separate"/>
      </w:r>
      <w:r>
        <w:t>57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_Toc28493 </w:instrText>
      </w:r>
      <w:r>
        <w:rPr>
          <w:rFonts w:cs="Calibri"/>
          <w:lang w:val="en-US"/>
        </w:rPr>
        <w:fldChar w:fldCharType="separate"/>
      </w:r>
      <w:r>
        <w:t xml:space="preserve">Tabel </w:t>
      </w:r>
      <w:r>
        <w:rPr>
          <w:rFonts w:hint="default"/>
          <w:lang w:val="id-ID"/>
        </w:rPr>
        <w:t>4</w:t>
      </w:r>
      <w:r>
        <w:t>.8  Spesifikasi Perangkat Keras Sistem</w:t>
      </w:r>
      <w:r>
        <w:tab/>
      </w:r>
      <w:r>
        <w:fldChar w:fldCharType="begin"/>
      </w:r>
      <w:r>
        <w:instrText xml:space="preserve"> PAGEREF _Toc28493 \h </w:instrText>
      </w:r>
      <w:r>
        <w:fldChar w:fldCharType="separate"/>
      </w:r>
      <w:r>
        <w:t>58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_Toc15131 </w:instrText>
      </w:r>
      <w:r>
        <w:rPr>
          <w:rFonts w:cs="Calibri"/>
          <w:lang w:val="en-US"/>
        </w:rPr>
        <w:fldChar w:fldCharType="separate"/>
      </w:r>
      <w:r>
        <w:t>Tabel 4.9  Spesifikasi Perangkat Lunak Sistem</w:t>
      </w:r>
      <w:r>
        <w:tab/>
      </w:r>
      <w:r>
        <w:fldChar w:fldCharType="begin"/>
      </w:r>
      <w:r>
        <w:instrText xml:space="preserve"> PAGEREF _Toc15131 \h </w:instrText>
      </w:r>
      <w:r>
        <w:fldChar w:fldCharType="separate"/>
      </w:r>
      <w:r>
        <w:t>58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_Toc27429 </w:instrText>
      </w:r>
      <w:r>
        <w:rPr>
          <w:rFonts w:cs="Calibri"/>
          <w:lang w:val="en-US"/>
        </w:rPr>
        <w:fldChar w:fldCharType="separate"/>
      </w:r>
      <w:r>
        <w:t>Tabel 4.10  Implementasi Kode Menambah Laporan Stok Rendah</w:t>
      </w:r>
      <w:r>
        <w:tab/>
      </w:r>
      <w:r>
        <w:fldChar w:fldCharType="begin"/>
      </w:r>
      <w:r>
        <w:instrText xml:space="preserve"> PAGEREF _Toc27429 \h </w:instrText>
      </w:r>
      <w:r>
        <w:fldChar w:fldCharType="separate"/>
      </w:r>
      <w:r>
        <w:t>59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_Toc29198 </w:instrText>
      </w:r>
      <w:r>
        <w:rPr>
          <w:rFonts w:cs="Calibri"/>
          <w:lang w:val="en-US"/>
        </w:rPr>
        <w:fldChar w:fldCharType="separate"/>
      </w:r>
      <w:r>
        <w:t>Tabel 4.11  Implementasi Kode Mengubah Suku Cadang</w:t>
      </w:r>
      <w:r>
        <w:tab/>
      </w:r>
      <w:r>
        <w:fldChar w:fldCharType="begin"/>
      </w:r>
      <w:r>
        <w:instrText xml:space="preserve"> PAGEREF _Toc29198 \h </w:instrText>
      </w:r>
      <w:r>
        <w:fldChar w:fldCharType="separate"/>
      </w:r>
      <w:r>
        <w:t>60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_Toc29194 </w:instrText>
      </w:r>
      <w:r>
        <w:rPr>
          <w:rFonts w:cs="Calibri"/>
          <w:lang w:val="en-US"/>
        </w:rPr>
        <w:fldChar w:fldCharType="separate"/>
      </w:r>
      <w:r>
        <w:t>Tabel 4.12  Implementasi Kode Mengubah Profil</w:t>
      </w:r>
      <w:r>
        <w:tab/>
      </w:r>
      <w:r>
        <w:fldChar w:fldCharType="begin"/>
      </w:r>
      <w:r>
        <w:instrText xml:space="preserve"> PAGEREF _Toc29194 \h </w:instrText>
      </w:r>
      <w:r>
        <w:fldChar w:fldCharType="separate"/>
      </w:r>
      <w:r>
        <w:t>60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_Toc11358 </w:instrText>
      </w:r>
      <w:r>
        <w:rPr>
          <w:rFonts w:cs="Calibri"/>
          <w:lang w:val="en-US"/>
        </w:rPr>
        <w:fldChar w:fldCharType="separate"/>
      </w:r>
      <w:r>
        <w:t xml:space="preserve">Tabel 5.1  Algoritme Fungsi </w:t>
      </w:r>
      <w:r>
        <w:rPr>
          <w:i/>
          <w:iCs/>
        </w:rPr>
        <w:t>add_report()</w:t>
      </w:r>
      <w:r>
        <w:tab/>
      </w:r>
      <w:r>
        <w:fldChar w:fldCharType="begin"/>
      </w:r>
      <w:r>
        <w:instrText xml:space="preserve"> PAGEREF _Toc11358 \h </w:instrText>
      </w:r>
      <w:r>
        <w:fldChar w:fldCharType="separate"/>
      </w:r>
      <w:r>
        <w:t>66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_Toc1580 </w:instrText>
      </w:r>
      <w:r>
        <w:rPr>
          <w:rFonts w:cs="Calibri"/>
          <w:lang w:val="en-US"/>
        </w:rPr>
        <w:fldChar w:fldCharType="separate"/>
      </w:r>
      <w:r>
        <w:t xml:space="preserve">Tabel 5.2  Hasil Pengujian Unit Fungsi </w:t>
      </w:r>
      <w:r>
        <w:rPr>
          <w:i/>
          <w:iCs/>
        </w:rPr>
        <w:t>store(Request $request)</w:t>
      </w:r>
      <w:r>
        <w:tab/>
      </w:r>
      <w:r>
        <w:fldChar w:fldCharType="begin"/>
      </w:r>
      <w:r>
        <w:instrText xml:space="preserve"> PAGEREF _Toc1580 \h </w:instrText>
      </w:r>
      <w:r>
        <w:fldChar w:fldCharType="separate"/>
      </w:r>
      <w:r>
        <w:t>67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_Toc5205 </w:instrText>
      </w:r>
      <w:r>
        <w:rPr>
          <w:rFonts w:cs="Calibri"/>
          <w:lang w:val="en-US"/>
        </w:rPr>
        <w:fldChar w:fldCharType="separate"/>
      </w:r>
      <w:r>
        <w:t xml:space="preserve">Tabel 5.3  Algoritme Fungsi </w:t>
      </w:r>
      <w:r>
        <w:rPr>
          <w:i/>
          <w:iCs/>
        </w:rPr>
        <w:t>update()</w:t>
      </w:r>
      <w:r>
        <w:tab/>
      </w:r>
      <w:r>
        <w:fldChar w:fldCharType="begin"/>
      </w:r>
      <w:r>
        <w:instrText xml:space="preserve"> PAGEREF _Toc5205 \h </w:instrText>
      </w:r>
      <w:r>
        <w:fldChar w:fldCharType="separate"/>
      </w:r>
      <w:r>
        <w:t>68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_Toc28597 </w:instrText>
      </w:r>
      <w:r>
        <w:rPr>
          <w:rFonts w:cs="Calibri"/>
          <w:lang w:val="en-US"/>
        </w:rPr>
        <w:fldChar w:fldCharType="separate"/>
      </w:r>
      <w:r>
        <w:t xml:space="preserve">Tabel 5.4  Hasil Pengujian Unit Fungsi </w:t>
      </w:r>
      <w:r>
        <w:rPr>
          <w:i/>
          <w:iCs/>
        </w:rPr>
        <w:t>update()</w:t>
      </w:r>
      <w:r>
        <w:tab/>
      </w:r>
      <w:r>
        <w:fldChar w:fldCharType="begin"/>
      </w:r>
      <w:r>
        <w:instrText xml:space="preserve"> PAGEREF _Toc28597 \h </w:instrText>
      </w:r>
      <w:r>
        <w:fldChar w:fldCharType="separate"/>
      </w:r>
      <w:r>
        <w:t>70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_Toc23566 </w:instrText>
      </w:r>
      <w:r>
        <w:rPr>
          <w:rFonts w:cs="Calibri"/>
          <w:lang w:val="en-US"/>
        </w:rPr>
        <w:fldChar w:fldCharType="separate"/>
      </w:r>
      <w:r>
        <w:t xml:space="preserve">Tabel 5.5  Algoritme Fungsi </w:t>
      </w:r>
      <w:r>
        <w:rPr>
          <w:i/>
          <w:iCs/>
        </w:rPr>
        <w:t>update()</w:t>
      </w:r>
      <w:r>
        <w:tab/>
      </w:r>
      <w:r>
        <w:fldChar w:fldCharType="begin"/>
      </w:r>
      <w:r>
        <w:instrText xml:space="preserve"> PAGEREF _Toc23566 \h </w:instrText>
      </w:r>
      <w:r>
        <w:fldChar w:fldCharType="separate"/>
      </w:r>
      <w:r>
        <w:t>71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_Toc24399 </w:instrText>
      </w:r>
      <w:r>
        <w:rPr>
          <w:rFonts w:cs="Calibri"/>
          <w:lang w:val="en-US"/>
        </w:rPr>
        <w:fldChar w:fldCharType="separate"/>
      </w:r>
      <w:r>
        <w:t xml:space="preserve">Tabel 5.6  Hasil Pengujian Unit Fungsi </w:t>
      </w:r>
      <w:r>
        <w:rPr>
          <w:i/>
          <w:iCs/>
        </w:rPr>
        <w:t>update(Request $request)</w:t>
      </w:r>
      <w:r>
        <w:tab/>
      </w:r>
      <w:r>
        <w:fldChar w:fldCharType="begin"/>
      </w:r>
      <w:r>
        <w:instrText xml:space="preserve"> PAGEREF _Toc24399 \h </w:instrText>
      </w:r>
      <w:r>
        <w:fldChar w:fldCharType="separate"/>
      </w:r>
      <w:r>
        <w:t>72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_Toc5154 </w:instrText>
      </w:r>
      <w:r>
        <w:rPr>
          <w:rFonts w:cs="Calibri"/>
          <w:lang w:val="en-US"/>
        </w:rPr>
        <w:fldChar w:fldCharType="separate"/>
      </w:r>
      <w:r>
        <w:t xml:space="preserve">Tabel 5.7 </w:t>
      </w:r>
      <w:r>
        <w:rPr>
          <w:iCs/>
        </w:rPr>
        <w:t xml:space="preserve"> Pseudocode Algoritme Fungsi </w:t>
      </w:r>
      <w:r>
        <w:rPr>
          <w:i/>
        </w:rPr>
        <w:t>store</w:t>
      </w:r>
      <w:r>
        <w:rPr>
          <w:i/>
          <w:iCs/>
        </w:rPr>
        <w:t xml:space="preserve"> add_transaction()</w:t>
      </w:r>
      <w:r>
        <w:tab/>
      </w:r>
      <w:r>
        <w:fldChar w:fldCharType="begin"/>
      </w:r>
      <w:r>
        <w:instrText xml:space="preserve"> PAGEREF _Toc5154 \h </w:instrText>
      </w:r>
      <w:r>
        <w:fldChar w:fldCharType="separate"/>
      </w:r>
      <w:r>
        <w:t>74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_Toc6631 </w:instrText>
      </w:r>
      <w:r>
        <w:rPr>
          <w:rFonts w:cs="Calibri"/>
          <w:lang w:val="en-US"/>
        </w:rPr>
        <w:fldChar w:fldCharType="separate"/>
      </w:r>
      <w:r>
        <w:t xml:space="preserve">Tabel 5.8  Hasil Pengujian Integrasi Fungsi </w:t>
      </w:r>
      <w:r>
        <w:rPr>
          <w:i/>
          <w:iCs/>
        </w:rPr>
        <w:t>add_transaction()</w:t>
      </w:r>
      <w:r>
        <w:tab/>
      </w:r>
      <w:r>
        <w:fldChar w:fldCharType="begin"/>
      </w:r>
      <w:r>
        <w:instrText xml:space="preserve"> PAGEREF _Toc6631 \h </w:instrText>
      </w:r>
      <w:r>
        <w:fldChar w:fldCharType="separate"/>
      </w:r>
      <w:r>
        <w:t>76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_Toc21893 </w:instrText>
      </w:r>
      <w:r>
        <w:rPr>
          <w:rFonts w:cs="Calibri"/>
          <w:lang w:val="en-US"/>
        </w:rPr>
        <w:fldChar w:fldCharType="separate"/>
      </w:r>
      <w:r>
        <w:t>Tabel 5.9  Pengujian Validasi Menambah Transaksi Servis dan Suku Cadang</w:t>
      </w:r>
      <w:r>
        <w:tab/>
      </w:r>
      <w:r>
        <w:fldChar w:fldCharType="begin"/>
      </w:r>
      <w:r>
        <w:instrText xml:space="preserve"> PAGEREF _Toc21893 \h </w:instrText>
      </w:r>
      <w:r>
        <w:fldChar w:fldCharType="separate"/>
      </w:r>
      <w:r>
        <w:t>78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_Toc4529 </w:instrText>
      </w:r>
      <w:r>
        <w:rPr>
          <w:rFonts w:cs="Calibri"/>
          <w:lang w:val="en-US"/>
        </w:rPr>
        <w:fldChar w:fldCharType="separate"/>
      </w:r>
      <w:r>
        <w:t>Tabel 5.10  Pengujian Validasi Melihat Suku Cadang Rendah</w:t>
      </w:r>
      <w:r>
        <w:tab/>
      </w:r>
      <w:r>
        <w:fldChar w:fldCharType="begin"/>
      </w:r>
      <w:r>
        <w:instrText xml:space="preserve"> PAGEREF _Toc4529 \h </w:instrText>
      </w:r>
      <w:r>
        <w:fldChar w:fldCharType="separate"/>
      </w:r>
      <w:r>
        <w:t>79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_Toc17066 </w:instrText>
      </w:r>
      <w:r>
        <w:rPr>
          <w:rFonts w:cs="Calibri"/>
          <w:lang w:val="en-US"/>
        </w:rPr>
        <w:fldChar w:fldCharType="separate"/>
      </w:r>
      <w:r>
        <w:t>Tabel 5.11  Pengujian Validasi Membeli Suku Cadang</w:t>
      </w:r>
      <w:r>
        <w:tab/>
      </w:r>
      <w:r>
        <w:fldChar w:fldCharType="begin"/>
      </w:r>
      <w:r>
        <w:instrText xml:space="preserve"> PAGEREF _Toc17066 \h </w:instrText>
      </w:r>
      <w:r>
        <w:fldChar w:fldCharType="separate"/>
      </w:r>
      <w:r>
        <w:t>79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_Toc4205 </w:instrText>
      </w:r>
      <w:r>
        <w:rPr>
          <w:rFonts w:cs="Calibri"/>
          <w:lang w:val="en-US"/>
        </w:rPr>
        <w:fldChar w:fldCharType="separate"/>
      </w:r>
      <w:r>
        <w:t>Tabel 5.12  Pengujian Validasi Melihat Suku Cadang</w:t>
      </w:r>
      <w:r>
        <w:tab/>
      </w:r>
      <w:r>
        <w:fldChar w:fldCharType="begin"/>
      </w:r>
      <w:r>
        <w:instrText xml:space="preserve"> PAGEREF _Toc4205 \h </w:instrText>
      </w:r>
      <w:r>
        <w:fldChar w:fldCharType="separate"/>
      </w:r>
      <w:r>
        <w:t>80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_Toc9198 </w:instrText>
      </w:r>
      <w:r>
        <w:rPr>
          <w:rFonts w:cs="Calibri"/>
          <w:lang w:val="en-US"/>
        </w:rPr>
        <w:fldChar w:fldCharType="separate"/>
      </w:r>
      <w:r>
        <w:t>Tabel 5.13  Pengujian Validasi Mengubah Suku Cadang</w:t>
      </w:r>
      <w:r>
        <w:tab/>
      </w:r>
      <w:r>
        <w:fldChar w:fldCharType="begin"/>
      </w:r>
      <w:r>
        <w:instrText xml:space="preserve"> PAGEREF _Toc9198 \h </w:instrText>
      </w:r>
      <w:r>
        <w:fldChar w:fldCharType="separate"/>
      </w:r>
      <w:r>
        <w:t>81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_Toc22248 </w:instrText>
      </w:r>
      <w:r>
        <w:rPr>
          <w:rFonts w:cs="Calibri"/>
          <w:lang w:val="en-US"/>
        </w:rPr>
        <w:fldChar w:fldCharType="separate"/>
      </w:r>
      <w:r>
        <w:t>Tabel 5.14  Pengujian Validasi Menghapus Suku Cadang</w:t>
      </w:r>
      <w:r>
        <w:tab/>
      </w:r>
      <w:r>
        <w:fldChar w:fldCharType="begin"/>
      </w:r>
      <w:r>
        <w:instrText xml:space="preserve"> PAGEREF _Toc22248 \h </w:instrText>
      </w:r>
      <w:r>
        <w:fldChar w:fldCharType="separate"/>
      </w:r>
      <w:r>
        <w:t>81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_Toc9011 </w:instrText>
      </w:r>
      <w:r>
        <w:rPr>
          <w:rFonts w:cs="Calibri"/>
          <w:lang w:val="en-US"/>
        </w:rPr>
        <w:fldChar w:fldCharType="separate"/>
      </w:r>
      <w:r>
        <w:t>Tabel 5.15  Pengujian Validasi Melihat Servis</w:t>
      </w:r>
      <w:r>
        <w:tab/>
      </w:r>
      <w:r>
        <w:fldChar w:fldCharType="begin"/>
      </w:r>
      <w:r>
        <w:instrText xml:space="preserve"> PAGEREF _Toc9011 \h </w:instrText>
      </w:r>
      <w:r>
        <w:fldChar w:fldCharType="separate"/>
      </w:r>
      <w:r>
        <w:t>82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_Toc21957 </w:instrText>
      </w:r>
      <w:r>
        <w:rPr>
          <w:rFonts w:cs="Calibri"/>
          <w:lang w:val="en-US"/>
        </w:rPr>
        <w:fldChar w:fldCharType="separate"/>
      </w:r>
      <w:r>
        <w:t>Tabel 5.16  Pengujian Validasi Menambah Servis</w:t>
      </w:r>
      <w:r>
        <w:tab/>
      </w:r>
      <w:r>
        <w:fldChar w:fldCharType="begin"/>
      </w:r>
      <w:r>
        <w:instrText xml:space="preserve"> PAGEREF _Toc21957 \h </w:instrText>
      </w:r>
      <w:r>
        <w:fldChar w:fldCharType="separate"/>
      </w:r>
      <w:r>
        <w:t>83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_Toc27339 </w:instrText>
      </w:r>
      <w:r>
        <w:rPr>
          <w:rFonts w:cs="Calibri"/>
          <w:lang w:val="en-US"/>
        </w:rPr>
        <w:fldChar w:fldCharType="separate"/>
      </w:r>
      <w:r>
        <w:t>Tabel 5.17  Pengujian Validasi Mengubah Servis</w:t>
      </w:r>
      <w:r>
        <w:tab/>
      </w:r>
      <w:r>
        <w:fldChar w:fldCharType="begin"/>
      </w:r>
      <w:r>
        <w:instrText xml:space="preserve"> PAGEREF _Toc27339 \h </w:instrText>
      </w:r>
      <w:r>
        <w:fldChar w:fldCharType="separate"/>
      </w:r>
      <w:r>
        <w:t>83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_Toc25469 </w:instrText>
      </w:r>
      <w:r>
        <w:rPr>
          <w:rFonts w:cs="Calibri"/>
          <w:lang w:val="en-US"/>
        </w:rPr>
        <w:fldChar w:fldCharType="separate"/>
      </w:r>
      <w:r>
        <w:t>Tabel 5.18  Pengujian Validasi Menghapus Servis</w:t>
      </w:r>
      <w:r>
        <w:tab/>
      </w:r>
      <w:r>
        <w:fldChar w:fldCharType="begin"/>
      </w:r>
      <w:r>
        <w:instrText xml:space="preserve"> PAGEREF _Toc25469 \h </w:instrText>
      </w:r>
      <w:r>
        <w:fldChar w:fldCharType="separate"/>
      </w:r>
      <w:r>
        <w:t>84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_Toc11161 </w:instrText>
      </w:r>
      <w:r>
        <w:rPr>
          <w:rFonts w:cs="Calibri"/>
          <w:lang w:val="en-US"/>
        </w:rPr>
        <w:fldChar w:fldCharType="separate"/>
      </w:r>
      <w:r>
        <w:t xml:space="preserve">Tabel 5.19  Pengujian Validasi Melihat </w:t>
      </w:r>
      <w:r>
        <w:rPr>
          <w:i/>
        </w:rPr>
        <w:t>Mechanic</w:t>
      </w:r>
      <w:r>
        <w:tab/>
      </w:r>
      <w:r>
        <w:fldChar w:fldCharType="begin"/>
      </w:r>
      <w:r>
        <w:instrText xml:space="preserve"> PAGEREF _Toc11161 \h </w:instrText>
      </w:r>
      <w:r>
        <w:fldChar w:fldCharType="separate"/>
      </w:r>
      <w:r>
        <w:t>84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_Toc5029 </w:instrText>
      </w:r>
      <w:r>
        <w:rPr>
          <w:rFonts w:cs="Calibri"/>
          <w:lang w:val="en-US"/>
        </w:rPr>
        <w:fldChar w:fldCharType="separate"/>
      </w:r>
      <w:r>
        <w:t xml:space="preserve">Tabel 6.20  Pengujian Validasi Menambah </w:t>
      </w:r>
      <w:r>
        <w:rPr>
          <w:i/>
          <w:szCs w:val="24"/>
        </w:rPr>
        <w:t>Mechanic</w:t>
      </w:r>
      <w:r>
        <w:tab/>
      </w:r>
      <w:r>
        <w:fldChar w:fldCharType="begin"/>
      </w:r>
      <w:r>
        <w:instrText xml:space="preserve"> PAGEREF _Toc5029 \h </w:instrText>
      </w:r>
      <w:r>
        <w:fldChar w:fldCharType="separate"/>
      </w:r>
      <w:r>
        <w:t>85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_Toc20082 </w:instrText>
      </w:r>
      <w:r>
        <w:rPr>
          <w:rFonts w:cs="Calibri"/>
          <w:lang w:val="en-US"/>
        </w:rPr>
        <w:fldChar w:fldCharType="separate"/>
      </w:r>
      <w:r>
        <w:t xml:space="preserve">Tabel 5.21  Pengujian Validasi Mengubah </w:t>
      </w:r>
      <w:r>
        <w:rPr>
          <w:i/>
          <w:szCs w:val="24"/>
        </w:rPr>
        <w:t>Mechanic</w:t>
      </w:r>
      <w:r>
        <w:tab/>
      </w:r>
      <w:r>
        <w:fldChar w:fldCharType="begin"/>
      </w:r>
      <w:r>
        <w:instrText xml:space="preserve"> PAGEREF _Toc20082 \h </w:instrText>
      </w:r>
      <w:r>
        <w:fldChar w:fldCharType="separate"/>
      </w:r>
      <w:r>
        <w:t>85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_Toc4976 </w:instrText>
      </w:r>
      <w:r>
        <w:rPr>
          <w:rFonts w:cs="Calibri"/>
          <w:lang w:val="en-US"/>
        </w:rPr>
        <w:fldChar w:fldCharType="separate"/>
      </w:r>
      <w:r>
        <w:t xml:space="preserve">Tabel 5.22  Pengujian Validasi Menghapus </w:t>
      </w:r>
      <w:r>
        <w:rPr>
          <w:i/>
        </w:rPr>
        <w:t>Mechanic</w:t>
      </w:r>
      <w:r>
        <w:tab/>
      </w:r>
      <w:r>
        <w:fldChar w:fldCharType="begin"/>
      </w:r>
      <w:r>
        <w:instrText xml:space="preserve"> PAGEREF _Toc4976 \h </w:instrText>
      </w:r>
      <w:r>
        <w:fldChar w:fldCharType="separate"/>
      </w:r>
      <w:r>
        <w:t>86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_Toc21705 </w:instrText>
      </w:r>
      <w:r>
        <w:rPr>
          <w:rFonts w:cs="Calibri"/>
          <w:lang w:val="en-US"/>
        </w:rPr>
        <w:fldChar w:fldCharType="separate"/>
      </w:r>
      <w:r>
        <w:t xml:space="preserve">Tabel 5.23  Pengujian Validasi Melihat Gaji </w:t>
      </w:r>
      <w:r>
        <w:rPr>
          <w:i/>
        </w:rPr>
        <w:t>Mechanic</w:t>
      </w:r>
      <w:r>
        <w:tab/>
      </w:r>
      <w:r>
        <w:fldChar w:fldCharType="begin"/>
      </w:r>
      <w:r>
        <w:instrText xml:space="preserve"> PAGEREF _Toc21705 \h </w:instrText>
      </w:r>
      <w:r>
        <w:fldChar w:fldCharType="separate"/>
      </w:r>
      <w:r>
        <w:t>86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_Toc12148 </w:instrText>
      </w:r>
      <w:r>
        <w:rPr>
          <w:rFonts w:cs="Calibri"/>
          <w:lang w:val="en-US"/>
        </w:rPr>
        <w:fldChar w:fldCharType="separate"/>
      </w:r>
      <w:r>
        <w:t xml:space="preserve">Tabel 6.24  Pengujian Validasi Mengubah Status Peminjaman </w:t>
      </w:r>
      <w:r>
        <w:rPr>
          <w:i/>
        </w:rPr>
        <w:t>Mechanic</w:t>
      </w:r>
      <w:r>
        <w:tab/>
      </w:r>
      <w:r>
        <w:fldChar w:fldCharType="begin"/>
      </w:r>
      <w:r>
        <w:instrText xml:space="preserve"> PAGEREF _Toc12148 \h </w:instrText>
      </w:r>
      <w:r>
        <w:fldChar w:fldCharType="separate"/>
      </w:r>
      <w:r>
        <w:t>87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_Toc11404 </w:instrText>
      </w:r>
      <w:r>
        <w:rPr>
          <w:rFonts w:cs="Calibri"/>
          <w:lang w:val="en-US"/>
        </w:rPr>
        <w:fldChar w:fldCharType="separate"/>
      </w:r>
      <w:r>
        <w:t>Tabel 5.25  Pengujian Validasi Menambah Pelanggan</w:t>
      </w:r>
      <w:r>
        <w:tab/>
      </w:r>
      <w:r>
        <w:fldChar w:fldCharType="begin"/>
      </w:r>
      <w:r>
        <w:instrText xml:space="preserve"> PAGEREF _Toc11404 \h </w:instrText>
      </w:r>
      <w:r>
        <w:fldChar w:fldCharType="separate"/>
      </w:r>
      <w:r>
        <w:t>87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_Toc26289 </w:instrText>
      </w:r>
      <w:r>
        <w:rPr>
          <w:rFonts w:cs="Calibri"/>
          <w:lang w:val="en-US"/>
        </w:rPr>
        <w:fldChar w:fldCharType="separate"/>
      </w:r>
      <w:r>
        <w:t>Tabel 5.26  Pengujian Validasi Melihat Pelanggan</w:t>
      </w:r>
      <w:r>
        <w:tab/>
      </w:r>
      <w:r>
        <w:fldChar w:fldCharType="begin"/>
      </w:r>
      <w:r>
        <w:instrText xml:space="preserve"> PAGEREF _Toc26289 \h </w:instrText>
      </w:r>
      <w:r>
        <w:fldChar w:fldCharType="separate"/>
      </w:r>
      <w:r>
        <w:t>88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_Toc31561 </w:instrText>
      </w:r>
      <w:r>
        <w:rPr>
          <w:rFonts w:cs="Calibri"/>
          <w:lang w:val="en-US"/>
        </w:rPr>
        <w:fldChar w:fldCharType="separate"/>
      </w:r>
      <w:r>
        <w:t>Tabel 6.27  Pengujian Validasi Mengubah Pelanggan</w:t>
      </w:r>
      <w:r>
        <w:tab/>
      </w:r>
      <w:r>
        <w:fldChar w:fldCharType="begin"/>
      </w:r>
      <w:r>
        <w:instrText xml:space="preserve"> PAGEREF _Toc31561 \h </w:instrText>
      </w:r>
      <w:r>
        <w:fldChar w:fldCharType="separate"/>
      </w:r>
      <w:r>
        <w:t>88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_Toc11983 </w:instrText>
      </w:r>
      <w:r>
        <w:rPr>
          <w:rFonts w:cs="Calibri"/>
          <w:lang w:val="en-US"/>
        </w:rPr>
        <w:fldChar w:fldCharType="separate"/>
      </w:r>
      <w:r>
        <w:t>Tabel 5.28  Pengujian Validasi Menghapus Pelanggan</w:t>
      </w:r>
      <w:r>
        <w:tab/>
      </w:r>
      <w:r>
        <w:fldChar w:fldCharType="begin"/>
      </w:r>
      <w:r>
        <w:instrText xml:space="preserve"> PAGEREF _Toc11983 \h </w:instrText>
      </w:r>
      <w:r>
        <w:fldChar w:fldCharType="separate"/>
      </w:r>
      <w:r>
        <w:t>89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_Toc9365 </w:instrText>
      </w:r>
      <w:r>
        <w:rPr>
          <w:rFonts w:cs="Calibri"/>
          <w:lang w:val="en-US"/>
        </w:rPr>
        <w:fldChar w:fldCharType="separate"/>
      </w:r>
      <w:r>
        <w:t>Tabel 5.29  Pengujian Validasi Menambah Transaksi Penjualan Suku Cadang</w:t>
      </w:r>
      <w:r>
        <w:tab/>
      </w:r>
      <w:r>
        <w:fldChar w:fldCharType="begin"/>
      </w:r>
      <w:r>
        <w:instrText xml:space="preserve"> PAGEREF _Toc9365 \h </w:instrText>
      </w:r>
      <w:r>
        <w:fldChar w:fldCharType="separate"/>
      </w:r>
      <w:r>
        <w:t>89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_Toc19879 </w:instrText>
      </w:r>
      <w:r>
        <w:rPr>
          <w:rFonts w:cs="Calibri"/>
          <w:lang w:val="en-US"/>
        </w:rPr>
        <w:fldChar w:fldCharType="separate"/>
      </w:r>
      <w:r>
        <w:t>Tabel 5.30  Pengujian Validasi Melihat Pelanggan</w:t>
      </w:r>
      <w:r>
        <w:tab/>
      </w:r>
      <w:r>
        <w:fldChar w:fldCharType="begin"/>
      </w:r>
      <w:r>
        <w:instrText xml:space="preserve"> PAGEREF _Toc19879 \h </w:instrText>
      </w:r>
      <w:r>
        <w:fldChar w:fldCharType="separate"/>
      </w:r>
      <w:r>
        <w:t>90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_Toc4014 </w:instrText>
      </w:r>
      <w:r>
        <w:rPr>
          <w:rFonts w:cs="Calibri"/>
          <w:lang w:val="en-US"/>
        </w:rPr>
        <w:fldChar w:fldCharType="separate"/>
      </w:r>
      <w:r>
        <w:t>Tabel 5.31  Pengujian Validasi Mengubah Transaksi Pembelian Suku Cadang</w:t>
      </w:r>
      <w:r>
        <w:tab/>
      </w:r>
      <w:r>
        <w:fldChar w:fldCharType="begin"/>
      </w:r>
      <w:r>
        <w:instrText xml:space="preserve"> PAGEREF _Toc4014 \h </w:instrText>
      </w:r>
      <w:r>
        <w:fldChar w:fldCharType="separate"/>
      </w:r>
      <w:r>
        <w:t>90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_Toc27653 </w:instrText>
      </w:r>
      <w:r>
        <w:rPr>
          <w:rFonts w:cs="Calibri"/>
          <w:lang w:val="en-US"/>
        </w:rPr>
        <w:fldChar w:fldCharType="separate"/>
      </w:r>
      <w:r>
        <w:t>Tabel 5.32  Pengujian Validasi Menghapus Transaksi Pembelian Suku Cadang</w:t>
      </w:r>
      <w:r>
        <w:tab/>
      </w:r>
      <w:r>
        <w:fldChar w:fldCharType="begin"/>
      </w:r>
      <w:r>
        <w:instrText xml:space="preserve"> PAGEREF _Toc27653 \h </w:instrText>
      </w:r>
      <w:r>
        <w:fldChar w:fldCharType="separate"/>
      </w:r>
      <w:r>
        <w:t>91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_Toc28767 </w:instrText>
      </w:r>
      <w:r>
        <w:rPr>
          <w:rFonts w:cs="Calibri"/>
          <w:lang w:val="en-US"/>
        </w:rPr>
        <w:fldChar w:fldCharType="separate"/>
      </w:r>
      <w:r>
        <w:t>Tabel 5.33  Pengujian Validasi Menambah Transaksi Servis</w:t>
      </w:r>
      <w:r>
        <w:tab/>
      </w:r>
      <w:r>
        <w:fldChar w:fldCharType="begin"/>
      </w:r>
      <w:r>
        <w:instrText xml:space="preserve"> PAGEREF _Toc28767 \h </w:instrText>
      </w:r>
      <w:r>
        <w:fldChar w:fldCharType="separate"/>
      </w:r>
      <w:r>
        <w:t>92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_Toc17836 </w:instrText>
      </w:r>
      <w:r>
        <w:rPr>
          <w:rFonts w:cs="Calibri"/>
          <w:lang w:val="en-US"/>
        </w:rPr>
        <w:fldChar w:fldCharType="separate"/>
      </w:r>
      <w:r>
        <w:t>Tabel 5.34  Pengujian Validasi Melihat Transaksi Servis</w:t>
      </w:r>
      <w:r>
        <w:tab/>
      </w:r>
      <w:r>
        <w:fldChar w:fldCharType="begin"/>
      </w:r>
      <w:r>
        <w:instrText xml:space="preserve"> PAGEREF _Toc17836 \h </w:instrText>
      </w:r>
      <w:r>
        <w:fldChar w:fldCharType="separate"/>
      </w:r>
      <w:r>
        <w:t>92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_Toc5924 </w:instrText>
      </w:r>
      <w:r>
        <w:rPr>
          <w:rFonts w:cs="Calibri"/>
          <w:lang w:val="en-US"/>
        </w:rPr>
        <w:fldChar w:fldCharType="separate"/>
      </w:r>
      <w:r>
        <w:t>Tabel 5.35  Pengujian Validasi Mengubah Transaksi Servis</w:t>
      </w:r>
      <w:r>
        <w:tab/>
      </w:r>
      <w:r>
        <w:fldChar w:fldCharType="begin"/>
      </w:r>
      <w:r>
        <w:instrText xml:space="preserve"> PAGEREF _Toc5924 \h </w:instrText>
      </w:r>
      <w:r>
        <w:fldChar w:fldCharType="separate"/>
      </w:r>
      <w:r>
        <w:t>93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_Toc6811 </w:instrText>
      </w:r>
      <w:r>
        <w:rPr>
          <w:rFonts w:cs="Calibri"/>
          <w:lang w:val="en-US"/>
        </w:rPr>
        <w:fldChar w:fldCharType="separate"/>
      </w:r>
      <w:r>
        <w:t>Tabel 5.36  Pengujian Validasi Menghapus Transaksi Servis</w:t>
      </w:r>
      <w:r>
        <w:tab/>
      </w:r>
      <w:r>
        <w:fldChar w:fldCharType="begin"/>
      </w:r>
      <w:r>
        <w:instrText xml:space="preserve"> PAGEREF _Toc6811 \h </w:instrText>
      </w:r>
      <w:r>
        <w:fldChar w:fldCharType="separate"/>
      </w:r>
      <w:r>
        <w:t>93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_Toc3215 </w:instrText>
      </w:r>
      <w:r>
        <w:rPr>
          <w:rFonts w:cs="Calibri"/>
          <w:lang w:val="en-US"/>
        </w:rPr>
        <w:fldChar w:fldCharType="separate"/>
      </w:r>
      <w:r>
        <w:t>Tabel 5.37  Pengujian Validasi Melihat Transaksi Servis dan Suku Cadang</w:t>
      </w:r>
      <w:r>
        <w:tab/>
      </w:r>
      <w:r>
        <w:fldChar w:fldCharType="begin"/>
      </w:r>
      <w:r>
        <w:instrText xml:space="preserve"> PAGEREF _Toc3215 \h </w:instrText>
      </w:r>
      <w:r>
        <w:fldChar w:fldCharType="separate"/>
      </w:r>
      <w:r>
        <w:t>94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_Toc17807 </w:instrText>
      </w:r>
      <w:r>
        <w:rPr>
          <w:rFonts w:cs="Calibri"/>
          <w:lang w:val="en-US"/>
        </w:rPr>
        <w:fldChar w:fldCharType="separate"/>
      </w:r>
      <w:r>
        <w:t>Tabel 5.38  Pengujian Validasi Mengubah Transaksi Servis dan Suku Cadang</w:t>
      </w:r>
      <w:r>
        <w:tab/>
      </w:r>
      <w:r>
        <w:fldChar w:fldCharType="begin"/>
      </w:r>
      <w:r>
        <w:instrText xml:space="preserve"> PAGEREF _Toc17807 \h </w:instrText>
      </w:r>
      <w:r>
        <w:fldChar w:fldCharType="separate"/>
      </w:r>
      <w:r>
        <w:t>94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_Toc31722 </w:instrText>
      </w:r>
      <w:r>
        <w:rPr>
          <w:rFonts w:cs="Calibri"/>
          <w:lang w:val="en-US"/>
        </w:rPr>
        <w:fldChar w:fldCharType="separate"/>
      </w:r>
      <w:r>
        <w:t>Tabel 5.39  Pengujian Validasi Menghapus Transaksi Servis dan Suku Cadang</w:t>
      </w:r>
      <w:r>
        <w:tab/>
      </w:r>
      <w:r>
        <w:fldChar w:fldCharType="begin"/>
      </w:r>
      <w:r>
        <w:instrText xml:space="preserve"> PAGEREF _Toc31722 \h </w:instrText>
      </w:r>
      <w:r>
        <w:fldChar w:fldCharType="separate"/>
      </w:r>
      <w:r>
        <w:t>95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_Toc7113 </w:instrText>
      </w:r>
      <w:r>
        <w:rPr>
          <w:rFonts w:cs="Calibri"/>
          <w:lang w:val="en-US"/>
        </w:rPr>
        <w:fldChar w:fldCharType="separate"/>
      </w:r>
      <w:r>
        <w:t>Tabel 5.40  Pengujian Validasi Menambah Pinjaman</w:t>
      </w:r>
      <w:r>
        <w:tab/>
      </w:r>
      <w:r>
        <w:fldChar w:fldCharType="begin"/>
      </w:r>
      <w:r>
        <w:instrText xml:space="preserve"> PAGEREF _Toc7113 \h </w:instrText>
      </w:r>
      <w:r>
        <w:fldChar w:fldCharType="separate"/>
      </w:r>
      <w:r>
        <w:t>96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_Toc12574 </w:instrText>
      </w:r>
      <w:r>
        <w:rPr>
          <w:rFonts w:cs="Calibri"/>
          <w:lang w:val="en-US"/>
        </w:rPr>
        <w:fldChar w:fldCharType="separate"/>
      </w:r>
      <w:r>
        <w:t>Tabel 5.41  Pengujian Validasi Melihat Pinjaman</w:t>
      </w:r>
      <w:r>
        <w:tab/>
      </w:r>
      <w:r>
        <w:fldChar w:fldCharType="begin"/>
      </w:r>
      <w:r>
        <w:instrText xml:space="preserve"> PAGEREF _Toc12574 \h </w:instrText>
      </w:r>
      <w:r>
        <w:fldChar w:fldCharType="separate"/>
      </w:r>
      <w:r>
        <w:t>96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_Toc31249 </w:instrText>
      </w:r>
      <w:r>
        <w:rPr>
          <w:rFonts w:cs="Calibri"/>
          <w:lang w:val="en-US"/>
        </w:rPr>
        <w:fldChar w:fldCharType="separate"/>
      </w:r>
      <w:r>
        <w:t>Tabel 5.42  Pengujian Validasi Mengubah Pinjaman</w:t>
      </w:r>
      <w:r>
        <w:tab/>
      </w:r>
      <w:r>
        <w:fldChar w:fldCharType="begin"/>
      </w:r>
      <w:r>
        <w:instrText xml:space="preserve"> PAGEREF _Toc31249 \h </w:instrText>
      </w:r>
      <w:r>
        <w:fldChar w:fldCharType="separate"/>
      </w:r>
      <w:r>
        <w:t>97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_Toc11732 </w:instrText>
      </w:r>
      <w:r>
        <w:rPr>
          <w:rFonts w:cs="Calibri"/>
          <w:lang w:val="en-US"/>
        </w:rPr>
        <w:fldChar w:fldCharType="separate"/>
      </w:r>
      <w:r>
        <w:t>Tabel 5.43  Pengujian Validasi Menghapus Transaksi Servis</w:t>
      </w:r>
      <w:r>
        <w:tab/>
      </w:r>
      <w:r>
        <w:fldChar w:fldCharType="begin"/>
      </w:r>
      <w:r>
        <w:instrText xml:space="preserve"> PAGEREF _Toc11732 \h </w:instrText>
      </w:r>
      <w:r>
        <w:fldChar w:fldCharType="separate"/>
      </w:r>
      <w:r>
        <w:t>97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_Toc8955 </w:instrText>
      </w:r>
      <w:r>
        <w:rPr>
          <w:rFonts w:cs="Calibri"/>
          <w:lang w:val="en-US"/>
        </w:rPr>
        <w:fldChar w:fldCharType="separate"/>
      </w:r>
      <w:r>
        <w:t>Tabel 5.44  Pengujian Validasi Melihat Profil</w:t>
      </w:r>
      <w:r>
        <w:tab/>
      </w:r>
      <w:r>
        <w:fldChar w:fldCharType="begin"/>
      </w:r>
      <w:r>
        <w:instrText xml:space="preserve"> PAGEREF _Toc8955 \h </w:instrText>
      </w:r>
      <w:r>
        <w:fldChar w:fldCharType="separate"/>
      </w:r>
      <w:r>
        <w:t>98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_Toc6617 </w:instrText>
      </w:r>
      <w:r>
        <w:rPr>
          <w:rFonts w:cs="Calibri"/>
          <w:lang w:val="en-US"/>
        </w:rPr>
        <w:fldChar w:fldCharType="separate"/>
      </w:r>
      <w:r>
        <w:t>Tabel 5.45  Pengujian Validasi Mengubah Profil</w:t>
      </w:r>
      <w:r>
        <w:tab/>
      </w:r>
      <w:r>
        <w:fldChar w:fldCharType="begin"/>
      </w:r>
      <w:r>
        <w:instrText xml:space="preserve"> PAGEREF _Toc6617 \h </w:instrText>
      </w:r>
      <w:r>
        <w:fldChar w:fldCharType="separate"/>
      </w:r>
      <w:r>
        <w:t>98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_Toc21097 </w:instrText>
      </w:r>
      <w:r>
        <w:rPr>
          <w:rFonts w:cs="Calibri"/>
          <w:lang w:val="en-US"/>
        </w:rPr>
        <w:fldChar w:fldCharType="separate"/>
      </w:r>
      <w:r>
        <w:t xml:space="preserve">Tabel 5.46  Pengujian Validasi Mencetak </w:t>
      </w:r>
      <w:r>
        <w:rPr>
          <w:i/>
        </w:rPr>
        <w:t>Invoice</w:t>
      </w:r>
      <w:r>
        <w:t xml:space="preserve"> Transaksi</w:t>
      </w:r>
      <w:r>
        <w:tab/>
      </w:r>
      <w:r>
        <w:fldChar w:fldCharType="begin"/>
      </w:r>
      <w:r>
        <w:instrText xml:space="preserve"> PAGEREF _Toc21097 \h </w:instrText>
      </w:r>
      <w:r>
        <w:fldChar w:fldCharType="separate"/>
      </w:r>
      <w:r>
        <w:t>99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_Toc4807 </w:instrText>
      </w:r>
      <w:r>
        <w:rPr>
          <w:rFonts w:cs="Calibri"/>
          <w:lang w:val="en-US"/>
        </w:rPr>
        <w:fldChar w:fldCharType="separate"/>
      </w:r>
      <w:r>
        <w:t>Tabel 5.47  Pengujian Validasi Logout</w:t>
      </w:r>
      <w:r>
        <w:tab/>
      </w:r>
      <w:r>
        <w:fldChar w:fldCharType="begin"/>
      </w:r>
      <w:r>
        <w:instrText xml:space="preserve"> PAGEREF _Toc4807 \h </w:instrText>
      </w:r>
      <w:r>
        <w:fldChar w:fldCharType="separate"/>
      </w:r>
      <w:r>
        <w:t>100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_Toc10833 </w:instrText>
      </w:r>
      <w:r>
        <w:rPr>
          <w:rFonts w:cs="Calibri"/>
          <w:lang w:val="en-US"/>
        </w:rPr>
        <w:fldChar w:fldCharType="separate"/>
      </w:r>
      <w:r>
        <w:t xml:space="preserve">Tabel 5.48  Pengujian Validasi </w:t>
      </w:r>
      <w:r>
        <w:rPr>
          <w:i/>
          <w:iCs/>
        </w:rPr>
        <w:t>Login</w:t>
      </w:r>
      <w:r>
        <w:tab/>
      </w:r>
      <w:r>
        <w:fldChar w:fldCharType="begin"/>
      </w:r>
      <w:r>
        <w:instrText xml:space="preserve"> PAGEREF _Toc10833 \h </w:instrText>
      </w:r>
      <w:r>
        <w:fldChar w:fldCharType="separate"/>
      </w:r>
      <w:r>
        <w:t>100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_Toc7906 </w:instrText>
      </w:r>
      <w:r>
        <w:rPr>
          <w:rFonts w:cs="Calibri"/>
          <w:lang w:val="en-US"/>
        </w:rPr>
        <w:fldChar w:fldCharType="separate"/>
      </w:r>
      <w:r>
        <w:t>Tabel 5.49  Pengujian Validasi Menambah Laporan Suku Cadang Rendah</w:t>
      </w:r>
      <w:r>
        <w:tab/>
      </w:r>
      <w:r>
        <w:fldChar w:fldCharType="begin"/>
      </w:r>
      <w:r>
        <w:instrText xml:space="preserve"> PAGEREF _Toc7906 \h </w:instrText>
      </w:r>
      <w:r>
        <w:fldChar w:fldCharType="separate"/>
      </w:r>
      <w:r>
        <w:t>101</w:t>
      </w:r>
      <w:r>
        <w:fldChar w:fldCharType="end"/>
      </w:r>
      <w:r>
        <w:rPr>
          <w:rFonts w:cs="Calibri"/>
          <w:lang w:val="en-US"/>
        </w:rPr>
        <w:fldChar w:fldCharType="end"/>
      </w:r>
    </w:p>
    <w:p>
      <w:pPr>
        <w:rPr>
          <w:rFonts w:cs="Calibri"/>
          <w:lang w:val="en-US"/>
        </w:rPr>
      </w:pPr>
      <w:r>
        <w:rPr>
          <w:rFonts w:cs="Calibri"/>
          <w:lang w:val="en-US"/>
        </w:rPr>
        <w:fldChar w:fldCharType="end"/>
      </w:r>
    </w:p>
    <w:p>
      <w:pPr>
        <w:pStyle w:val="76"/>
        <w:rPr>
          <w:rFonts w:cs="Calibri"/>
          <w:caps w:val="0"/>
        </w:rPr>
      </w:pPr>
      <w:bookmarkStart w:id="12" w:name="_Toc428800280"/>
      <w:bookmarkStart w:id="13" w:name="_Toc17711460"/>
      <w:bookmarkStart w:id="14" w:name="_Toc22242"/>
      <w:r>
        <w:rPr>
          <w:rFonts w:cs="Calibri"/>
          <w:caps w:val="0"/>
        </w:rPr>
        <w:t>DAFTAR GAMBAR</w:t>
      </w:r>
      <w:bookmarkEnd w:id="12"/>
      <w:bookmarkEnd w:id="13"/>
      <w:bookmarkEnd w:id="14"/>
    </w:p>
    <w:p>
      <w:pPr>
        <w:pStyle w:val="52"/>
        <w:tabs>
          <w:tab w:val="right" w:leader="dot" w:pos="7937"/>
        </w:tabs>
      </w:pPr>
      <w:r>
        <w:rPr>
          <w:rFonts w:cs="Calibri"/>
          <w:lang w:val="en-US"/>
        </w:rPr>
        <w:fldChar w:fldCharType="begin"/>
      </w:r>
      <w:r>
        <w:rPr>
          <w:rFonts w:cs="Calibri"/>
          <w:lang w:val="en-US"/>
        </w:rPr>
        <w:instrText xml:space="preserve"> TOC \h \z \c "Gambar" </w:instrText>
      </w:r>
      <w:r>
        <w:rPr>
          <w:rFonts w:cs="Calibri"/>
          <w:lang w:val="en-US"/>
        </w:rPr>
        <w:fldChar w:fldCharType="separate"/>
      </w:r>
      <w:r>
        <w:rPr>
          <w:rFonts w:cs="Calibri"/>
          <w:lang w:val="en-US"/>
        </w:rPr>
        <w:fldChar w:fldCharType="begin"/>
      </w:r>
      <w:r>
        <w:rPr>
          <w:rFonts w:cs="Calibri"/>
          <w:lang w:val="en-US"/>
        </w:rPr>
        <w:instrText xml:space="preserve"> HYPERLINK \l _Toc5391 </w:instrText>
      </w:r>
      <w:r>
        <w:rPr>
          <w:rFonts w:cs="Calibri"/>
          <w:lang w:val="en-US"/>
        </w:rPr>
        <w:fldChar w:fldCharType="separate"/>
      </w:r>
      <w:r>
        <w:t xml:space="preserve">Gambar 3.1 </w:t>
      </w:r>
      <w:r>
        <w:rPr>
          <w:lang w:val="zh-CN"/>
        </w:rPr>
        <w:t xml:space="preserve"> </w:t>
      </w:r>
      <w:r>
        <w:t xml:space="preserve">Metodologi </w:t>
      </w:r>
      <w:r>
        <w:rPr>
          <w:lang w:val="id-ID"/>
        </w:rPr>
        <w:t>proyek</w:t>
      </w:r>
      <w:r>
        <w:tab/>
      </w:r>
      <w:r>
        <w:fldChar w:fldCharType="begin"/>
      </w:r>
      <w:r>
        <w:instrText xml:space="preserve"> PAGEREF _Toc5391 \h </w:instrText>
      </w:r>
      <w:r>
        <w:fldChar w:fldCharType="separate"/>
      </w:r>
      <w:r>
        <w:t>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_Toc19399 </w:instrText>
      </w:r>
      <w:r>
        <w:rPr>
          <w:rFonts w:cs="Calibri"/>
          <w:lang w:val="en-US"/>
        </w:rPr>
        <w:fldChar w:fldCharType="separate"/>
      </w:r>
      <w:r>
        <w:t xml:space="preserve">Gambar 4.1  Transaksi Bengkel </w:t>
      </w:r>
      <w:r>
        <w:rPr>
          <w:i/>
          <w:iCs/>
        </w:rPr>
        <w:t>As-Is</w:t>
      </w:r>
      <w:r>
        <w:tab/>
      </w:r>
      <w:r>
        <w:fldChar w:fldCharType="begin"/>
      </w:r>
      <w:r>
        <w:instrText xml:space="preserve"> PAGEREF _Toc19399 \h </w:instrText>
      </w:r>
      <w:r>
        <w:fldChar w:fldCharType="separate"/>
      </w:r>
      <w:r>
        <w:t>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_Toc7926 </w:instrText>
      </w:r>
      <w:r>
        <w:rPr>
          <w:rFonts w:cs="Calibri"/>
          <w:lang w:val="en-US"/>
        </w:rPr>
        <w:fldChar w:fldCharType="separate"/>
      </w:r>
      <w:r>
        <w:t xml:space="preserve">Gambar 4.2  Transaksi Servis </w:t>
      </w:r>
      <w:r>
        <w:rPr>
          <w:i/>
          <w:iCs/>
        </w:rPr>
        <w:t>To-Be</w:t>
      </w:r>
      <w:r>
        <w:tab/>
      </w:r>
      <w:r>
        <w:fldChar w:fldCharType="begin"/>
      </w:r>
      <w:r>
        <w:instrText xml:space="preserve"> PAGEREF _Toc7926 \h </w:instrText>
      </w:r>
      <w:r>
        <w:fldChar w:fldCharType="separate"/>
      </w:r>
      <w:r>
        <w:t>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_Toc7360 </w:instrText>
      </w:r>
      <w:r>
        <w:rPr>
          <w:rFonts w:cs="Calibri"/>
          <w:lang w:val="en-US"/>
        </w:rPr>
        <w:fldChar w:fldCharType="separate"/>
      </w:r>
      <w:r>
        <w:t xml:space="preserve">Gambar 4.3  Transaksi Penjualan Suku Cadang </w:t>
      </w:r>
      <w:r>
        <w:rPr>
          <w:i/>
          <w:iCs/>
        </w:rPr>
        <w:t>To-Be</w:t>
      </w:r>
      <w:r>
        <w:tab/>
      </w:r>
      <w:r>
        <w:fldChar w:fldCharType="begin"/>
      </w:r>
      <w:r>
        <w:instrText xml:space="preserve"> PAGEREF _Toc7360 \h </w:instrText>
      </w:r>
      <w:r>
        <w:fldChar w:fldCharType="separate"/>
      </w:r>
      <w:r>
        <w:t>10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_Toc15258 </w:instrText>
      </w:r>
      <w:r>
        <w:rPr>
          <w:rFonts w:cs="Calibri"/>
          <w:lang w:val="en-US"/>
        </w:rPr>
        <w:fldChar w:fldCharType="separate"/>
      </w:r>
      <w:r>
        <w:rPr>
          <w:bCs/>
        </w:rPr>
        <w:t>Gambar 4.</w:t>
      </w:r>
      <w:r>
        <w:t xml:space="preserve">4 </w:t>
      </w:r>
      <w:r>
        <w:rPr>
          <w:bCs/>
        </w:rPr>
        <w:t xml:space="preserve"> Peminjaman Uang </w:t>
      </w:r>
      <w:r>
        <w:rPr>
          <w:bCs/>
          <w:i/>
          <w:iCs/>
        </w:rPr>
        <w:t>As-Is</w:t>
      </w:r>
      <w:r>
        <w:tab/>
      </w:r>
      <w:r>
        <w:fldChar w:fldCharType="begin"/>
      </w:r>
      <w:r>
        <w:instrText xml:space="preserve"> PAGEREF _Toc15258 \h </w:instrText>
      </w:r>
      <w:r>
        <w:fldChar w:fldCharType="separate"/>
      </w:r>
      <w:r>
        <w:t>10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_Toc30322 </w:instrText>
      </w:r>
      <w:r>
        <w:rPr>
          <w:rFonts w:cs="Calibri"/>
          <w:lang w:val="en-US"/>
        </w:rPr>
        <w:fldChar w:fldCharType="separate"/>
      </w:r>
      <w:r>
        <w:t>Gambar 4.5  Peminjaman Uang To-Be</w:t>
      </w:r>
      <w:r>
        <w:tab/>
      </w:r>
      <w:r>
        <w:fldChar w:fldCharType="begin"/>
      </w:r>
      <w:r>
        <w:instrText xml:space="preserve"> PAGEREF _Toc30322 \h </w:instrText>
      </w:r>
      <w:r>
        <w:fldChar w:fldCharType="separate"/>
      </w:r>
      <w:r>
        <w:t>11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_Toc5912 </w:instrText>
      </w:r>
      <w:r>
        <w:rPr>
          <w:rFonts w:cs="Calibri"/>
          <w:lang w:val="en-US"/>
        </w:rPr>
        <w:fldChar w:fldCharType="separate"/>
      </w:r>
      <w:r>
        <w:t>Gambar 4.6  Pembelian Suku Cadang</w:t>
      </w:r>
      <w:r>
        <w:rPr>
          <w:i/>
        </w:rPr>
        <w:t xml:space="preserve"> </w:t>
      </w:r>
      <w:r>
        <w:rPr>
          <w:i/>
          <w:iCs/>
        </w:rPr>
        <w:t>As-Is</w:t>
      </w:r>
      <w:r>
        <w:tab/>
      </w:r>
      <w:r>
        <w:fldChar w:fldCharType="begin"/>
      </w:r>
      <w:r>
        <w:instrText xml:space="preserve"> PAGEREF _Toc5912 \h </w:instrText>
      </w:r>
      <w:r>
        <w:fldChar w:fldCharType="separate"/>
      </w:r>
      <w:r>
        <w:t>11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_Toc2287 </w:instrText>
      </w:r>
      <w:r>
        <w:rPr>
          <w:rFonts w:cs="Calibri"/>
          <w:lang w:val="en-US"/>
        </w:rPr>
        <w:fldChar w:fldCharType="separate"/>
      </w:r>
      <w:r>
        <w:t>Gambar 4.7  Pembelian Suku Cadang</w:t>
      </w:r>
      <w:r>
        <w:rPr>
          <w:i/>
        </w:rPr>
        <w:t xml:space="preserve"> </w:t>
      </w:r>
      <w:r>
        <w:rPr>
          <w:i/>
          <w:iCs/>
        </w:rPr>
        <w:t>To-Be</w:t>
      </w:r>
      <w:r>
        <w:tab/>
      </w:r>
      <w:r>
        <w:fldChar w:fldCharType="begin"/>
      </w:r>
      <w:r>
        <w:instrText xml:space="preserve"> PAGEREF _Toc2287 \h </w:instrText>
      </w:r>
      <w:r>
        <w:fldChar w:fldCharType="separate"/>
      </w:r>
      <w:r>
        <w:t>12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_Toc7733 </w:instrText>
      </w:r>
      <w:r>
        <w:rPr>
          <w:rFonts w:cs="Calibri"/>
          <w:lang w:val="en-US"/>
        </w:rPr>
        <w:fldChar w:fldCharType="separate"/>
      </w:r>
      <w:r>
        <w:t xml:space="preserve">Gambar 4.8 </w:t>
      </w:r>
      <w:r>
        <w:rPr>
          <w:bCs w:val="0"/>
          <w:lang w:val="en-US"/>
        </w:rPr>
        <w:t xml:space="preserve"> </w:t>
      </w:r>
      <w:r>
        <w:rPr>
          <w:bCs w:val="0"/>
        </w:rPr>
        <w:t>Deskripsi</w:t>
      </w:r>
      <w:r>
        <w:rPr>
          <w:bCs w:val="0"/>
          <w:lang w:val="en-US"/>
        </w:rPr>
        <w:t xml:space="preserve"> Aktor</w:t>
      </w:r>
      <w:r>
        <w:tab/>
      </w:r>
      <w:r>
        <w:fldChar w:fldCharType="begin"/>
      </w:r>
      <w:r>
        <w:instrText xml:space="preserve"> PAGEREF _Toc7733 \h </w:instrText>
      </w:r>
      <w:r>
        <w:fldChar w:fldCharType="separate"/>
      </w:r>
      <w:r>
        <w:t>12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_Toc17497 </w:instrText>
      </w:r>
      <w:r>
        <w:rPr>
          <w:rFonts w:cs="Calibri"/>
          <w:lang w:val="en-US"/>
        </w:rPr>
        <w:fldChar w:fldCharType="separate"/>
      </w:r>
      <w:r>
        <w:t xml:space="preserve">Gambar </w:t>
      </w:r>
      <w:r>
        <w:rPr>
          <w:rFonts w:hint="default"/>
          <w:lang w:val="id-ID"/>
        </w:rPr>
        <w:t>3</w:t>
      </w:r>
      <w:r>
        <w:t xml:space="preserve">.9 </w:t>
      </w:r>
      <w:r>
        <w:rPr>
          <w:i/>
          <w:iCs/>
          <w:lang w:val="en-US"/>
        </w:rPr>
        <w:t xml:space="preserve"> Use Case Diagram</w:t>
      </w:r>
      <w:r>
        <w:tab/>
      </w:r>
      <w:r>
        <w:fldChar w:fldCharType="begin"/>
      </w:r>
      <w:r>
        <w:instrText xml:space="preserve"> PAGEREF _Toc17497 \h </w:instrText>
      </w:r>
      <w:r>
        <w:fldChar w:fldCharType="separate"/>
      </w:r>
      <w:r>
        <w:t>19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_Toc18491 </w:instrText>
      </w:r>
      <w:r>
        <w:rPr>
          <w:rFonts w:cs="Calibri"/>
          <w:lang w:val="en-US"/>
        </w:rPr>
        <w:fldChar w:fldCharType="separate"/>
      </w:r>
      <w:r>
        <w:t xml:space="preserve">Gambar </w:t>
      </w:r>
      <w:r>
        <w:rPr>
          <w:rFonts w:hint="default"/>
          <w:lang w:val="id-ID"/>
        </w:rPr>
        <w:t>4</w:t>
      </w:r>
      <w:r>
        <w:t>.1  Sequence Menambah Laporan Stok Rendah</w:t>
      </w:r>
      <w:r>
        <w:tab/>
      </w:r>
      <w:r>
        <w:fldChar w:fldCharType="begin"/>
      </w:r>
      <w:r>
        <w:instrText xml:space="preserve"> PAGEREF _Toc18491 \h </w:instrText>
      </w:r>
      <w:r>
        <w:fldChar w:fldCharType="separate"/>
      </w:r>
      <w:r>
        <w:t>45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_Toc4434 </w:instrText>
      </w:r>
      <w:r>
        <w:rPr>
          <w:rFonts w:cs="Calibri"/>
          <w:lang w:val="en-US"/>
        </w:rPr>
        <w:fldChar w:fldCharType="separate"/>
      </w:r>
      <w:r>
        <w:t xml:space="preserve">Gambar </w:t>
      </w:r>
      <w:r>
        <w:rPr>
          <w:rFonts w:hint="default"/>
          <w:lang w:val="id-ID"/>
        </w:rPr>
        <w:t>4</w:t>
      </w:r>
      <w:r>
        <w:t>.2  Sequence Diagram Mengubah Suku Cadang</w:t>
      </w:r>
      <w:r>
        <w:tab/>
      </w:r>
      <w:r>
        <w:fldChar w:fldCharType="begin"/>
      </w:r>
      <w:r>
        <w:instrText xml:space="preserve"> PAGEREF _Toc4434 \h </w:instrText>
      </w:r>
      <w:r>
        <w:fldChar w:fldCharType="separate"/>
      </w:r>
      <w:r>
        <w:t>46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_Toc13060 </w:instrText>
      </w:r>
      <w:r>
        <w:rPr>
          <w:rFonts w:cs="Calibri"/>
          <w:lang w:val="en-US"/>
        </w:rPr>
        <w:fldChar w:fldCharType="separate"/>
      </w:r>
      <w:r>
        <w:t xml:space="preserve">Gambar </w:t>
      </w:r>
      <w:r>
        <w:rPr>
          <w:rFonts w:hint="default"/>
          <w:lang w:val="id-ID"/>
        </w:rPr>
        <w:t>4</w:t>
      </w:r>
      <w:r>
        <w:t>.3  Sequence Mengubah Profil</w:t>
      </w:r>
      <w:r>
        <w:tab/>
      </w:r>
      <w:r>
        <w:fldChar w:fldCharType="begin"/>
      </w:r>
      <w:r>
        <w:instrText xml:space="preserve"> PAGEREF _Toc13060 \h </w:instrText>
      </w:r>
      <w:r>
        <w:fldChar w:fldCharType="separate"/>
      </w:r>
      <w:r>
        <w:t>47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_Toc28083 </w:instrText>
      </w:r>
      <w:r>
        <w:rPr>
          <w:rFonts w:cs="Calibri"/>
          <w:lang w:val="en-US"/>
        </w:rPr>
        <w:fldChar w:fldCharType="separate"/>
      </w:r>
      <w:r>
        <w:t xml:space="preserve">Gambar </w:t>
      </w:r>
      <w:r>
        <w:rPr>
          <w:rFonts w:hint="default"/>
          <w:lang w:val="id-ID"/>
        </w:rPr>
        <w:t>4</w:t>
      </w:r>
      <w:r>
        <w:t>.4  Perancangan Class Diagram</w:t>
      </w:r>
      <w:r>
        <w:tab/>
      </w:r>
      <w:r>
        <w:fldChar w:fldCharType="begin"/>
      </w:r>
      <w:r>
        <w:instrText xml:space="preserve"> PAGEREF _Toc28083 \h </w:instrText>
      </w:r>
      <w:r>
        <w:fldChar w:fldCharType="separate"/>
      </w:r>
      <w:r>
        <w:t>48</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_Toc17748 </w:instrText>
      </w:r>
      <w:r>
        <w:rPr>
          <w:rFonts w:cs="Calibri"/>
          <w:lang w:val="en-US"/>
        </w:rPr>
        <w:fldChar w:fldCharType="separate"/>
      </w:r>
      <w:r>
        <w:t xml:space="preserve">Gambar </w:t>
      </w:r>
      <w:r>
        <w:rPr>
          <w:rFonts w:hint="default"/>
          <w:lang w:val="id-ID"/>
        </w:rPr>
        <w:t>4</w:t>
      </w:r>
      <w:r>
        <w:t xml:space="preserve">.5 </w:t>
      </w:r>
      <w:r>
        <w:rPr>
          <w:i/>
          <w:lang w:val="en-US"/>
        </w:rPr>
        <w:t xml:space="preserve"> </w:t>
      </w:r>
      <w:r>
        <w:rPr>
          <w:i/>
        </w:rPr>
        <w:t>Conceptual Data Model (CDM)</w:t>
      </w:r>
      <w:r>
        <w:tab/>
      </w:r>
      <w:r>
        <w:fldChar w:fldCharType="begin"/>
      </w:r>
      <w:r>
        <w:instrText xml:space="preserve"> PAGEREF _Toc17748 \h </w:instrText>
      </w:r>
      <w:r>
        <w:fldChar w:fldCharType="separate"/>
      </w:r>
      <w:r>
        <w:t>50</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_Toc16769 </w:instrText>
      </w:r>
      <w:r>
        <w:rPr>
          <w:rFonts w:cs="Calibri"/>
          <w:lang w:val="en-US"/>
        </w:rPr>
        <w:fldChar w:fldCharType="separate"/>
      </w:r>
      <w:r>
        <w:t xml:space="preserve">Gambar </w:t>
      </w:r>
      <w:r>
        <w:rPr>
          <w:rFonts w:hint="default"/>
          <w:lang w:val="id-ID"/>
        </w:rPr>
        <w:t>4</w:t>
      </w:r>
      <w:r>
        <w:t xml:space="preserve">.6  </w:t>
      </w:r>
      <w:r>
        <w:rPr>
          <w:i/>
        </w:rPr>
        <w:t>Physical Data Model (PDM)</w:t>
      </w:r>
      <w:r>
        <w:tab/>
      </w:r>
      <w:r>
        <w:fldChar w:fldCharType="begin"/>
      </w:r>
      <w:r>
        <w:instrText xml:space="preserve"> PAGEREF _Toc16769 \h </w:instrText>
      </w:r>
      <w:r>
        <w:fldChar w:fldCharType="separate"/>
      </w:r>
      <w:r>
        <w:t>51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_Toc19308 </w:instrText>
      </w:r>
      <w:r>
        <w:rPr>
          <w:rFonts w:cs="Calibri"/>
          <w:lang w:val="en-US"/>
        </w:rPr>
        <w:fldChar w:fldCharType="separate"/>
      </w:r>
      <w:r>
        <w:t xml:space="preserve">Gambar </w:t>
      </w:r>
      <w:r>
        <w:rPr>
          <w:rFonts w:hint="default"/>
          <w:lang w:val="id-ID"/>
        </w:rPr>
        <w:t>4</w:t>
      </w:r>
      <w:r>
        <w:t xml:space="preserve">.7  Perancangan Antarmuka </w:t>
      </w:r>
      <w:r>
        <w:rPr>
          <w:i/>
          <w:iCs/>
        </w:rPr>
        <w:t>Login</w:t>
      </w:r>
      <w:r>
        <w:tab/>
      </w:r>
      <w:r>
        <w:fldChar w:fldCharType="begin"/>
      </w:r>
      <w:r>
        <w:instrText xml:space="preserve"> PAGEREF _Toc19308 \h </w:instrText>
      </w:r>
      <w:r>
        <w:fldChar w:fldCharType="separate"/>
      </w:r>
      <w:r>
        <w:t>54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_Toc29 </w:instrText>
      </w:r>
      <w:r>
        <w:rPr>
          <w:rFonts w:cs="Calibri"/>
          <w:lang w:val="en-US"/>
        </w:rPr>
        <w:fldChar w:fldCharType="separate"/>
      </w:r>
      <w:r>
        <w:t xml:space="preserve">Gambar </w:t>
      </w:r>
      <w:r>
        <w:rPr>
          <w:rFonts w:hint="default"/>
          <w:lang w:val="id-ID"/>
        </w:rPr>
        <w:t>4</w:t>
      </w:r>
      <w:r>
        <w:t xml:space="preserve">.8  Antarmuka </w:t>
      </w:r>
      <w:r>
        <w:rPr>
          <w:i/>
          <w:iCs/>
        </w:rPr>
        <w:t>Dashboard</w:t>
      </w:r>
      <w:r>
        <w:t xml:space="preserve"> </w:t>
      </w:r>
      <w:r>
        <w:rPr>
          <w:i/>
        </w:rPr>
        <w:t>Man</w:t>
      </w:r>
      <w:r>
        <w:rPr>
          <w:i/>
          <w:iCs/>
        </w:rPr>
        <w:t>age</w:t>
      </w:r>
      <w:r>
        <w:rPr>
          <w:i/>
        </w:rPr>
        <w:t>r</w:t>
      </w:r>
      <w:r>
        <w:tab/>
      </w:r>
      <w:r>
        <w:fldChar w:fldCharType="begin"/>
      </w:r>
      <w:r>
        <w:instrText xml:space="preserve"> PAGEREF _Toc29 \h </w:instrText>
      </w:r>
      <w:r>
        <w:fldChar w:fldCharType="separate"/>
      </w:r>
      <w:r>
        <w:t>54</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_Toc16859 </w:instrText>
      </w:r>
      <w:r>
        <w:rPr>
          <w:rFonts w:cs="Calibri"/>
          <w:lang w:val="en-US"/>
        </w:rPr>
        <w:fldChar w:fldCharType="separate"/>
      </w:r>
      <w:r>
        <w:t xml:space="preserve">Gambar </w:t>
      </w:r>
      <w:r>
        <w:rPr>
          <w:rFonts w:hint="default"/>
          <w:lang w:val="id-ID"/>
        </w:rPr>
        <w:t>4</w:t>
      </w:r>
      <w:r>
        <w:t>.9  Perancangan Antarmuka Laporan Stok Rendah</w:t>
      </w:r>
      <w:r>
        <w:tab/>
      </w:r>
      <w:r>
        <w:fldChar w:fldCharType="begin"/>
      </w:r>
      <w:r>
        <w:instrText xml:space="preserve"> PAGEREF _Toc16859 \h </w:instrText>
      </w:r>
      <w:r>
        <w:fldChar w:fldCharType="separate"/>
      </w:r>
      <w:r>
        <w:t>55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_Toc27066 </w:instrText>
      </w:r>
      <w:r>
        <w:rPr>
          <w:rFonts w:cs="Calibri"/>
          <w:lang w:val="en-US"/>
        </w:rPr>
        <w:fldChar w:fldCharType="separate"/>
      </w:r>
      <w:r>
        <w:t xml:space="preserve">Gambar </w:t>
      </w:r>
      <w:r>
        <w:rPr>
          <w:rFonts w:hint="default"/>
          <w:lang w:val="id-ID"/>
        </w:rPr>
        <w:t>4</w:t>
      </w:r>
      <w:r>
        <w:t>.10  Perancangan Antarmuka Pembelian Suku Cadang</w:t>
      </w:r>
      <w:r>
        <w:tab/>
      </w:r>
      <w:r>
        <w:fldChar w:fldCharType="begin"/>
      </w:r>
      <w:r>
        <w:instrText xml:space="preserve"> PAGEREF _Toc27066 \h </w:instrText>
      </w:r>
      <w:r>
        <w:fldChar w:fldCharType="separate"/>
      </w:r>
      <w:r>
        <w:t>56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_Toc17048 </w:instrText>
      </w:r>
      <w:r>
        <w:rPr>
          <w:rFonts w:cs="Calibri"/>
          <w:lang w:val="en-US"/>
        </w:rPr>
        <w:fldChar w:fldCharType="separate"/>
      </w:r>
      <w:r>
        <w:t xml:space="preserve">Gambar </w:t>
      </w:r>
      <w:r>
        <w:rPr>
          <w:rFonts w:hint="default"/>
          <w:lang w:val="id-ID"/>
        </w:rPr>
        <w:t>4</w:t>
      </w:r>
      <w:r>
        <w:t>.11  Perancangan Antarmuka Pembelian Suku Cadang</w:t>
      </w:r>
      <w:r>
        <w:tab/>
      </w:r>
      <w:r>
        <w:fldChar w:fldCharType="begin"/>
      </w:r>
      <w:r>
        <w:instrText xml:space="preserve"> PAGEREF _Toc17048 \h </w:instrText>
      </w:r>
      <w:r>
        <w:fldChar w:fldCharType="separate"/>
      </w:r>
      <w:r>
        <w:t>56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_Toc276 </w:instrText>
      </w:r>
      <w:r>
        <w:rPr>
          <w:rFonts w:cs="Calibri"/>
          <w:lang w:val="en-US"/>
        </w:rPr>
        <w:fldChar w:fldCharType="separate"/>
      </w:r>
      <w:r>
        <w:t>Gambar 4.12  Implementasi Basis Data</w:t>
      </w:r>
      <w:r>
        <w:tab/>
      </w:r>
      <w:r>
        <w:fldChar w:fldCharType="begin"/>
      </w:r>
      <w:r>
        <w:instrText xml:space="preserve"> PAGEREF _Toc276 \h </w:instrText>
      </w:r>
      <w:r>
        <w:fldChar w:fldCharType="separate"/>
      </w:r>
      <w:r>
        <w:t>62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_Toc18510 </w:instrText>
      </w:r>
      <w:r>
        <w:rPr>
          <w:rFonts w:cs="Calibri"/>
          <w:lang w:val="en-US"/>
        </w:rPr>
        <w:fldChar w:fldCharType="separate"/>
      </w:r>
      <w:r>
        <w:t xml:space="preserve">Gambar 4.13  Implementasi Antarmuka </w:t>
      </w:r>
      <w:r>
        <w:rPr>
          <w:i/>
          <w:iCs/>
        </w:rPr>
        <w:t>Login</w:t>
      </w:r>
      <w:r>
        <w:tab/>
      </w:r>
      <w:r>
        <w:fldChar w:fldCharType="begin"/>
      </w:r>
      <w:r>
        <w:instrText xml:space="preserve"> PAGEREF _Toc18510 \h </w:instrText>
      </w:r>
      <w:r>
        <w:fldChar w:fldCharType="separate"/>
      </w:r>
      <w:r>
        <w:t>62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_Toc2400 </w:instrText>
      </w:r>
      <w:r>
        <w:rPr>
          <w:rFonts w:cs="Calibri"/>
          <w:lang w:val="en-US"/>
        </w:rPr>
        <w:fldChar w:fldCharType="separate"/>
      </w:r>
      <w:r>
        <w:t xml:space="preserve">Gambar 4.14  Implementasi Antarmuka </w:t>
      </w:r>
      <w:r>
        <w:rPr>
          <w:i/>
          <w:iCs/>
        </w:rPr>
        <w:t>Dashboard</w:t>
      </w:r>
      <w:r>
        <w:t xml:space="preserve"> </w:t>
      </w:r>
      <w:r>
        <w:rPr>
          <w:i/>
        </w:rPr>
        <w:t>Man</w:t>
      </w:r>
      <w:r>
        <w:rPr>
          <w:i/>
          <w:iCs/>
        </w:rPr>
        <w:t>age</w:t>
      </w:r>
      <w:r>
        <w:rPr>
          <w:i/>
        </w:rPr>
        <w:t>r</w:t>
      </w:r>
      <w:r>
        <w:tab/>
      </w:r>
      <w:r>
        <w:fldChar w:fldCharType="begin"/>
      </w:r>
      <w:r>
        <w:instrText xml:space="preserve"> PAGEREF _Toc2400 \h </w:instrText>
      </w:r>
      <w:r>
        <w:fldChar w:fldCharType="separate"/>
      </w:r>
      <w:r>
        <w:t>63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_Toc15351 </w:instrText>
      </w:r>
      <w:r>
        <w:rPr>
          <w:rFonts w:cs="Calibri"/>
          <w:lang w:val="en-US"/>
        </w:rPr>
        <w:fldChar w:fldCharType="separate"/>
      </w:r>
      <w:r>
        <w:t>Gambar 4.15  Implementasi Antarmuka Laporan Stok Rendah</w:t>
      </w:r>
      <w:r>
        <w:tab/>
      </w:r>
      <w:r>
        <w:fldChar w:fldCharType="begin"/>
      </w:r>
      <w:r>
        <w:instrText xml:space="preserve"> PAGEREF _Toc15351 \h </w:instrText>
      </w:r>
      <w:r>
        <w:fldChar w:fldCharType="separate"/>
      </w:r>
      <w:r>
        <w:t>63</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_Toc8318 </w:instrText>
      </w:r>
      <w:r>
        <w:rPr>
          <w:rFonts w:cs="Calibri"/>
          <w:lang w:val="en-US"/>
        </w:rPr>
        <w:fldChar w:fldCharType="separate"/>
      </w:r>
      <w:r>
        <w:t>Gambar 4.16  Implementasi Antarmuka Laporan Stok Rendah</w:t>
      </w:r>
      <w:r>
        <w:tab/>
      </w:r>
      <w:r>
        <w:fldChar w:fldCharType="begin"/>
      </w:r>
      <w:r>
        <w:instrText xml:space="preserve"> PAGEREF _Toc8318 \h </w:instrText>
      </w:r>
      <w:r>
        <w:fldChar w:fldCharType="separate"/>
      </w:r>
      <w:r>
        <w:t>65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_Toc172 </w:instrText>
      </w:r>
      <w:r>
        <w:rPr>
          <w:rFonts w:cs="Calibri"/>
          <w:lang w:val="en-US"/>
        </w:rPr>
        <w:fldChar w:fldCharType="separate"/>
      </w:r>
      <w:r>
        <w:t>Gambar 4.17  Implementasi Antarmuka Laporan Stok Rendah</w:t>
      </w:r>
      <w:r>
        <w:tab/>
      </w:r>
      <w:r>
        <w:fldChar w:fldCharType="begin"/>
      </w:r>
      <w:r>
        <w:instrText xml:space="preserve"> PAGEREF _Toc172 \h </w:instrText>
      </w:r>
      <w:r>
        <w:fldChar w:fldCharType="separate"/>
      </w:r>
      <w:r>
        <w:t>65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_Toc18806 </w:instrText>
      </w:r>
      <w:r>
        <w:rPr>
          <w:rFonts w:cs="Calibri"/>
          <w:lang w:val="en-US"/>
        </w:rPr>
        <w:fldChar w:fldCharType="separate"/>
      </w:r>
      <w:r>
        <w:t xml:space="preserve">Gambar 5.1 .1 </w:t>
      </w:r>
      <w:r>
        <w:rPr>
          <w:i/>
          <w:iCs/>
        </w:rPr>
        <w:t>Flow Graph</w:t>
      </w:r>
      <w:r>
        <w:t xml:space="preserve"> fungsi </w:t>
      </w:r>
      <w:r>
        <w:rPr>
          <w:i/>
          <w:iCs/>
        </w:rPr>
        <w:t>store(Request $request)</w:t>
      </w:r>
      <w:r>
        <w:tab/>
      </w:r>
      <w:r>
        <w:fldChar w:fldCharType="begin"/>
      </w:r>
      <w:r>
        <w:instrText xml:space="preserve"> PAGEREF _Toc18806 \h </w:instrText>
      </w:r>
      <w:r>
        <w:fldChar w:fldCharType="separate"/>
      </w:r>
      <w:r>
        <w:t>67</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_Toc29115 </w:instrText>
      </w:r>
      <w:r>
        <w:rPr>
          <w:rFonts w:cs="Calibri"/>
          <w:lang w:val="en-US"/>
        </w:rPr>
        <w:fldChar w:fldCharType="separate"/>
      </w:r>
      <w:r>
        <w:t xml:space="preserve">Gambar 5.2 .2 Flow Graph fungsi </w:t>
      </w:r>
      <w:r>
        <w:rPr>
          <w:i/>
          <w:iCs/>
        </w:rPr>
        <w:t>update()</w:t>
      </w:r>
      <w:r>
        <w:tab/>
      </w:r>
      <w:r>
        <w:fldChar w:fldCharType="begin"/>
      </w:r>
      <w:r>
        <w:instrText xml:space="preserve"> PAGEREF _Toc29115 \h </w:instrText>
      </w:r>
      <w:r>
        <w:fldChar w:fldCharType="separate"/>
      </w:r>
      <w:r>
        <w:t>69</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_Toc31522 </w:instrText>
      </w:r>
      <w:r>
        <w:rPr>
          <w:rFonts w:cs="Calibri"/>
          <w:lang w:val="en-US"/>
        </w:rPr>
        <w:fldChar w:fldCharType="separate"/>
      </w:r>
      <w:r>
        <w:t xml:space="preserve">Gambar 5.3 .3 Flow Graph fungsi </w:t>
      </w:r>
      <w:r>
        <w:rPr>
          <w:i/>
          <w:iCs/>
        </w:rPr>
        <w:t>update()</w:t>
      </w:r>
      <w:r>
        <w:tab/>
      </w:r>
      <w:r>
        <w:fldChar w:fldCharType="begin"/>
      </w:r>
      <w:r>
        <w:instrText xml:space="preserve"> PAGEREF _Toc31522 \h </w:instrText>
      </w:r>
      <w:r>
        <w:fldChar w:fldCharType="separate"/>
      </w:r>
      <w:r>
        <w:t>72</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_Toc1787 </w:instrText>
      </w:r>
      <w:r>
        <w:rPr>
          <w:rFonts w:cs="Calibri"/>
          <w:lang w:val="en-US"/>
        </w:rPr>
        <w:fldChar w:fldCharType="separate"/>
      </w:r>
      <w:r>
        <w:t xml:space="preserve">Gambar 5.4 </w:t>
      </w:r>
      <w:r>
        <w:rPr>
          <w:i/>
          <w:iCs/>
        </w:rPr>
        <w:t xml:space="preserve">Flow Graph </w:t>
      </w:r>
      <w:r>
        <w:t xml:space="preserve">fungsi </w:t>
      </w:r>
      <w:r>
        <w:rPr>
          <w:i/>
          <w:iCs/>
        </w:rPr>
        <w:t>add_transaction()</w:t>
      </w:r>
      <w:r>
        <w:tab/>
      </w:r>
      <w:r>
        <w:fldChar w:fldCharType="begin"/>
      </w:r>
      <w:r>
        <w:instrText xml:space="preserve"> PAGEREF _Toc1787 \h </w:instrText>
      </w:r>
      <w:r>
        <w:fldChar w:fldCharType="separate"/>
      </w:r>
      <w:r>
        <w:t>75</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_Toc1832 </w:instrText>
      </w:r>
      <w:r>
        <w:rPr>
          <w:rFonts w:cs="Calibri"/>
          <w:lang w:val="en-US"/>
        </w:rPr>
        <w:fldChar w:fldCharType="separate"/>
      </w:r>
      <w:r>
        <w:t>Gambar 5.5  Hasil Pengujian Compatibility</w:t>
      </w:r>
      <w:r>
        <w:tab/>
      </w:r>
      <w:r>
        <w:fldChar w:fldCharType="begin"/>
      </w:r>
      <w:r>
        <w:instrText xml:space="preserve"> PAGEREF _Toc1832 \h </w:instrText>
      </w:r>
      <w:r>
        <w:fldChar w:fldCharType="separate"/>
      </w:r>
      <w:r>
        <w:t>101</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_Toc4956 </w:instrText>
      </w:r>
      <w:r>
        <w:rPr>
          <w:rFonts w:cs="Calibri"/>
          <w:lang w:val="en-US"/>
        </w:rPr>
        <w:fldChar w:fldCharType="separate"/>
      </w:r>
      <w:r>
        <w:t>Gambar 7.1  Nota Pembelian Suku Cadang ke atau</w:t>
      </w:r>
      <w:r>
        <w:rPr>
          <w:i/>
          <w:iCs/>
        </w:rPr>
        <w:t xml:space="preserve"> supplier</w:t>
      </w:r>
      <w:r>
        <w:tab/>
      </w:r>
      <w:r>
        <w:fldChar w:fldCharType="begin"/>
      </w:r>
      <w:r>
        <w:instrText xml:space="preserve"> PAGEREF _Toc4956 \h </w:instrText>
      </w:r>
      <w:r>
        <w:fldChar w:fldCharType="separate"/>
      </w:r>
      <w:r>
        <w:t>106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_Toc27948 </w:instrText>
      </w:r>
      <w:r>
        <w:rPr>
          <w:rFonts w:cs="Calibri"/>
          <w:lang w:val="en-US"/>
        </w:rPr>
        <w:fldChar w:fldCharType="separate"/>
      </w:r>
      <w:r>
        <w:t>Gambar 7.2  Nota Transaksi Penjualan Suku Cadang</w:t>
      </w:r>
      <w:r>
        <w:tab/>
      </w:r>
      <w:r>
        <w:fldChar w:fldCharType="begin"/>
      </w:r>
      <w:r>
        <w:instrText xml:space="preserve"> PAGEREF _Toc27948 \h </w:instrText>
      </w:r>
      <w:r>
        <w:fldChar w:fldCharType="separate"/>
      </w:r>
      <w:r>
        <w:t>106</w:t>
      </w:r>
      <w:r>
        <w:fldChar w:fldCharType="end"/>
      </w:r>
      <w:r>
        <w:rPr>
          <w:rFonts w:cs="Calibri"/>
          <w:lang w:val="en-US"/>
        </w:rPr>
        <w:fldChar w:fldCharType="end"/>
      </w:r>
    </w:p>
    <w:p>
      <w:pPr>
        <w:pStyle w:val="52"/>
        <w:tabs>
          <w:tab w:val="right" w:leader="dot" w:pos="7937"/>
        </w:tabs>
      </w:pPr>
      <w:r>
        <w:rPr>
          <w:rFonts w:cs="Calibri"/>
          <w:lang w:val="en-US"/>
        </w:rPr>
        <w:fldChar w:fldCharType="begin"/>
      </w:r>
      <w:r>
        <w:rPr>
          <w:rFonts w:cs="Calibri"/>
          <w:lang w:val="en-US"/>
        </w:rPr>
        <w:instrText xml:space="preserve"> HYPERLINK \l _Toc20930 </w:instrText>
      </w:r>
      <w:r>
        <w:rPr>
          <w:rFonts w:cs="Calibri"/>
          <w:lang w:val="en-US"/>
        </w:rPr>
        <w:fldChar w:fldCharType="separate"/>
      </w:r>
      <w:r>
        <w:t>Gambar 7.3  Penggajian Karyawan</w:t>
      </w:r>
      <w:r>
        <w:tab/>
      </w:r>
      <w:r>
        <w:fldChar w:fldCharType="begin"/>
      </w:r>
      <w:r>
        <w:instrText xml:space="preserve"> PAGEREF _Toc20930 \h </w:instrText>
      </w:r>
      <w:r>
        <w:fldChar w:fldCharType="separate"/>
      </w:r>
      <w:r>
        <w:t>107</w:t>
      </w:r>
      <w:r>
        <w:fldChar w:fldCharType="end"/>
      </w:r>
      <w:r>
        <w:rPr>
          <w:rFonts w:cs="Calibri"/>
          <w:lang w:val="en-US"/>
        </w:rPr>
        <w:fldChar w:fldCharType="end"/>
      </w:r>
    </w:p>
    <w:p>
      <w:pPr>
        <w:rPr>
          <w:rFonts w:cs="Calibri"/>
          <w:lang w:val="en-US"/>
        </w:rPr>
      </w:pPr>
      <w:r>
        <w:rPr>
          <w:rFonts w:cs="Calibri"/>
          <w:lang w:val="en-US"/>
        </w:rPr>
        <w:fldChar w:fldCharType="end"/>
      </w:r>
    </w:p>
    <w:bookmarkEnd w:id="10"/>
    <w:bookmarkEnd w:id="11"/>
    <w:p>
      <w:pPr>
        <w:rPr>
          <w:lang w:val="en-US"/>
        </w:rPr>
      </w:pPr>
    </w:p>
    <w:p>
      <w:pPr>
        <w:rPr>
          <w:lang w:val="en-US"/>
        </w:rPr>
        <w:sectPr>
          <w:footerReference r:id="rId6" w:type="first"/>
          <w:footerReference r:id="rId5" w:type="default"/>
          <w:pgSz w:w="11906" w:h="16838"/>
          <w:pgMar w:top="1985" w:right="1701" w:bottom="1701" w:left="2268" w:header="709" w:footer="709" w:gutter="0"/>
          <w:pgNumType w:fmt="lowerRoman"/>
          <w:cols w:space="708" w:num="1"/>
          <w:titlePg/>
          <w:docGrid w:linePitch="360" w:charSpace="0"/>
        </w:sectPr>
      </w:pPr>
    </w:p>
    <w:p>
      <w:pPr>
        <w:pStyle w:val="2"/>
        <w:rPr>
          <w:rFonts w:cs="Calibri"/>
        </w:rPr>
      </w:pPr>
      <w:bookmarkStart w:id="15" w:name="_Ref32232877"/>
      <w:bookmarkStart w:id="16" w:name="_Ref32232876"/>
      <w:bookmarkStart w:id="17" w:name="_Toc428800282"/>
      <w:bookmarkStart w:id="18" w:name="_Ref32232884"/>
      <w:bookmarkStart w:id="19" w:name="_Toc17711462"/>
      <w:bookmarkStart w:id="20" w:name="_Toc21823"/>
      <w:r>
        <w:rPr>
          <w:rFonts w:cs="Calibri"/>
          <w:caps w:val="0"/>
          <w:lang w:val="en-US"/>
        </w:rPr>
        <w:t>PENDAHULUAN</w:t>
      </w:r>
      <w:bookmarkEnd w:id="15"/>
      <w:bookmarkEnd w:id="16"/>
      <w:bookmarkEnd w:id="17"/>
      <w:bookmarkEnd w:id="18"/>
      <w:bookmarkEnd w:id="19"/>
      <w:bookmarkEnd w:id="20"/>
    </w:p>
    <w:p>
      <w:pPr>
        <w:pStyle w:val="16"/>
        <w:ind w:firstLine="0"/>
        <w:rPr>
          <w:rFonts w:cs="Calibri"/>
        </w:rPr>
      </w:pPr>
    </w:p>
    <w:p>
      <w:pPr>
        <w:pStyle w:val="4"/>
        <w:rPr>
          <w:rFonts w:cs="Calibri"/>
        </w:rPr>
      </w:pPr>
      <w:bookmarkStart w:id="21" w:name="_Toc17711463"/>
      <w:bookmarkStart w:id="22" w:name="_Toc428800283"/>
      <w:bookmarkStart w:id="23" w:name="_Toc27245"/>
      <w:r>
        <w:rPr>
          <w:rFonts w:cs="Calibri"/>
        </w:rPr>
        <w:t>Latar belakang</w:t>
      </w:r>
      <w:bookmarkEnd w:id="21"/>
      <w:bookmarkEnd w:id="22"/>
      <w:bookmarkEnd w:id="23"/>
    </w:p>
    <w:p>
      <w:pPr>
        <w:pStyle w:val="16"/>
        <w:rPr>
          <w:rFonts w:cs="Calibri"/>
          <w:color w:val="000000"/>
          <w:szCs w:val="24"/>
          <w:shd w:val="clear" w:color="auto" w:fill="FFFFFF"/>
        </w:rPr>
      </w:pPr>
      <w:bookmarkStart w:id="24" w:name="_Hlk82439031"/>
      <w:r>
        <w:rPr>
          <w:rFonts w:cs="Calibri"/>
          <w:color w:val="000000"/>
          <w:szCs w:val="24"/>
          <w:shd w:val="clear" w:color="auto" w:fill="FFFFFF"/>
        </w:rPr>
        <w:t>Sepeda motor merupakan alat transportasi dengan ukuran yang kecil serta memiliki kecepatan tinggi, sehingga disukai oleh sebagian orang untuk alat transportasi sehari-hari. Sepeda motor telah terbukti menjadi alat transportasi yang populer, terutama Negara di Asia (Vaya dkk, 2019).  Sepeda motor membutuhkan servis selama penggunaan, servis tersebut dilakukan di bengkel motor. Bengkel motor melakukan servis seperti ganti oli serta suku cadang yang rusak.</w:t>
      </w:r>
    </w:p>
    <w:p>
      <w:pPr>
        <w:pStyle w:val="16"/>
        <w:rPr>
          <w:rFonts w:cs="Calibri"/>
          <w:color w:val="000000"/>
          <w:szCs w:val="24"/>
          <w:shd w:val="clear" w:color="auto" w:fill="FFFFFF"/>
        </w:rPr>
      </w:pPr>
      <w:r>
        <w:rPr>
          <w:rFonts w:cs="Calibri"/>
          <w:color w:val="000000"/>
          <w:szCs w:val="24"/>
          <w:shd w:val="clear" w:color="auto" w:fill="FFFFFF"/>
        </w:rPr>
        <w:t xml:space="preserve">Anwar motor merupakan salah satu bengkel motor yang melakukan servis serta penjualan suku cadang, oli, dan aksesoris motor di Kabupaten Gresik. Anwar motor melayani rata-rata 100 pelanggan setiap harinya. Anwar motor  memiliki pelayanan yaitu servis, pembelian, dan penjualan suku cadang. Pembelian suku cadang di anwar motor yaitu dengan cara menghubungi </w:t>
      </w:r>
      <w:r>
        <w:rPr>
          <w:rFonts w:cs="Calibri"/>
          <w:i/>
          <w:iCs/>
          <w:color w:val="000000"/>
          <w:szCs w:val="24"/>
          <w:shd w:val="clear" w:color="auto" w:fill="FFFFFF"/>
        </w:rPr>
        <w:t>supplier</w:t>
      </w:r>
      <w:r>
        <w:rPr>
          <w:rFonts w:cs="Calibri"/>
          <w:color w:val="000000"/>
          <w:szCs w:val="24"/>
          <w:shd w:val="clear" w:color="auto" w:fill="FFFFFF"/>
        </w:rPr>
        <w:t xml:space="preserve"> untuk membeli suku cadang. Pembelian suku cadang dilakukan apabila stok telah habis. Namun, jika stok suku cadang tersedia, maka anwar motor dapat melakukan penjualan suku cadang.</w:t>
      </w:r>
      <w:bookmarkEnd w:id="24"/>
      <w:r>
        <w:rPr>
          <w:rFonts w:cs="Calibri"/>
          <w:color w:val="000000"/>
          <w:szCs w:val="24"/>
          <w:shd w:val="clear" w:color="auto" w:fill="FFFFFF"/>
        </w:rPr>
        <w:t xml:space="preserve"> </w:t>
      </w:r>
    </w:p>
    <w:p>
      <w:pPr>
        <w:pStyle w:val="16"/>
        <w:rPr>
          <w:rFonts w:cs="Calibri"/>
          <w:color w:val="000000"/>
          <w:szCs w:val="24"/>
          <w:shd w:val="clear" w:color="auto" w:fill="FFFFFF"/>
        </w:rPr>
      </w:pPr>
      <w:r>
        <w:rPr>
          <w:rFonts w:cs="Calibri"/>
          <w:color w:val="000000"/>
          <w:szCs w:val="24"/>
          <w:shd w:val="clear" w:color="auto" w:fill="FFFFFF"/>
        </w:rPr>
        <w:t xml:space="preserve">Anwar motor melayani penjualan suku cadang yang dibutuhkan oleh pelanggan. Kemudian, pelanggan dapat meminta kepada </w:t>
      </w:r>
      <w:r>
        <w:rPr>
          <w:rFonts w:cs="Calibri"/>
          <w:i/>
          <w:iCs/>
          <w:color w:val="000000"/>
          <w:szCs w:val="24"/>
          <w:shd w:val="clear" w:color="auto" w:fill="FFFFFF"/>
        </w:rPr>
        <w:t>mechanic</w:t>
      </w:r>
      <w:r>
        <w:rPr>
          <w:rFonts w:cs="Calibri"/>
          <w:color w:val="000000"/>
          <w:szCs w:val="24"/>
          <w:shd w:val="clear" w:color="auto" w:fill="FFFFFF"/>
        </w:rPr>
        <w:t xml:space="preserve"> untuk mengganti suku cadang yang telah dibeli. Selain itu, anwar motor memiliki beberapa </w:t>
      </w:r>
      <w:r>
        <w:rPr>
          <w:rFonts w:cs="Calibri"/>
          <w:i/>
          <w:iCs/>
          <w:color w:val="000000"/>
          <w:szCs w:val="24"/>
          <w:shd w:val="clear" w:color="auto" w:fill="FFFFFF"/>
        </w:rPr>
        <w:t>mechanic</w:t>
      </w:r>
      <w:r>
        <w:rPr>
          <w:rFonts w:cs="Calibri"/>
          <w:color w:val="000000"/>
          <w:szCs w:val="24"/>
          <w:shd w:val="clear" w:color="auto" w:fill="FFFFFF"/>
        </w:rPr>
        <w:t xml:space="preserve"> untuk melayani servis motor sesuai dengan kebutuhan pelanggan. </w:t>
      </w:r>
      <w:r>
        <w:rPr>
          <w:i/>
          <w:iCs/>
        </w:rPr>
        <w:t>mechanic</w:t>
      </w:r>
      <w:r>
        <w:rPr>
          <w:rFonts w:eastAsia="Times New Roman" w:cs="Calibri"/>
          <w:color w:val="000000"/>
          <w:szCs w:val="24"/>
          <w:shd w:val="clear" w:color="auto" w:fill="FFFFFF"/>
          <w:lang w:eastAsia="id-ID"/>
        </w:rPr>
        <w:t xml:space="preserve"> di anwar motor mendapatkan fasilitas untuk melakukan peminjaman uang.</w:t>
      </w:r>
      <w:r>
        <w:rPr>
          <w:rFonts w:cs="Calibri"/>
          <w:color w:val="000000"/>
          <w:szCs w:val="24"/>
          <w:shd w:val="clear" w:color="auto" w:fill="FFFFFF"/>
        </w:rPr>
        <w:t xml:space="preserve"> </w:t>
      </w:r>
      <w:r>
        <w:rPr>
          <w:rFonts w:eastAsia="Times New Roman" w:cs="Calibri"/>
          <w:color w:val="000000"/>
          <w:szCs w:val="24"/>
          <w:shd w:val="clear" w:color="auto" w:fill="FFFFFF"/>
          <w:lang w:eastAsia="id-ID"/>
        </w:rPr>
        <w:t xml:space="preserve">Peminjaman uang dapat dibayar melalui pemotongan gaji </w:t>
      </w:r>
      <w:r>
        <w:rPr>
          <w:rFonts w:eastAsia="Times New Roman" w:cs="Calibri"/>
          <w:i/>
          <w:iCs/>
          <w:color w:val="000000"/>
          <w:szCs w:val="24"/>
          <w:shd w:val="clear" w:color="auto" w:fill="FFFFFF"/>
          <w:lang w:eastAsia="id-ID"/>
        </w:rPr>
        <w:t xml:space="preserve">mechanic </w:t>
      </w:r>
      <w:r>
        <w:rPr>
          <w:rFonts w:eastAsia="Times New Roman" w:cs="Calibri"/>
          <w:color w:val="000000"/>
          <w:szCs w:val="24"/>
          <w:shd w:val="clear" w:color="auto" w:fill="FFFFFF"/>
          <w:lang w:eastAsia="id-ID"/>
        </w:rPr>
        <w:t xml:space="preserve">setiap bulan. </w:t>
      </w:r>
    </w:p>
    <w:p>
      <w:pPr>
        <w:pStyle w:val="16"/>
        <w:rPr>
          <w:rFonts w:eastAsia="Times New Roman" w:cs="Calibri"/>
          <w:color w:val="000000"/>
          <w:szCs w:val="24"/>
          <w:shd w:val="clear" w:color="auto" w:fill="FFFFFF"/>
          <w:lang w:eastAsia="id-ID"/>
        </w:rPr>
      </w:pPr>
      <w:r>
        <w:rPr>
          <w:rFonts w:eastAsia="Times New Roman" w:cs="Calibri"/>
          <w:color w:val="000000"/>
          <w:szCs w:val="24"/>
          <w:shd w:val="clear" w:color="auto" w:fill="FFFFFF"/>
          <w:lang w:eastAsia="id-ID"/>
        </w:rPr>
        <w:t>Manajemen bengkel anwar motor hampir tidak memiliki pencatatan untuk transaksi penjualan. Hal tersebut dapat mempengaruhi dalam aktivitas pembelian dan penjualan suku cadang serta servis motor. Pembelian suku cadang dilakukan ketika stok telah habis, namun seringkali pihak bengkel kehabisan stok suku cadang ketika diperlukan. Selain itu, menghambat dalam melakukan servis motor serta penjualan suku cadang menjadi lebih lama karena harus mengecek setiap suku cadang yang dibutuhkan pelanggan.</w:t>
      </w:r>
    </w:p>
    <w:p>
      <w:pPr>
        <w:pStyle w:val="16"/>
        <w:rPr>
          <w:rFonts w:eastAsia="Times New Roman" w:cs="Calibri"/>
          <w:color w:val="000000"/>
          <w:szCs w:val="24"/>
          <w:shd w:val="clear" w:color="auto" w:fill="FFFFFF"/>
          <w:lang w:eastAsia="id-ID"/>
        </w:rPr>
      </w:pPr>
      <w:r>
        <w:rPr>
          <w:rFonts w:eastAsia="Times New Roman" w:cs="Calibri"/>
          <w:color w:val="000000"/>
          <w:szCs w:val="24"/>
          <w:shd w:val="clear" w:color="auto" w:fill="FFFFFF"/>
          <w:lang w:eastAsia="id-ID"/>
        </w:rPr>
        <w:t xml:space="preserve">Pencatatan peminjaman uang tidak semua tercatat sehingga menimbulkan pencatatan yang tidak konsisten, padahal pembayaran peminjaman uang dibayar melalui gaji </w:t>
      </w:r>
      <w:r>
        <w:rPr>
          <w:rFonts w:eastAsia="Times New Roman" w:cs="Calibri"/>
          <w:i/>
          <w:iCs/>
          <w:color w:val="000000"/>
          <w:szCs w:val="24"/>
          <w:shd w:val="clear" w:color="auto" w:fill="FFFFFF"/>
          <w:lang w:eastAsia="id-ID"/>
        </w:rPr>
        <w:t>mechanic</w:t>
      </w:r>
      <w:r>
        <w:rPr>
          <w:rFonts w:eastAsia="Times New Roman" w:cs="Calibri"/>
          <w:color w:val="000000"/>
          <w:szCs w:val="24"/>
          <w:shd w:val="clear" w:color="auto" w:fill="FFFFFF"/>
          <w:lang w:eastAsia="id-ID"/>
        </w:rPr>
        <w:t xml:space="preserve">.  Penggajian </w:t>
      </w:r>
      <w:r>
        <w:rPr>
          <w:rFonts w:eastAsia="Times New Roman" w:cs="Calibri"/>
          <w:i/>
          <w:iCs/>
          <w:color w:val="000000"/>
          <w:szCs w:val="24"/>
          <w:shd w:val="clear" w:color="auto" w:fill="FFFFFF"/>
          <w:lang w:eastAsia="id-ID"/>
        </w:rPr>
        <w:t>mechanic</w:t>
      </w:r>
      <w:r>
        <w:rPr>
          <w:rFonts w:eastAsia="Times New Roman" w:cs="Calibri"/>
          <w:color w:val="000000"/>
          <w:szCs w:val="24"/>
          <w:shd w:val="clear" w:color="auto" w:fill="FFFFFF"/>
          <w:lang w:eastAsia="id-ID"/>
        </w:rPr>
        <w:t xml:space="preserve"> merupakan hasil dari servis yang didapatkan dari setiap </w:t>
      </w:r>
      <w:r>
        <w:rPr>
          <w:rFonts w:eastAsia="Times New Roman" w:cs="Calibri"/>
          <w:i/>
          <w:iCs/>
          <w:color w:val="000000"/>
          <w:szCs w:val="24"/>
          <w:shd w:val="clear" w:color="auto" w:fill="FFFFFF"/>
          <w:lang w:eastAsia="id-ID"/>
        </w:rPr>
        <w:t xml:space="preserve">mechanic </w:t>
      </w:r>
      <w:r>
        <w:rPr>
          <w:rFonts w:eastAsia="Times New Roman" w:cs="Calibri"/>
          <w:color w:val="000000"/>
          <w:szCs w:val="24"/>
          <w:shd w:val="clear" w:color="auto" w:fill="FFFFFF"/>
          <w:lang w:eastAsia="id-ID"/>
        </w:rPr>
        <w:t xml:space="preserve">itu sendiri, tanpa persentase untuk bengkel. Namun, jika seorang </w:t>
      </w:r>
      <w:r>
        <w:rPr>
          <w:rFonts w:eastAsia="Times New Roman" w:cs="Calibri"/>
          <w:i/>
          <w:iCs/>
          <w:color w:val="000000"/>
          <w:szCs w:val="24"/>
          <w:shd w:val="clear" w:color="auto" w:fill="FFFFFF"/>
          <w:lang w:eastAsia="id-ID"/>
        </w:rPr>
        <w:t>mechanic</w:t>
      </w:r>
      <w:r>
        <w:rPr>
          <w:rFonts w:eastAsia="Times New Roman" w:cs="Calibri"/>
          <w:color w:val="000000"/>
          <w:szCs w:val="24"/>
          <w:shd w:val="clear" w:color="auto" w:fill="FFFFFF"/>
          <w:lang w:eastAsia="id-ID"/>
        </w:rPr>
        <w:t xml:space="preserve"> memiliki peminjaman uang akan dilakukan pemotongan gaji.</w:t>
      </w:r>
    </w:p>
    <w:p>
      <w:pPr>
        <w:pStyle w:val="16"/>
        <w:ind w:firstLine="0"/>
        <w:rPr>
          <w:rFonts w:eastAsia="Times New Roman" w:cs="Calibri"/>
          <w:color w:val="000000"/>
          <w:szCs w:val="24"/>
          <w:shd w:val="clear" w:color="auto" w:fill="FFFFFF"/>
          <w:lang w:eastAsia="id-ID"/>
        </w:rPr>
      </w:pPr>
    </w:p>
    <w:p>
      <w:pPr>
        <w:pStyle w:val="16"/>
        <w:rPr>
          <w:rFonts w:eastAsia="Times New Roman" w:cs="Calibri"/>
          <w:color w:val="000000"/>
          <w:szCs w:val="24"/>
          <w:shd w:val="clear" w:color="auto" w:fill="FFFFFF"/>
          <w:lang w:eastAsia="id-ID"/>
        </w:rPr>
      </w:pPr>
      <w:r>
        <w:rPr>
          <w:lang w:val="en"/>
        </w:rPr>
        <w:t xml:space="preserve">Berdasarkan dari permasalahan yang telah dijabarkan, maka </w:t>
      </w:r>
      <w:r>
        <w:rPr>
          <w:lang w:val="id-ID"/>
        </w:rPr>
        <w:t>proyek</w:t>
      </w:r>
      <w:r>
        <w:rPr>
          <w:lang w:val="en"/>
        </w:rPr>
        <w:t xml:space="preserve"> ini memiliki solusi dengan membangun sebuah aplikasi web yang dalam pengembangannya menerapkan teknologi pengembangan web sehingga aplikasi dapat diakses melalui platform web browser.  Aplikasi yang dibangun nantinya diharapkan dapat membantu bengkel anwar motor untuk melakukan pencatatan lebih lengkap setiap transaksi di bengkel anwar motor.</w:t>
      </w:r>
    </w:p>
    <w:p>
      <w:pPr>
        <w:pStyle w:val="4"/>
        <w:rPr>
          <w:rFonts w:asciiTheme="minorHAnsi" w:hAnsiTheme="minorHAnsi" w:cstheme="minorHAnsi"/>
        </w:rPr>
      </w:pPr>
      <w:bookmarkStart w:id="25" w:name="_Toc17711464"/>
      <w:bookmarkStart w:id="26" w:name="_Toc16644"/>
      <w:r>
        <w:rPr>
          <w:rFonts w:asciiTheme="minorHAnsi" w:hAnsiTheme="minorHAnsi" w:cstheme="minorHAnsi"/>
        </w:rPr>
        <w:t>Rumusan Masalah</w:t>
      </w:r>
      <w:bookmarkEnd w:id="25"/>
      <w:bookmarkEnd w:id="26"/>
    </w:p>
    <w:p>
      <w:pPr>
        <w:pStyle w:val="49"/>
        <w:spacing w:before="0" w:beforeAutospacing="0" w:after="120" w:afterAutospacing="0"/>
        <w:ind w:firstLine="450"/>
        <w:jc w:val="both"/>
        <w:rPr>
          <w:rFonts w:asciiTheme="minorHAnsi" w:hAnsiTheme="minorHAnsi" w:cstheme="minorHAnsi"/>
          <w:lang w:val="id-ID"/>
        </w:rPr>
      </w:pPr>
      <w:bookmarkStart w:id="27" w:name="_Toc17711465"/>
      <w:r>
        <w:rPr>
          <w:rFonts w:asciiTheme="minorHAnsi" w:hAnsiTheme="minorHAnsi" w:cstheme="minorHAnsi"/>
          <w:color w:val="000000"/>
        </w:rPr>
        <w:t xml:space="preserve">Dari apa yang sudah </w:t>
      </w:r>
      <w:r>
        <w:rPr>
          <w:rFonts w:asciiTheme="minorHAnsi" w:hAnsiTheme="minorHAnsi" w:cstheme="minorHAnsi"/>
          <w:color w:val="000000"/>
          <w:lang w:val="id-ID"/>
        </w:rPr>
        <w:t>dijabarkan</w:t>
      </w:r>
      <w:r>
        <w:rPr>
          <w:rFonts w:asciiTheme="minorHAnsi" w:hAnsiTheme="minorHAnsi" w:cstheme="minorHAnsi"/>
          <w:color w:val="000000"/>
        </w:rPr>
        <w:t xml:space="preserve"> pada latar belakang, bisa ditarik beberapa rumusan masalah dari </w:t>
      </w:r>
      <w:r>
        <w:rPr>
          <w:rFonts w:asciiTheme="minorHAnsi" w:hAnsiTheme="minorHAnsi" w:cstheme="minorHAnsi"/>
          <w:color w:val="000000"/>
          <w:lang w:val="id-ID"/>
        </w:rPr>
        <w:t>proyek</w:t>
      </w:r>
      <w:r>
        <w:rPr>
          <w:rFonts w:asciiTheme="minorHAnsi" w:hAnsiTheme="minorHAnsi" w:cstheme="minorHAnsi"/>
          <w:color w:val="000000"/>
        </w:rPr>
        <w:t xml:space="preserve"> ini </w:t>
      </w:r>
      <w:r>
        <w:rPr>
          <w:rFonts w:asciiTheme="minorHAnsi" w:hAnsiTheme="minorHAnsi" w:cstheme="minorHAnsi"/>
          <w:color w:val="000000"/>
          <w:lang w:val="id-ID"/>
        </w:rPr>
        <w:t xml:space="preserve">yaitu </w:t>
      </w:r>
      <w:r>
        <w:rPr>
          <w:rFonts w:asciiTheme="minorHAnsi" w:hAnsiTheme="minorHAnsi" w:cstheme="minorHAnsi"/>
          <w:color w:val="000000"/>
        </w:rPr>
        <w:t>:</w:t>
      </w:r>
    </w:p>
    <w:p>
      <w:pPr>
        <w:pStyle w:val="49"/>
        <w:numPr>
          <w:ilvl w:val="6"/>
          <w:numId w:val="20"/>
        </w:numPr>
        <w:spacing w:before="0" w:beforeAutospacing="0" w:after="0" w:afterAutospacing="0"/>
        <w:ind w:left="450" w:hanging="450"/>
        <w:jc w:val="both"/>
        <w:textAlignment w:val="baseline"/>
        <w:rPr>
          <w:rFonts w:asciiTheme="minorHAnsi" w:hAnsiTheme="minorHAnsi" w:cstheme="minorHAnsi"/>
          <w:color w:val="000000"/>
          <w:sz w:val="22"/>
          <w:szCs w:val="22"/>
        </w:rPr>
      </w:pPr>
      <w:r>
        <w:rPr>
          <w:rFonts w:asciiTheme="minorHAnsi" w:hAnsiTheme="minorHAnsi" w:cstheme="minorHAnsi"/>
          <w:color w:val="000000"/>
        </w:rPr>
        <w:t xml:space="preserve">Bagaimana hasil analisis kebutuhan untuk mengembangkan </w:t>
      </w:r>
      <w:r>
        <w:rPr>
          <w:rFonts w:asciiTheme="minorHAnsi" w:hAnsiTheme="minorHAnsi" w:cstheme="minorHAnsi"/>
        </w:rPr>
        <w:t>Sistem Informasi Manajemen</w:t>
      </w:r>
      <w:r>
        <w:rPr>
          <w:rStyle w:val="26"/>
          <w:rFonts w:asciiTheme="minorHAnsi" w:hAnsiTheme="minorHAnsi" w:cstheme="minorHAnsi"/>
        </w:rPr>
        <w:t xml:space="preserve"> </w:t>
      </w:r>
      <w:r>
        <w:rPr>
          <w:rFonts w:asciiTheme="minorHAnsi" w:hAnsiTheme="minorHAnsi" w:cstheme="minorHAnsi"/>
        </w:rPr>
        <w:t>Penjualan Suku Cadang dan Servis Sepeda Motor Berbasis Web (Studi Kasus Bengkel Anwar Motor)?</w:t>
      </w:r>
    </w:p>
    <w:p>
      <w:pPr>
        <w:pStyle w:val="49"/>
        <w:numPr>
          <w:ilvl w:val="6"/>
          <w:numId w:val="20"/>
        </w:numPr>
        <w:spacing w:before="0" w:beforeAutospacing="0" w:after="0" w:afterAutospacing="0"/>
        <w:ind w:left="450" w:hanging="450"/>
        <w:jc w:val="both"/>
        <w:textAlignment w:val="baseline"/>
        <w:rPr>
          <w:rFonts w:asciiTheme="minorHAnsi" w:hAnsiTheme="minorHAnsi" w:cstheme="minorHAnsi"/>
          <w:color w:val="000000"/>
          <w:sz w:val="22"/>
          <w:szCs w:val="22"/>
        </w:rPr>
      </w:pPr>
      <w:r>
        <w:rPr>
          <w:rFonts w:asciiTheme="minorHAnsi" w:hAnsiTheme="minorHAnsi" w:cstheme="minorHAnsi"/>
          <w:color w:val="000000"/>
        </w:rPr>
        <w:t xml:space="preserve">Bagaimana hasil perancangan </w:t>
      </w:r>
      <w:r>
        <w:rPr>
          <w:rFonts w:asciiTheme="minorHAnsi" w:hAnsiTheme="minorHAnsi" w:cstheme="minorHAnsi"/>
        </w:rPr>
        <w:t>Sistem Informasi Manajemen</w:t>
      </w:r>
      <w:r>
        <w:rPr>
          <w:rStyle w:val="26"/>
          <w:rFonts w:asciiTheme="minorHAnsi" w:hAnsiTheme="minorHAnsi" w:cstheme="minorHAnsi"/>
        </w:rPr>
        <w:t xml:space="preserve"> </w:t>
      </w:r>
      <w:r>
        <w:rPr>
          <w:rFonts w:asciiTheme="minorHAnsi" w:hAnsiTheme="minorHAnsi" w:cstheme="minorHAnsi"/>
        </w:rPr>
        <w:t>Penjualan Suku Cadang dan Servis Sepeda Motor Berbasis Web (Studi Kasus Bengkel Anwar Motor)?</w:t>
      </w:r>
    </w:p>
    <w:p>
      <w:pPr>
        <w:pStyle w:val="49"/>
        <w:numPr>
          <w:ilvl w:val="6"/>
          <w:numId w:val="20"/>
        </w:numPr>
        <w:spacing w:before="0" w:beforeAutospacing="0" w:after="0" w:afterAutospacing="0"/>
        <w:ind w:left="450" w:hanging="450"/>
        <w:jc w:val="both"/>
        <w:textAlignment w:val="baseline"/>
        <w:rPr>
          <w:rFonts w:asciiTheme="minorHAnsi" w:hAnsiTheme="minorHAnsi" w:cstheme="minorHAnsi"/>
          <w:color w:val="000000"/>
          <w:sz w:val="22"/>
          <w:szCs w:val="22"/>
        </w:rPr>
      </w:pPr>
      <w:r>
        <w:rPr>
          <w:rFonts w:asciiTheme="minorHAnsi" w:hAnsiTheme="minorHAnsi" w:cstheme="minorHAnsi"/>
          <w:color w:val="000000"/>
        </w:rPr>
        <w:t xml:space="preserve">Bagaimana hasil implementasi metode </w:t>
      </w:r>
      <w:r>
        <w:rPr>
          <w:rFonts w:asciiTheme="minorHAnsi" w:hAnsiTheme="minorHAnsi" w:cstheme="minorHAnsi"/>
          <w:i/>
          <w:iCs/>
          <w:color w:val="000000"/>
        </w:rPr>
        <w:t>Waterfall Development</w:t>
      </w:r>
      <w:r>
        <w:rPr>
          <w:rFonts w:asciiTheme="minorHAnsi" w:hAnsiTheme="minorHAnsi" w:cstheme="minorHAnsi"/>
          <w:color w:val="000000"/>
        </w:rPr>
        <w:t xml:space="preserve"> dilakukan pada perancangan </w:t>
      </w:r>
      <w:r>
        <w:rPr>
          <w:rFonts w:asciiTheme="minorHAnsi" w:hAnsiTheme="minorHAnsi" w:cstheme="minorHAnsi"/>
        </w:rPr>
        <w:t>Sistem Informasi Manajemen</w:t>
      </w:r>
      <w:r>
        <w:rPr>
          <w:rStyle w:val="26"/>
          <w:rFonts w:asciiTheme="minorHAnsi" w:hAnsiTheme="minorHAnsi" w:cstheme="minorHAnsi"/>
        </w:rPr>
        <w:t xml:space="preserve"> </w:t>
      </w:r>
      <w:r>
        <w:rPr>
          <w:rFonts w:asciiTheme="minorHAnsi" w:hAnsiTheme="minorHAnsi" w:cstheme="minorHAnsi"/>
        </w:rPr>
        <w:t>Penjualan Suku Cadang dan Servis Sepeda Motor Berbasis Web (Studi Kasus Bengkel Anwar Motor)?</w:t>
      </w:r>
    </w:p>
    <w:p>
      <w:pPr>
        <w:pStyle w:val="45"/>
        <w:numPr>
          <w:ilvl w:val="6"/>
          <w:numId w:val="20"/>
        </w:numPr>
        <w:tabs>
          <w:tab w:val="clear" w:pos="680"/>
        </w:tabs>
        <w:ind w:left="450" w:hanging="450"/>
        <w:rPr>
          <w:rFonts w:asciiTheme="minorHAnsi" w:hAnsiTheme="minorHAnsi" w:cstheme="minorHAnsi"/>
        </w:rPr>
      </w:pPr>
      <w:r>
        <w:rPr>
          <w:rFonts w:asciiTheme="minorHAnsi" w:hAnsiTheme="minorHAnsi" w:cstheme="minorHAnsi"/>
          <w:color w:val="000000"/>
        </w:rPr>
        <w:t>Bagaimana hasil pengujian</w:t>
      </w:r>
      <w:r>
        <w:rPr>
          <w:rFonts w:asciiTheme="minorHAnsi" w:hAnsiTheme="minorHAnsi" w:cstheme="minorHAnsi"/>
        </w:rPr>
        <w:t xml:space="preserve"> Sistem Informasi Manajemen</w:t>
      </w:r>
      <w:r>
        <w:rPr>
          <w:rStyle w:val="26"/>
          <w:rFonts w:asciiTheme="minorHAnsi" w:hAnsiTheme="minorHAnsi" w:cstheme="minorHAnsi"/>
        </w:rPr>
        <w:t xml:space="preserve"> </w:t>
      </w:r>
      <w:r>
        <w:rPr>
          <w:rFonts w:asciiTheme="minorHAnsi" w:hAnsiTheme="minorHAnsi" w:cstheme="minorHAnsi"/>
        </w:rPr>
        <w:t>Penjualan Suku Cadang dan Servis Sepeda Motor Berbasis Web (Studi Kasus Bengkel Anwar Motor)?</w:t>
      </w:r>
    </w:p>
    <w:p>
      <w:pPr>
        <w:pStyle w:val="4"/>
        <w:rPr>
          <w:rFonts w:asciiTheme="minorHAnsi" w:hAnsiTheme="minorHAnsi" w:cstheme="minorHAnsi"/>
        </w:rPr>
      </w:pPr>
      <w:bookmarkStart w:id="28" w:name="_Toc26124"/>
      <w:r>
        <w:rPr>
          <w:rFonts w:asciiTheme="minorHAnsi" w:hAnsiTheme="minorHAnsi" w:cstheme="minorHAnsi"/>
        </w:rPr>
        <w:t>Tujuan</w:t>
      </w:r>
      <w:bookmarkEnd w:id="27"/>
      <w:bookmarkEnd w:id="28"/>
    </w:p>
    <w:p>
      <w:pPr>
        <w:pStyle w:val="49"/>
        <w:spacing w:before="0" w:beforeAutospacing="0" w:after="120" w:afterAutospacing="0"/>
        <w:ind w:firstLine="450"/>
        <w:jc w:val="both"/>
        <w:rPr>
          <w:rFonts w:asciiTheme="minorHAnsi" w:hAnsiTheme="minorHAnsi" w:cstheme="minorHAnsi"/>
          <w:lang w:val="id-ID"/>
        </w:rPr>
      </w:pPr>
      <w:r>
        <w:rPr>
          <w:rFonts w:asciiTheme="minorHAnsi" w:hAnsiTheme="minorHAnsi" w:cstheme="minorHAnsi"/>
          <w:color w:val="000000"/>
        </w:rPr>
        <w:t xml:space="preserve">Tujuan yang ingin dicapai pada </w:t>
      </w:r>
      <w:r>
        <w:rPr>
          <w:rFonts w:asciiTheme="minorHAnsi" w:hAnsiTheme="minorHAnsi" w:cstheme="minorHAnsi"/>
          <w:color w:val="000000"/>
          <w:lang w:val="id-ID"/>
        </w:rPr>
        <w:t>proyek</w:t>
      </w:r>
      <w:r>
        <w:rPr>
          <w:rFonts w:asciiTheme="minorHAnsi" w:hAnsiTheme="minorHAnsi" w:cstheme="minorHAnsi"/>
          <w:color w:val="000000"/>
        </w:rPr>
        <w:t xml:space="preserve"> ini adalah:</w:t>
      </w:r>
    </w:p>
    <w:p>
      <w:pPr>
        <w:pStyle w:val="49"/>
        <w:numPr>
          <w:ilvl w:val="6"/>
          <w:numId w:val="21"/>
        </w:numPr>
        <w:spacing w:before="0" w:beforeAutospacing="0" w:after="0" w:afterAutospacing="0"/>
        <w:ind w:left="450" w:hanging="450"/>
        <w:jc w:val="both"/>
        <w:textAlignment w:val="baseline"/>
        <w:rPr>
          <w:rFonts w:asciiTheme="minorHAnsi" w:hAnsiTheme="minorHAnsi" w:cstheme="minorHAnsi"/>
          <w:color w:val="000000"/>
        </w:rPr>
      </w:pPr>
      <w:r>
        <w:rPr>
          <w:rFonts w:asciiTheme="minorHAnsi" w:hAnsiTheme="minorHAnsi" w:cstheme="minorHAnsi"/>
          <w:color w:val="000000"/>
        </w:rPr>
        <w:t xml:space="preserve">Untuk mengetahui dan mendapatkan hasil analisis serta spesifikasi kebutuhan </w:t>
      </w:r>
      <w:r>
        <w:rPr>
          <w:rFonts w:asciiTheme="minorHAnsi" w:hAnsiTheme="minorHAnsi" w:cstheme="minorHAnsi"/>
        </w:rPr>
        <w:t>Sistem Informasi Manajemen</w:t>
      </w:r>
      <w:r>
        <w:rPr>
          <w:rStyle w:val="26"/>
          <w:rFonts w:asciiTheme="minorHAnsi" w:hAnsiTheme="minorHAnsi" w:cstheme="minorHAnsi"/>
        </w:rPr>
        <w:t xml:space="preserve"> </w:t>
      </w:r>
      <w:r>
        <w:rPr>
          <w:rFonts w:asciiTheme="minorHAnsi" w:hAnsiTheme="minorHAnsi" w:cstheme="minorHAnsi"/>
        </w:rPr>
        <w:t>Penjualan Suku Cadang dan Servis Sepeda Motor Berbasis Web (Studi Kasus Bengkel Anwar Motor)</w:t>
      </w:r>
      <w:r>
        <w:rPr>
          <w:rFonts w:asciiTheme="minorHAnsi" w:hAnsiTheme="minorHAnsi" w:cstheme="minorHAnsi"/>
          <w:color w:val="000000"/>
        </w:rPr>
        <w:t>.</w:t>
      </w:r>
    </w:p>
    <w:p>
      <w:pPr>
        <w:pStyle w:val="49"/>
        <w:numPr>
          <w:ilvl w:val="6"/>
          <w:numId w:val="21"/>
        </w:numPr>
        <w:spacing w:before="0" w:beforeAutospacing="0" w:after="0" w:afterAutospacing="0"/>
        <w:ind w:left="450" w:hanging="450"/>
        <w:jc w:val="both"/>
        <w:textAlignment w:val="baseline"/>
        <w:rPr>
          <w:rFonts w:asciiTheme="minorHAnsi" w:hAnsiTheme="minorHAnsi" w:cstheme="minorHAnsi"/>
          <w:color w:val="000000"/>
        </w:rPr>
      </w:pPr>
      <w:r>
        <w:rPr>
          <w:rFonts w:asciiTheme="minorHAnsi" w:hAnsiTheme="minorHAnsi" w:cstheme="minorHAnsi"/>
          <w:color w:val="000000"/>
        </w:rPr>
        <w:t xml:space="preserve">Untuk mengetahui dan mendapatkan hasil dari perancangan perangkat lunak dengan spesifikasi kebutuhan yang sesuai dengan </w:t>
      </w:r>
      <w:r>
        <w:rPr>
          <w:rFonts w:asciiTheme="minorHAnsi" w:hAnsiTheme="minorHAnsi" w:cstheme="minorHAnsi"/>
        </w:rPr>
        <w:t>Sistem Informasi Manajemen</w:t>
      </w:r>
      <w:r>
        <w:rPr>
          <w:rStyle w:val="26"/>
          <w:rFonts w:asciiTheme="minorHAnsi" w:hAnsiTheme="minorHAnsi" w:cstheme="minorHAnsi"/>
        </w:rPr>
        <w:t xml:space="preserve"> </w:t>
      </w:r>
      <w:r>
        <w:rPr>
          <w:rFonts w:asciiTheme="minorHAnsi" w:hAnsiTheme="minorHAnsi" w:cstheme="minorHAnsi"/>
        </w:rPr>
        <w:t>Penjualan Suku Cadang dan Servis Sepeda Motor Berbasis Web (Studi Kasus Bengkel Anwar Motor)</w:t>
      </w:r>
      <w:r>
        <w:rPr>
          <w:rFonts w:asciiTheme="minorHAnsi" w:hAnsiTheme="minorHAnsi" w:cstheme="minorHAnsi"/>
          <w:color w:val="000000"/>
        </w:rPr>
        <w:t>.</w:t>
      </w:r>
    </w:p>
    <w:p>
      <w:pPr>
        <w:pStyle w:val="49"/>
        <w:numPr>
          <w:ilvl w:val="6"/>
          <w:numId w:val="21"/>
        </w:numPr>
        <w:spacing w:before="0" w:beforeAutospacing="0" w:after="0" w:afterAutospacing="0"/>
        <w:ind w:left="450" w:hanging="450"/>
        <w:jc w:val="both"/>
        <w:textAlignment w:val="baseline"/>
        <w:rPr>
          <w:rFonts w:asciiTheme="minorHAnsi" w:hAnsiTheme="minorHAnsi" w:cstheme="minorHAnsi"/>
          <w:color w:val="000000"/>
        </w:rPr>
      </w:pPr>
      <w:r>
        <w:rPr>
          <w:rFonts w:asciiTheme="minorHAnsi" w:hAnsiTheme="minorHAnsi" w:cstheme="minorHAnsi"/>
          <w:color w:val="000000"/>
        </w:rPr>
        <w:t xml:space="preserve">Untuk mengetahui dan mendapatkan rancangan sistem dan hasil implementasi dengan mempertimbangkan spesifikasi kebutuhan </w:t>
      </w:r>
      <w:r>
        <w:rPr>
          <w:rFonts w:asciiTheme="minorHAnsi" w:hAnsiTheme="minorHAnsi" w:cstheme="minorHAnsi"/>
        </w:rPr>
        <w:t>Sistem Informasi Manajemen</w:t>
      </w:r>
      <w:r>
        <w:rPr>
          <w:rStyle w:val="26"/>
          <w:rFonts w:asciiTheme="minorHAnsi" w:hAnsiTheme="minorHAnsi" w:cstheme="minorHAnsi"/>
        </w:rPr>
        <w:t xml:space="preserve"> </w:t>
      </w:r>
      <w:r>
        <w:rPr>
          <w:rFonts w:asciiTheme="minorHAnsi" w:hAnsiTheme="minorHAnsi" w:cstheme="minorHAnsi"/>
        </w:rPr>
        <w:t>Penjualan Suku Cadang dan Servis Sepeda Motor Berbasis Web (Studi Kasus Bengkel Anwar Motor)</w:t>
      </w:r>
      <w:r>
        <w:rPr>
          <w:rFonts w:asciiTheme="minorHAnsi" w:hAnsiTheme="minorHAnsi" w:cstheme="minorHAnsi"/>
          <w:color w:val="000000"/>
        </w:rPr>
        <w:t>.</w:t>
      </w:r>
    </w:p>
    <w:p>
      <w:pPr>
        <w:pStyle w:val="16"/>
        <w:numPr>
          <w:ilvl w:val="6"/>
          <w:numId w:val="21"/>
        </w:numPr>
        <w:spacing w:after="0"/>
        <w:ind w:left="450" w:hanging="450"/>
        <w:rPr>
          <w:rFonts w:asciiTheme="minorHAnsi" w:hAnsiTheme="minorHAnsi" w:cstheme="minorHAnsi"/>
          <w:lang w:val="en-US"/>
        </w:rPr>
      </w:pPr>
      <w:r>
        <w:rPr>
          <w:rFonts w:asciiTheme="minorHAnsi" w:hAnsiTheme="minorHAnsi" w:cstheme="minorHAnsi"/>
          <w:color w:val="000000"/>
        </w:rPr>
        <w:t xml:space="preserve">Untuk mengetahui dan mendapatkan hasil pengujian yang dilakukan pada </w:t>
      </w:r>
      <w:r>
        <w:rPr>
          <w:rFonts w:asciiTheme="minorHAnsi" w:hAnsiTheme="minorHAnsi" w:cstheme="minorHAnsi"/>
        </w:rPr>
        <w:t>Sistem Informasi Manajemen</w:t>
      </w:r>
      <w:r>
        <w:rPr>
          <w:rStyle w:val="26"/>
          <w:rFonts w:asciiTheme="minorHAnsi" w:hAnsiTheme="minorHAnsi" w:cstheme="minorHAnsi"/>
        </w:rPr>
        <w:t xml:space="preserve"> </w:t>
      </w:r>
      <w:r>
        <w:rPr>
          <w:rFonts w:asciiTheme="minorHAnsi" w:hAnsiTheme="minorHAnsi" w:cstheme="minorHAnsi"/>
        </w:rPr>
        <w:t>Penjualan Suku Cadang dan Servis Sepeda Motor Berbasis Web (Studi Kasus Bengkel Anwar Motor)</w:t>
      </w:r>
      <w:r>
        <w:rPr>
          <w:rFonts w:asciiTheme="minorHAnsi" w:hAnsiTheme="minorHAnsi" w:cstheme="minorHAnsi"/>
          <w:color w:val="000000"/>
        </w:rPr>
        <w:t>.</w:t>
      </w:r>
      <w:r>
        <w:rPr>
          <w:rFonts w:asciiTheme="minorHAnsi" w:hAnsiTheme="minorHAnsi" w:cstheme="minorHAnsi"/>
          <w:lang w:val="en-US"/>
        </w:rPr>
        <w:t xml:space="preserve"> </w:t>
      </w:r>
    </w:p>
    <w:p>
      <w:pPr>
        <w:pStyle w:val="4"/>
        <w:rPr>
          <w:rFonts w:asciiTheme="minorHAnsi" w:hAnsiTheme="minorHAnsi" w:cstheme="minorHAnsi"/>
        </w:rPr>
      </w:pPr>
      <w:bookmarkStart w:id="29" w:name="_Toc17711466"/>
      <w:bookmarkStart w:id="30" w:name="_Toc31484"/>
      <w:r>
        <w:rPr>
          <w:rFonts w:asciiTheme="minorHAnsi" w:hAnsiTheme="minorHAnsi" w:cstheme="minorHAnsi"/>
        </w:rPr>
        <w:t>Manfaat</w:t>
      </w:r>
      <w:bookmarkEnd w:id="29"/>
      <w:bookmarkEnd w:id="30"/>
    </w:p>
    <w:p>
      <w:pPr>
        <w:pStyle w:val="49"/>
        <w:spacing w:before="0" w:beforeAutospacing="0" w:after="120" w:afterAutospacing="0"/>
        <w:ind w:left="567" w:hanging="117"/>
        <w:jc w:val="both"/>
        <w:rPr>
          <w:rFonts w:asciiTheme="minorHAnsi" w:hAnsiTheme="minorHAnsi" w:cstheme="minorHAnsi"/>
          <w:lang w:val="id-ID" w:eastAsia="id-ID"/>
        </w:rPr>
      </w:pPr>
      <w:r>
        <w:rPr>
          <w:rFonts w:asciiTheme="minorHAnsi" w:hAnsiTheme="minorHAnsi" w:cstheme="minorHAnsi"/>
          <w:color w:val="000000"/>
          <w:lang w:val="id-ID" w:eastAsia="id-ID"/>
        </w:rPr>
        <w:t>Manfaat proyek ini bagi Anwar Motor adalah:</w:t>
      </w:r>
    </w:p>
    <w:p>
      <w:pPr>
        <w:pStyle w:val="77"/>
        <w:numPr>
          <w:ilvl w:val="6"/>
          <w:numId w:val="1"/>
        </w:numPr>
        <w:spacing w:line="240" w:lineRule="auto"/>
        <w:ind w:left="450" w:hanging="270"/>
        <w:jc w:val="both"/>
        <w:rPr>
          <w:rFonts w:eastAsia="Times New Roman" w:asciiTheme="minorHAnsi" w:hAnsiTheme="minorHAnsi" w:cstheme="minorHAnsi"/>
          <w:sz w:val="24"/>
          <w:szCs w:val="24"/>
          <w:lang w:eastAsia="id-ID"/>
        </w:rPr>
      </w:pPr>
      <w:r>
        <w:rPr>
          <w:rFonts w:eastAsia="Times New Roman" w:asciiTheme="minorHAnsi" w:hAnsiTheme="minorHAnsi" w:cstheme="minorHAnsi"/>
          <w:color w:val="000000"/>
          <w:sz w:val="24"/>
          <w:szCs w:val="24"/>
          <w:lang w:eastAsia="id-ID"/>
        </w:rPr>
        <w:t xml:space="preserve">Mempermudah Anwar Motor dalam mengelola </w:t>
      </w:r>
      <w:r>
        <w:rPr>
          <w:rFonts w:cs="Calibri"/>
          <w:color w:val="000000"/>
          <w:szCs w:val="24"/>
          <w:shd w:val="clear" w:color="auto" w:fill="FFFFFF"/>
        </w:rPr>
        <w:t>suku cadang</w:t>
      </w:r>
      <w:r>
        <w:rPr>
          <w:rFonts w:eastAsia="Times New Roman" w:asciiTheme="minorHAnsi" w:hAnsiTheme="minorHAnsi" w:cstheme="minorHAnsi"/>
          <w:color w:val="000000"/>
          <w:sz w:val="24"/>
          <w:szCs w:val="24"/>
          <w:lang w:eastAsia="id-ID"/>
        </w:rPr>
        <w:t>.</w:t>
      </w:r>
    </w:p>
    <w:p>
      <w:pPr>
        <w:pStyle w:val="77"/>
        <w:numPr>
          <w:ilvl w:val="6"/>
          <w:numId w:val="1"/>
        </w:numPr>
        <w:spacing w:line="240" w:lineRule="auto"/>
        <w:ind w:left="450" w:hanging="270"/>
        <w:jc w:val="both"/>
        <w:rPr>
          <w:rFonts w:eastAsia="Times New Roman" w:asciiTheme="minorHAnsi" w:hAnsiTheme="minorHAnsi" w:cstheme="minorHAnsi"/>
          <w:sz w:val="28"/>
          <w:szCs w:val="28"/>
          <w:lang w:eastAsia="id-ID"/>
        </w:rPr>
      </w:pPr>
      <w:r>
        <w:rPr>
          <w:rFonts w:eastAsia="Times New Roman" w:asciiTheme="minorHAnsi" w:hAnsiTheme="minorHAnsi" w:cstheme="minorHAnsi"/>
          <w:color w:val="000000"/>
          <w:sz w:val="24"/>
          <w:szCs w:val="28"/>
          <w:lang w:eastAsia="id-ID"/>
        </w:rPr>
        <w:t>Membantu proses pelaporan keuangan di bengkel Anwar Motor.</w:t>
      </w:r>
    </w:p>
    <w:p>
      <w:pPr>
        <w:pStyle w:val="4"/>
        <w:rPr>
          <w:rFonts w:asciiTheme="minorHAnsi" w:hAnsiTheme="minorHAnsi" w:cstheme="minorHAnsi"/>
        </w:rPr>
      </w:pPr>
      <w:bookmarkStart w:id="31" w:name="_Toc17711467"/>
      <w:bookmarkStart w:id="32" w:name="_Toc29890"/>
      <w:r>
        <w:rPr>
          <w:rFonts w:asciiTheme="minorHAnsi" w:hAnsiTheme="minorHAnsi" w:cstheme="minorHAnsi"/>
        </w:rPr>
        <w:t>Batasan Masalah</w:t>
      </w:r>
      <w:bookmarkEnd w:id="31"/>
      <w:bookmarkEnd w:id="32"/>
    </w:p>
    <w:p>
      <w:pPr>
        <w:pStyle w:val="16"/>
        <w:spacing w:after="0"/>
        <w:ind w:firstLine="450"/>
        <w:rPr>
          <w:rFonts w:asciiTheme="minorHAnsi" w:hAnsiTheme="minorHAnsi" w:cstheme="minorHAnsi"/>
          <w:lang w:val="en-US"/>
        </w:rPr>
      </w:pPr>
      <w:bookmarkStart w:id="33" w:name="_Toc17711468"/>
      <w:r>
        <w:rPr>
          <w:rFonts w:asciiTheme="minorHAnsi" w:hAnsiTheme="minorHAnsi" w:cstheme="minorHAnsi"/>
          <w:lang w:val="en-US"/>
        </w:rPr>
        <w:t xml:space="preserve">Batasan-batasan masalah dalam </w:t>
      </w:r>
      <w:r>
        <w:rPr>
          <w:rFonts w:asciiTheme="minorHAnsi" w:hAnsiTheme="minorHAnsi" w:cstheme="minorHAnsi"/>
          <w:lang w:val="id-ID"/>
        </w:rPr>
        <w:t>proyek</w:t>
      </w:r>
      <w:r>
        <w:rPr>
          <w:rFonts w:asciiTheme="minorHAnsi" w:hAnsiTheme="minorHAnsi" w:cstheme="minorHAnsi"/>
          <w:lang w:val="en-US"/>
        </w:rPr>
        <w:t xml:space="preserve"> ini agar rumusan masalah tidak meluas dan tetap fokus adalah sebagai berikut:</w:t>
      </w:r>
    </w:p>
    <w:p>
      <w:pPr>
        <w:pStyle w:val="16"/>
        <w:numPr>
          <w:ilvl w:val="6"/>
          <w:numId w:val="1"/>
        </w:numPr>
        <w:spacing w:after="0"/>
        <w:ind w:left="450" w:hanging="270"/>
        <w:rPr>
          <w:rFonts w:asciiTheme="minorHAnsi" w:hAnsiTheme="minorHAnsi" w:cstheme="minorHAnsi"/>
          <w:lang w:val="en-US"/>
        </w:rPr>
      </w:pPr>
      <w:r>
        <w:rPr>
          <w:rFonts w:asciiTheme="minorHAnsi" w:hAnsiTheme="minorHAnsi" w:cstheme="minorHAnsi"/>
          <w:lang w:val="en-US"/>
        </w:rPr>
        <w:t xml:space="preserve">Sistem </w:t>
      </w:r>
      <w:r>
        <w:rPr>
          <w:rFonts w:asciiTheme="minorHAnsi" w:hAnsiTheme="minorHAnsi" w:cstheme="minorHAnsi"/>
        </w:rPr>
        <w:t>Informasi Manajemen</w:t>
      </w:r>
      <w:r>
        <w:rPr>
          <w:rStyle w:val="26"/>
          <w:rFonts w:asciiTheme="minorHAnsi" w:hAnsiTheme="minorHAnsi" w:cstheme="minorHAnsi"/>
        </w:rPr>
        <w:t xml:space="preserve"> </w:t>
      </w:r>
      <w:r>
        <w:rPr>
          <w:rFonts w:asciiTheme="minorHAnsi" w:hAnsiTheme="minorHAnsi" w:cstheme="minorHAnsi"/>
        </w:rPr>
        <w:t xml:space="preserve">Penjualan Suku Cadang dan Servis Sepeda Motor </w:t>
      </w:r>
      <w:r>
        <w:rPr>
          <w:rFonts w:asciiTheme="minorHAnsi" w:hAnsiTheme="minorHAnsi" w:cstheme="minorHAnsi"/>
          <w:lang w:val="en-US"/>
        </w:rPr>
        <w:t>yang berbasis web agar sistem</w:t>
      </w:r>
      <w:r>
        <w:rPr>
          <w:rFonts w:asciiTheme="minorHAnsi" w:hAnsiTheme="minorHAnsi" w:cstheme="minorHAnsi"/>
        </w:rPr>
        <w:t xml:space="preserve"> </w:t>
      </w:r>
      <w:r>
        <w:rPr>
          <w:rFonts w:asciiTheme="minorHAnsi" w:hAnsiTheme="minorHAnsi" w:cstheme="minorHAnsi"/>
          <w:lang w:val="en-US"/>
        </w:rPr>
        <w:t xml:space="preserve">mudah diakses oleh </w:t>
      </w:r>
      <w:r>
        <w:rPr>
          <w:rFonts w:asciiTheme="minorHAnsi" w:hAnsiTheme="minorHAnsi" w:cstheme="minorHAnsi"/>
          <w:i/>
          <w:iCs/>
        </w:rPr>
        <w:t>manager</w:t>
      </w:r>
      <w:r>
        <w:rPr>
          <w:rFonts w:asciiTheme="minorHAnsi" w:hAnsiTheme="minorHAnsi" w:cstheme="minorHAnsi"/>
        </w:rPr>
        <w:t xml:space="preserve">, </w:t>
      </w:r>
      <w:r>
        <w:rPr>
          <w:i/>
          <w:iCs/>
        </w:rPr>
        <w:t>cashier</w:t>
      </w:r>
      <w:r>
        <w:rPr>
          <w:rFonts w:asciiTheme="minorHAnsi" w:hAnsiTheme="minorHAnsi" w:cstheme="minorHAnsi"/>
        </w:rPr>
        <w:t xml:space="preserve">, dan </w:t>
      </w:r>
      <w:r>
        <w:rPr>
          <w:rFonts w:asciiTheme="minorHAnsi" w:hAnsiTheme="minorHAnsi" w:cstheme="minorHAnsi"/>
          <w:i/>
        </w:rPr>
        <w:t>mechanic</w:t>
      </w:r>
      <w:r>
        <w:rPr>
          <w:rFonts w:asciiTheme="minorHAnsi" w:hAnsiTheme="minorHAnsi" w:cstheme="minorHAnsi"/>
          <w:i/>
          <w:lang w:val="en-US"/>
        </w:rPr>
        <w:t>.</w:t>
      </w:r>
    </w:p>
    <w:p>
      <w:pPr>
        <w:pStyle w:val="16"/>
        <w:numPr>
          <w:ilvl w:val="6"/>
          <w:numId w:val="1"/>
        </w:numPr>
        <w:spacing w:after="0"/>
        <w:ind w:left="450" w:hanging="270"/>
        <w:rPr>
          <w:rFonts w:asciiTheme="minorHAnsi" w:hAnsiTheme="minorHAnsi" w:cstheme="minorHAnsi"/>
          <w:lang w:val="en-US"/>
        </w:rPr>
      </w:pPr>
      <w:r>
        <w:rPr>
          <w:rFonts w:asciiTheme="minorHAnsi" w:hAnsiTheme="minorHAnsi" w:cstheme="minorHAnsi"/>
        </w:rPr>
        <w:t>Lingkup Sistem Informasi Manajemen</w:t>
      </w:r>
      <w:r>
        <w:rPr>
          <w:rStyle w:val="26"/>
          <w:rFonts w:asciiTheme="minorHAnsi" w:hAnsiTheme="minorHAnsi" w:cstheme="minorHAnsi"/>
        </w:rPr>
        <w:t xml:space="preserve"> </w:t>
      </w:r>
      <w:r>
        <w:rPr>
          <w:rFonts w:asciiTheme="minorHAnsi" w:hAnsiTheme="minorHAnsi" w:cstheme="minorHAnsi"/>
        </w:rPr>
        <w:t>Penjualan Suku Cadang dan Servis Sepeda Motor Berbasis Web (Studi Kasus Bengkel Anwar Motor)</w:t>
      </w:r>
      <w:r>
        <w:rPr>
          <w:rFonts w:asciiTheme="minorHAnsi" w:hAnsiTheme="minorHAnsi" w:cstheme="minorHAnsi"/>
          <w:lang w:val="en-US"/>
        </w:rPr>
        <w:t xml:space="preserve"> ini hanya mengarah pada pengelolaan</w:t>
      </w:r>
      <w:r>
        <w:rPr>
          <w:rFonts w:asciiTheme="minorHAnsi" w:hAnsiTheme="minorHAnsi" w:cstheme="minorHAnsi"/>
        </w:rPr>
        <w:t xml:space="preserve"> </w:t>
      </w:r>
      <w:r>
        <w:rPr>
          <w:rFonts w:cs="Calibri"/>
          <w:color w:val="000000"/>
          <w:szCs w:val="24"/>
          <w:shd w:val="clear" w:color="auto" w:fill="FFFFFF"/>
        </w:rPr>
        <w:t>suku cadang</w:t>
      </w:r>
      <w:r>
        <w:rPr>
          <w:rFonts w:asciiTheme="minorHAnsi" w:hAnsiTheme="minorHAnsi" w:cstheme="minorHAnsi"/>
        </w:rPr>
        <w:t xml:space="preserve"> baik dalam </w:t>
      </w:r>
      <w:r>
        <w:rPr>
          <w:rFonts w:asciiTheme="minorHAnsi" w:hAnsiTheme="minorHAnsi" w:cstheme="minorHAnsi"/>
          <w:lang w:val="en-US"/>
        </w:rPr>
        <w:t xml:space="preserve">penjualan </w:t>
      </w:r>
      <w:r>
        <w:rPr>
          <w:rFonts w:asciiTheme="minorHAnsi" w:hAnsiTheme="minorHAnsi" w:cstheme="minorHAnsi"/>
        </w:rPr>
        <w:t xml:space="preserve">dan pembelian, </w:t>
      </w:r>
      <w:r>
        <w:rPr>
          <w:i/>
          <w:iCs/>
        </w:rPr>
        <w:t>mechanic</w:t>
      </w:r>
      <w:r>
        <w:rPr>
          <w:rFonts w:asciiTheme="minorHAnsi" w:hAnsiTheme="minorHAnsi" w:cstheme="minorHAnsi"/>
        </w:rPr>
        <w:t>, dan peminjaman uang</w:t>
      </w:r>
      <w:r>
        <w:rPr>
          <w:rFonts w:asciiTheme="minorHAnsi" w:hAnsiTheme="minorHAnsi" w:cstheme="minorHAnsi"/>
          <w:lang w:val="en-US"/>
        </w:rPr>
        <w:t>.</w:t>
      </w:r>
    </w:p>
    <w:bookmarkEnd w:id="33"/>
    <w:p>
      <w:pPr>
        <w:pStyle w:val="4"/>
        <w:rPr>
          <w:rFonts w:asciiTheme="minorHAnsi" w:hAnsiTheme="minorHAnsi" w:cstheme="minorHAnsi"/>
          <w:lang w:val="en-US"/>
        </w:rPr>
      </w:pPr>
      <w:bookmarkStart w:id="34" w:name="_Toc27914809"/>
      <w:bookmarkStart w:id="35" w:name="_Toc20388"/>
      <w:r>
        <w:rPr>
          <w:rFonts w:asciiTheme="minorHAnsi" w:hAnsiTheme="minorHAnsi" w:cstheme="minorHAnsi"/>
          <w:lang w:val="en-US"/>
        </w:rPr>
        <w:t>Sistematika Pembahasan</w:t>
      </w:r>
      <w:bookmarkEnd w:id="34"/>
      <w:bookmarkEnd w:id="35"/>
    </w:p>
    <w:p>
      <w:pPr>
        <w:pStyle w:val="16"/>
        <w:ind w:firstLine="630"/>
        <w:rPr>
          <w:rFonts w:asciiTheme="minorHAnsi" w:hAnsiTheme="minorHAnsi" w:cstheme="minorHAnsi"/>
          <w:lang w:val="en-US"/>
        </w:rPr>
      </w:pPr>
      <w:r>
        <w:rPr>
          <w:rFonts w:asciiTheme="minorHAnsi" w:hAnsiTheme="minorHAnsi" w:cstheme="minorHAnsi"/>
          <w:lang w:val="en-US"/>
        </w:rPr>
        <w:t xml:space="preserve">Pada susunan </w:t>
      </w:r>
      <w:r>
        <w:rPr>
          <w:rFonts w:asciiTheme="minorHAnsi" w:hAnsiTheme="minorHAnsi" w:cstheme="minorHAnsi"/>
          <w:lang w:val="id-ID"/>
        </w:rPr>
        <w:t>proyek</w:t>
      </w:r>
      <w:r>
        <w:rPr>
          <w:rFonts w:asciiTheme="minorHAnsi" w:hAnsiTheme="minorHAnsi" w:cstheme="minorHAnsi"/>
          <w:lang w:val="en-US"/>
        </w:rPr>
        <w:t xml:space="preserve"> ini, </w:t>
      </w:r>
      <w:r>
        <w:rPr>
          <w:rFonts w:asciiTheme="minorHAnsi" w:hAnsiTheme="minorHAnsi" w:cstheme="minorHAnsi"/>
        </w:rPr>
        <w:t xml:space="preserve">terdapat sistematika penulisan skripsi </w:t>
      </w:r>
      <w:r>
        <w:rPr>
          <w:rFonts w:asciiTheme="minorHAnsi" w:hAnsiTheme="minorHAnsi" w:cstheme="minorHAnsi"/>
          <w:lang w:val="en-US"/>
        </w:rPr>
        <w:t>sebagai berikut:</w:t>
      </w:r>
    </w:p>
    <w:p>
      <w:pPr>
        <w:pStyle w:val="93"/>
        <w:ind w:left="450"/>
        <w:rPr>
          <w:rFonts w:asciiTheme="minorHAnsi" w:hAnsiTheme="minorHAnsi" w:cstheme="minorHAnsi"/>
          <w:sz w:val="24"/>
          <w:szCs w:val="24"/>
        </w:rPr>
      </w:pPr>
      <w:r>
        <w:rPr>
          <w:rFonts w:asciiTheme="minorHAnsi" w:hAnsiTheme="minorHAnsi" w:cstheme="minorHAnsi"/>
          <w:b/>
          <w:sz w:val="24"/>
          <w:szCs w:val="24"/>
        </w:rPr>
        <w:t>BAB 1 PENDAHULUAN</w:t>
      </w:r>
    </w:p>
    <w:p>
      <w:pPr>
        <w:pStyle w:val="93"/>
        <w:ind w:left="450" w:firstLine="360"/>
        <w:rPr>
          <w:rFonts w:asciiTheme="minorHAnsi" w:hAnsiTheme="minorHAnsi" w:cstheme="minorHAnsi"/>
          <w:sz w:val="24"/>
          <w:szCs w:val="24"/>
          <w:lang w:val="id-ID"/>
        </w:rPr>
      </w:pPr>
      <w:r>
        <w:rPr>
          <w:rFonts w:asciiTheme="minorHAnsi" w:hAnsiTheme="minorHAnsi" w:cstheme="minorHAnsi"/>
          <w:sz w:val="24"/>
          <w:szCs w:val="24"/>
        </w:rPr>
        <w:t xml:space="preserve">Bab ini </w:t>
      </w:r>
      <w:r>
        <w:rPr>
          <w:rFonts w:asciiTheme="minorHAnsi" w:hAnsiTheme="minorHAnsi" w:cstheme="minorHAnsi"/>
          <w:sz w:val="24"/>
          <w:szCs w:val="24"/>
          <w:lang w:val="id-ID"/>
        </w:rPr>
        <w:t>memaparkan tentang</w:t>
      </w:r>
      <w:r>
        <w:rPr>
          <w:rFonts w:asciiTheme="minorHAnsi" w:hAnsiTheme="minorHAnsi" w:cstheme="minorHAnsi"/>
          <w:sz w:val="24"/>
          <w:szCs w:val="24"/>
        </w:rPr>
        <w:t xml:space="preserve"> latar belakang, rumusan masalah, tujuan, manfaat, batasan masalah, dan sistematika pembahasan sebagai dasar penjelasan </w:t>
      </w:r>
      <w:r>
        <w:rPr>
          <w:rFonts w:asciiTheme="minorHAnsi" w:hAnsiTheme="minorHAnsi" w:cstheme="minorHAnsi"/>
          <w:sz w:val="24"/>
          <w:szCs w:val="24"/>
          <w:lang w:val="id-ID"/>
        </w:rPr>
        <w:t>proyek</w:t>
      </w:r>
      <w:r>
        <w:rPr>
          <w:rFonts w:asciiTheme="minorHAnsi" w:hAnsiTheme="minorHAnsi" w:cstheme="minorHAnsi"/>
          <w:sz w:val="24"/>
          <w:szCs w:val="24"/>
        </w:rPr>
        <w:t xml:space="preserve"> </w:t>
      </w:r>
      <w:r>
        <w:rPr>
          <w:rFonts w:asciiTheme="minorHAnsi" w:hAnsiTheme="minorHAnsi" w:cstheme="minorHAnsi"/>
          <w:sz w:val="24"/>
          <w:szCs w:val="24"/>
          <w:lang w:val="id-ID"/>
        </w:rPr>
        <w:t xml:space="preserve">pengembangan </w:t>
      </w:r>
      <w:r>
        <w:rPr>
          <w:rFonts w:asciiTheme="minorHAnsi" w:hAnsiTheme="minorHAnsi" w:cstheme="minorHAnsi"/>
          <w:sz w:val="24"/>
          <w:szCs w:val="24"/>
        </w:rPr>
        <w:t>Sistem Informasi Manajemen Bengkel (Studi Kasus Anwar Motor)</w:t>
      </w:r>
      <w:r>
        <w:rPr>
          <w:rFonts w:asciiTheme="minorHAnsi" w:hAnsiTheme="minorHAnsi" w:cstheme="minorHAnsi"/>
          <w:lang w:val="id-ID"/>
        </w:rPr>
        <w:t>.</w:t>
      </w:r>
    </w:p>
    <w:p>
      <w:pPr>
        <w:pStyle w:val="93"/>
        <w:ind w:left="450"/>
        <w:rPr>
          <w:rFonts w:asciiTheme="minorHAnsi" w:hAnsiTheme="minorHAnsi" w:cstheme="minorHAnsi"/>
          <w:sz w:val="24"/>
          <w:szCs w:val="24"/>
        </w:rPr>
      </w:pPr>
      <w:r>
        <w:rPr>
          <w:rFonts w:asciiTheme="minorHAnsi" w:hAnsiTheme="minorHAnsi" w:cstheme="minorHAnsi"/>
          <w:b/>
          <w:sz w:val="24"/>
          <w:szCs w:val="24"/>
        </w:rPr>
        <w:t>BAB 2 TINJAUAN PUSTAKA</w:t>
      </w:r>
    </w:p>
    <w:p>
      <w:pPr>
        <w:pStyle w:val="93"/>
        <w:ind w:left="450" w:firstLine="360"/>
        <w:rPr>
          <w:rFonts w:asciiTheme="minorHAnsi" w:hAnsiTheme="minorHAnsi" w:cstheme="minorHAnsi"/>
          <w:sz w:val="24"/>
          <w:szCs w:val="24"/>
        </w:rPr>
      </w:pPr>
      <w:r>
        <w:rPr>
          <w:rFonts w:asciiTheme="minorHAnsi" w:hAnsiTheme="minorHAnsi" w:cstheme="minorHAnsi"/>
          <w:sz w:val="24"/>
          <w:szCs w:val="24"/>
        </w:rPr>
        <w:t xml:space="preserve">Bab ini berisikan beberapa </w:t>
      </w:r>
      <w:r>
        <w:rPr>
          <w:rFonts w:asciiTheme="minorHAnsi" w:hAnsiTheme="minorHAnsi" w:cstheme="minorHAnsi"/>
          <w:sz w:val="24"/>
          <w:szCs w:val="24"/>
          <w:lang w:val="id-ID"/>
        </w:rPr>
        <w:t>proyek</w:t>
      </w:r>
      <w:r>
        <w:rPr>
          <w:rFonts w:asciiTheme="minorHAnsi" w:hAnsiTheme="minorHAnsi" w:cstheme="minorHAnsi"/>
          <w:sz w:val="24"/>
          <w:szCs w:val="24"/>
        </w:rPr>
        <w:t xml:space="preserve"> yang telah dilakukan sebelumnya berdasarkan metode dan jenis pengembangan yang menyerupai dengan </w:t>
      </w:r>
      <w:r>
        <w:rPr>
          <w:rFonts w:asciiTheme="minorHAnsi" w:hAnsiTheme="minorHAnsi" w:cstheme="minorHAnsi"/>
          <w:sz w:val="24"/>
          <w:szCs w:val="24"/>
          <w:lang w:val="id-ID"/>
        </w:rPr>
        <w:t>proyek</w:t>
      </w:r>
      <w:r>
        <w:rPr>
          <w:rFonts w:asciiTheme="minorHAnsi" w:hAnsiTheme="minorHAnsi" w:cstheme="minorHAnsi"/>
          <w:sz w:val="24"/>
          <w:szCs w:val="24"/>
        </w:rPr>
        <w:t xml:space="preserve"> </w:t>
      </w:r>
      <w:r>
        <w:rPr>
          <w:rFonts w:asciiTheme="minorHAnsi" w:hAnsiTheme="minorHAnsi" w:cstheme="minorHAnsi"/>
          <w:color w:val="000000"/>
          <w:sz w:val="24"/>
          <w:szCs w:val="24"/>
        </w:rPr>
        <w:t xml:space="preserve">pengembangan </w:t>
      </w:r>
      <w:r>
        <w:rPr>
          <w:rFonts w:asciiTheme="minorHAnsi" w:hAnsiTheme="minorHAnsi" w:cstheme="minorHAnsi"/>
          <w:lang w:val="id-ID"/>
        </w:rPr>
        <w:t>Sistem Informasi Manajemen Bengkel (Studi Kasus Anwar Motor).</w:t>
      </w:r>
      <w:r>
        <w:rPr>
          <w:rFonts w:asciiTheme="minorHAnsi" w:hAnsiTheme="minorHAnsi" w:cstheme="minorHAnsi"/>
          <w:sz w:val="24"/>
          <w:szCs w:val="24"/>
          <w:lang w:val="id-ID"/>
        </w:rPr>
        <w:t xml:space="preserve"> </w:t>
      </w:r>
      <w:r>
        <w:rPr>
          <w:rFonts w:asciiTheme="minorHAnsi" w:hAnsiTheme="minorHAnsi" w:cstheme="minorHAnsi"/>
          <w:sz w:val="24"/>
          <w:szCs w:val="24"/>
        </w:rPr>
        <w:t xml:space="preserve">dan dapat mendukung </w:t>
      </w:r>
      <w:r>
        <w:rPr>
          <w:rFonts w:asciiTheme="minorHAnsi" w:hAnsiTheme="minorHAnsi" w:cstheme="minorHAnsi"/>
          <w:sz w:val="24"/>
          <w:szCs w:val="24"/>
          <w:lang w:val="id-ID"/>
        </w:rPr>
        <w:t>proyek</w:t>
      </w:r>
      <w:r>
        <w:rPr>
          <w:rFonts w:asciiTheme="minorHAnsi" w:hAnsiTheme="minorHAnsi" w:cstheme="minorHAnsi"/>
          <w:sz w:val="24"/>
          <w:szCs w:val="24"/>
        </w:rPr>
        <w:t xml:space="preserve"> ini.</w:t>
      </w:r>
    </w:p>
    <w:p>
      <w:pPr>
        <w:pStyle w:val="93"/>
        <w:ind w:left="450"/>
        <w:rPr>
          <w:rFonts w:hint="default" w:asciiTheme="minorHAnsi" w:hAnsiTheme="minorHAnsi" w:cstheme="minorHAnsi"/>
          <w:sz w:val="24"/>
          <w:szCs w:val="24"/>
          <w:lang w:val="id-ID"/>
        </w:rPr>
      </w:pPr>
      <w:r>
        <w:rPr>
          <w:rFonts w:asciiTheme="minorHAnsi" w:hAnsiTheme="minorHAnsi" w:cstheme="minorHAnsi"/>
          <w:b/>
          <w:sz w:val="24"/>
          <w:szCs w:val="24"/>
        </w:rPr>
        <w:t xml:space="preserve">BAB 3 METODOLOGI </w:t>
      </w:r>
      <w:r>
        <w:rPr>
          <w:rFonts w:asciiTheme="minorHAnsi" w:hAnsiTheme="minorHAnsi" w:cstheme="minorHAnsi"/>
          <w:b/>
          <w:sz w:val="24"/>
          <w:szCs w:val="24"/>
          <w:lang w:val="id-ID"/>
        </w:rPr>
        <w:t>proyek</w:t>
      </w:r>
    </w:p>
    <w:p>
      <w:pPr>
        <w:pStyle w:val="93"/>
        <w:ind w:left="450" w:firstLine="360"/>
        <w:rPr>
          <w:rFonts w:asciiTheme="minorHAnsi" w:hAnsiTheme="minorHAnsi" w:cstheme="minorHAnsi"/>
          <w:sz w:val="24"/>
          <w:szCs w:val="24"/>
        </w:rPr>
      </w:pPr>
      <w:r>
        <w:rPr>
          <w:rFonts w:asciiTheme="minorHAnsi" w:hAnsiTheme="minorHAnsi" w:cstheme="minorHAnsi"/>
          <w:sz w:val="24"/>
          <w:szCs w:val="24"/>
        </w:rPr>
        <w:t xml:space="preserve">Bab ini berisi metodologi atau </w:t>
      </w:r>
      <w:r>
        <w:rPr>
          <w:rFonts w:asciiTheme="minorHAnsi" w:hAnsiTheme="minorHAnsi" w:cstheme="minorHAnsi"/>
          <w:sz w:val="24"/>
          <w:szCs w:val="24"/>
          <w:lang w:val="id-ID"/>
        </w:rPr>
        <w:t xml:space="preserve">tahapan </w:t>
      </w:r>
      <w:r>
        <w:rPr>
          <w:rFonts w:asciiTheme="minorHAnsi" w:hAnsiTheme="minorHAnsi" w:cstheme="minorHAnsi"/>
          <w:sz w:val="24"/>
          <w:szCs w:val="24"/>
        </w:rPr>
        <w:t>yang dilakukan untuk membangun sistem</w:t>
      </w:r>
      <w:r>
        <w:rPr>
          <w:rFonts w:asciiTheme="minorHAnsi" w:hAnsiTheme="minorHAnsi" w:cstheme="minorHAnsi"/>
          <w:sz w:val="24"/>
          <w:szCs w:val="24"/>
          <w:lang w:val="id-ID"/>
        </w:rPr>
        <w:t>, y</w:t>
      </w:r>
      <w:r>
        <w:rPr>
          <w:rFonts w:asciiTheme="minorHAnsi" w:hAnsiTheme="minorHAnsi" w:cstheme="minorHAnsi"/>
          <w:sz w:val="24"/>
          <w:szCs w:val="24"/>
        </w:rPr>
        <w:t xml:space="preserve">ang terdiri </w:t>
      </w:r>
      <w:r>
        <w:rPr>
          <w:rFonts w:asciiTheme="minorHAnsi" w:hAnsiTheme="minorHAnsi" w:cstheme="minorHAnsi"/>
          <w:sz w:val="24"/>
          <w:szCs w:val="24"/>
          <w:lang w:val="id-ID"/>
        </w:rPr>
        <w:t xml:space="preserve">atas </w:t>
      </w:r>
      <w:r>
        <w:rPr>
          <w:rFonts w:asciiTheme="minorHAnsi" w:hAnsiTheme="minorHAnsi" w:cstheme="minorHAnsi"/>
          <w:sz w:val="24"/>
          <w:szCs w:val="24"/>
        </w:rPr>
        <w:t>studi literatur, perancangan sistem, implementasi sistem, pengujian serta analisis si</w:t>
      </w:r>
      <w:r>
        <w:rPr>
          <w:rFonts w:asciiTheme="minorHAnsi" w:hAnsiTheme="minorHAnsi" w:cstheme="minorHAnsi"/>
          <w:sz w:val="24"/>
          <w:szCs w:val="24"/>
          <w:lang w:val="id-ID"/>
        </w:rPr>
        <w:t>s</w:t>
      </w:r>
      <w:r>
        <w:rPr>
          <w:rFonts w:asciiTheme="minorHAnsi" w:hAnsiTheme="minorHAnsi" w:cstheme="minorHAnsi"/>
          <w:sz w:val="24"/>
          <w:szCs w:val="24"/>
        </w:rPr>
        <w:t>tem.</w:t>
      </w:r>
    </w:p>
    <w:p>
      <w:pPr>
        <w:pStyle w:val="93"/>
        <w:ind w:left="450"/>
        <w:rPr>
          <w:rFonts w:asciiTheme="minorHAnsi" w:hAnsiTheme="minorHAnsi" w:cstheme="minorHAnsi"/>
          <w:sz w:val="24"/>
          <w:szCs w:val="24"/>
        </w:rPr>
      </w:pPr>
      <w:r>
        <w:rPr>
          <w:rFonts w:asciiTheme="minorHAnsi" w:hAnsiTheme="minorHAnsi" w:cstheme="minorHAnsi"/>
          <w:b/>
          <w:sz w:val="24"/>
          <w:szCs w:val="24"/>
        </w:rPr>
        <w:t>BAB 4 PERANCANGAN SISTEM</w:t>
      </w:r>
    </w:p>
    <w:p>
      <w:pPr>
        <w:pStyle w:val="93"/>
        <w:ind w:left="450" w:firstLine="360"/>
        <w:rPr>
          <w:rFonts w:asciiTheme="minorHAnsi" w:hAnsiTheme="minorHAnsi" w:cstheme="minorHAnsi"/>
          <w:sz w:val="24"/>
          <w:szCs w:val="24"/>
        </w:rPr>
      </w:pPr>
      <w:r>
        <w:rPr>
          <w:rFonts w:asciiTheme="minorHAnsi" w:hAnsiTheme="minorHAnsi" w:cstheme="minorHAnsi"/>
          <w:sz w:val="24"/>
          <w:szCs w:val="24"/>
        </w:rPr>
        <w:t xml:space="preserve">Bab ini berisi tentang perancangan dalam pembangunan sistem seperti spesifikasi kebutuhan, perancangan basis data, </w:t>
      </w:r>
      <w:r>
        <w:rPr>
          <w:rFonts w:asciiTheme="minorHAnsi" w:hAnsiTheme="minorHAnsi" w:cstheme="minorHAnsi"/>
          <w:i/>
          <w:sz w:val="24"/>
          <w:szCs w:val="24"/>
        </w:rPr>
        <w:t xml:space="preserve">user interface </w:t>
      </w:r>
      <w:r>
        <w:rPr>
          <w:rFonts w:asciiTheme="minorHAnsi" w:hAnsiTheme="minorHAnsi" w:cstheme="minorHAnsi"/>
          <w:sz w:val="24"/>
          <w:szCs w:val="24"/>
        </w:rPr>
        <w:t>(antarmuka) dan alur sistem.</w:t>
      </w:r>
    </w:p>
    <w:p>
      <w:pPr>
        <w:pStyle w:val="93"/>
        <w:ind w:left="450"/>
        <w:rPr>
          <w:rFonts w:asciiTheme="minorHAnsi" w:hAnsiTheme="minorHAnsi" w:cstheme="minorHAnsi"/>
          <w:sz w:val="24"/>
          <w:szCs w:val="24"/>
        </w:rPr>
      </w:pPr>
      <w:r>
        <w:rPr>
          <w:rFonts w:asciiTheme="minorHAnsi" w:hAnsiTheme="minorHAnsi" w:cstheme="minorHAnsi"/>
          <w:b/>
          <w:sz w:val="24"/>
          <w:szCs w:val="24"/>
        </w:rPr>
        <w:t>BAB 5 IMPLEMENTASI</w:t>
      </w:r>
    </w:p>
    <w:p>
      <w:pPr>
        <w:pStyle w:val="77"/>
        <w:spacing w:line="240" w:lineRule="auto"/>
        <w:ind w:left="450" w:firstLine="360"/>
        <w:jc w:val="both"/>
        <w:rPr>
          <w:rFonts w:asciiTheme="minorHAnsi" w:hAnsiTheme="minorHAnsi" w:cstheme="minorHAnsi"/>
          <w:sz w:val="24"/>
          <w:szCs w:val="24"/>
          <w:lang w:val="en-US"/>
        </w:rPr>
      </w:pPr>
      <w:r>
        <w:rPr>
          <w:rFonts w:asciiTheme="minorHAnsi" w:hAnsiTheme="minorHAnsi" w:cstheme="minorHAnsi"/>
          <w:sz w:val="24"/>
          <w:szCs w:val="24"/>
          <w:lang w:val="en-US"/>
        </w:rPr>
        <w:t>Bab</w:t>
      </w:r>
      <w:r>
        <w:rPr>
          <w:rFonts w:asciiTheme="minorHAnsi" w:hAnsiTheme="minorHAnsi" w:cstheme="minorHAnsi"/>
          <w:sz w:val="24"/>
          <w:szCs w:val="24"/>
        </w:rPr>
        <w:t xml:space="preserve"> ini </w:t>
      </w:r>
      <w:r>
        <w:rPr>
          <w:rFonts w:asciiTheme="minorHAnsi" w:hAnsiTheme="minorHAnsi" w:cstheme="minorHAnsi"/>
          <w:sz w:val="24"/>
          <w:szCs w:val="24"/>
          <w:lang w:val="en-US"/>
        </w:rPr>
        <w:t xml:space="preserve">berisikan beberapa hasil dari </w:t>
      </w:r>
      <w:r>
        <w:rPr>
          <w:rFonts w:asciiTheme="minorHAnsi" w:hAnsiTheme="minorHAnsi" w:cstheme="minorHAnsi"/>
          <w:sz w:val="24"/>
          <w:szCs w:val="24"/>
        </w:rPr>
        <w:t xml:space="preserve">analisis kebutuhan dan perancangan </w:t>
      </w:r>
      <w:r>
        <w:rPr>
          <w:rFonts w:asciiTheme="minorHAnsi" w:hAnsiTheme="minorHAnsi" w:cstheme="minorHAnsi"/>
          <w:sz w:val="24"/>
          <w:szCs w:val="24"/>
          <w:lang w:val="en-US"/>
        </w:rPr>
        <w:t xml:space="preserve">yang </w:t>
      </w:r>
      <w:r>
        <w:rPr>
          <w:rFonts w:asciiTheme="minorHAnsi" w:hAnsiTheme="minorHAnsi" w:cstheme="minorHAnsi"/>
          <w:sz w:val="24"/>
          <w:szCs w:val="24"/>
        </w:rPr>
        <w:t xml:space="preserve">sudah </w:t>
      </w:r>
      <w:r>
        <w:rPr>
          <w:rFonts w:asciiTheme="minorHAnsi" w:hAnsiTheme="minorHAnsi" w:cstheme="minorHAnsi"/>
          <w:sz w:val="24"/>
          <w:szCs w:val="24"/>
          <w:lang w:val="en-US"/>
        </w:rPr>
        <w:t>dilakukan dan diimplementasikan ke sistem.</w:t>
      </w:r>
    </w:p>
    <w:p>
      <w:pPr>
        <w:pStyle w:val="93"/>
        <w:ind w:left="450"/>
        <w:rPr>
          <w:rFonts w:asciiTheme="minorHAnsi" w:hAnsiTheme="minorHAnsi" w:cstheme="minorHAnsi"/>
          <w:sz w:val="24"/>
          <w:szCs w:val="24"/>
        </w:rPr>
      </w:pPr>
      <w:r>
        <w:rPr>
          <w:rFonts w:asciiTheme="minorHAnsi" w:hAnsiTheme="minorHAnsi" w:cstheme="minorHAnsi"/>
          <w:b/>
          <w:sz w:val="24"/>
          <w:szCs w:val="24"/>
        </w:rPr>
        <w:t>BAB 6 PENGUJIAN DAN ANALISIS</w:t>
      </w:r>
    </w:p>
    <w:p>
      <w:pPr>
        <w:pStyle w:val="93"/>
        <w:ind w:left="450" w:firstLine="360"/>
        <w:rPr>
          <w:rFonts w:asciiTheme="minorHAnsi" w:hAnsiTheme="minorHAnsi" w:cstheme="minorHAnsi"/>
          <w:sz w:val="24"/>
          <w:szCs w:val="24"/>
        </w:rPr>
      </w:pPr>
      <w:r>
        <w:rPr>
          <w:rFonts w:asciiTheme="minorHAnsi" w:hAnsiTheme="minorHAnsi" w:cstheme="minorHAnsi"/>
          <w:sz w:val="24"/>
          <w:szCs w:val="24"/>
        </w:rPr>
        <w:t xml:space="preserve">Bab ini berisi mengenai pengujian sistem </w:t>
      </w:r>
      <w:r>
        <w:rPr>
          <w:rFonts w:asciiTheme="minorHAnsi" w:hAnsiTheme="minorHAnsi" w:cstheme="minorHAnsi"/>
          <w:sz w:val="24"/>
          <w:szCs w:val="24"/>
          <w:lang w:val="id-ID"/>
        </w:rPr>
        <w:t>dengan</w:t>
      </w:r>
      <w:r>
        <w:rPr>
          <w:rFonts w:asciiTheme="minorHAnsi" w:hAnsiTheme="minorHAnsi" w:cstheme="minorHAnsi"/>
          <w:sz w:val="24"/>
          <w:szCs w:val="24"/>
        </w:rPr>
        <w:t xml:space="preserve"> menggunakan </w:t>
      </w:r>
      <w:r>
        <w:rPr>
          <w:rFonts w:asciiTheme="minorHAnsi" w:hAnsiTheme="minorHAnsi" w:cstheme="minorHAnsi"/>
          <w:sz w:val="24"/>
          <w:szCs w:val="24"/>
          <w:lang w:val="id-ID"/>
        </w:rPr>
        <w:t xml:space="preserve">teknik pengujian </w:t>
      </w:r>
      <w:r>
        <w:rPr>
          <w:rFonts w:asciiTheme="minorHAnsi" w:hAnsiTheme="minorHAnsi" w:cstheme="minorHAnsi"/>
          <w:i/>
          <w:sz w:val="24"/>
          <w:szCs w:val="24"/>
        </w:rPr>
        <w:t xml:space="preserve">white box </w:t>
      </w:r>
      <w:r>
        <w:rPr>
          <w:rFonts w:asciiTheme="minorHAnsi" w:hAnsiTheme="minorHAnsi" w:cstheme="minorHAnsi"/>
          <w:iCs/>
          <w:sz w:val="24"/>
          <w:szCs w:val="24"/>
          <w:lang w:val="id-ID"/>
        </w:rPr>
        <w:t>dalam pengujian unit dan integrasi</w:t>
      </w:r>
      <w:r>
        <w:rPr>
          <w:rFonts w:asciiTheme="minorHAnsi" w:hAnsiTheme="minorHAnsi" w:cstheme="minorHAnsi"/>
          <w:sz w:val="24"/>
          <w:szCs w:val="24"/>
          <w:lang w:val="id-ID"/>
        </w:rPr>
        <w:t>,</w:t>
      </w:r>
      <w:r>
        <w:rPr>
          <w:rFonts w:asciiTheme="minorHAnsi" w:hAnsiTheme="minorHAnsi" w:cstheme="minorHAnsi"/>
          <w:sz w:val="24"/>
          <w:szCs w:val="24"/>
        </w:rPr>
        <w:t xml:space="preserve"> </w:t>
      </w:r>
      <w:r>
        <w:rPr>
          <w:rFonts w:asciiTheme="minorHAnsi" w:hAnsiTheme="minorHAnsi" w:cstheme="minorHAnsi"/>
          <w:sz w:val="24"/>
          <w:szCs w:val="24"/>
          <w:lang w:val="id-ID"/>
        </w:rPr>
        <w:t xml:space="preserve">dan teknik pengujian </w:t>
      </w:r>
      <w:r>
        <w:rPr>
          <w:rFonts w:asciiTheme="minorHAnsi" w:hAnsiTheme="minorHAnsi" w:cstheme="minorHAnsi"/>
          <w:i/>
          <w:sz w:val="24"/>
          <w:szCs w:val="24"/>
        </w:rPr>
        <w:t xml:space="preserve">black box </w:t>
      </w:r>
      <w:r>
        <w:rPr>
          <w:rFonts w:asciiTheme="minorHAnsi" w:hAnsiTheme="minorHAnsi" w:cstheme="minorHAnsi"/>
          <w:iCs/>
          <w:sz w:val="24"/>
          <w:szCs w:val="24"/>
          <w:lang w:val="id-ID"/>
        </w:rPr>
        <w:t xml:space="preserve">dalam pengujian validasi dan pengujian </w:t>
      </w:r>
      <w:r>
        <w:rPr>
          <w:rFonts w:asciiTheme="minorHAnsi" w:hAnsiTheme="minorHAnsi" w:cstheme="minorHAnsi"/>
          <w:i/>
          <w:sz w:val="24"/>
          <w:szCs w:val="24"/>
          <w:lang w:val="id-ID"/>
        </w:rPr>
        <w:t>compatibility</w:t>
      </w:r>
      <w:r>
        <w:rPr>
          <w:rFonts w:asciiTheme="minorHAnsi" w:hAnsiTheme="minorHAnsi" w:cstheme="minorHAnsi"/>
          <w:iCs/>
          <w:sz w:val="24"/>
          <w:szCs w:val="24"/>
          <w:lang w:val="id-ID"/>
        </w:rPr>
        <w:t xml:space="preserve"> </w:t>
      </w:r>
      <w:r>
        <w:rPr>
          <w:rFonts w:asciiTheme="minorHAnsi" w:hAnsiTheme="minorHAnsi" w:cstheme="minorHAnsi"/>
          <w:sz w:val="24"/>
          <w:szCs w:val="24"/>
        </w:rPr>
        <w:t>serta menganalisis proses pembangunan sistem.</w:t>
      </w:r>
    </w:p>
    <w:p>
      <w:pPr>
        <w:pStyle w:val="93"/>
        <w:ind w:left="450"/>
        <w:rPr>
          <w:rFonts w:asciiTheme="minorHAnsi" w:hAnsiTheme="minorHAnsi" w:cstheme="minorHAnsi"/>
          <w:sz w:val="24"/>
          <w:szCs w:val="24"/>
        </w:rPr>
      </w:pPr>
      <w:r>
        <w:rPr>
          <w:rFonts w:asciiTheme="minorHAnsi" w:hAnsiTheme="minorHAnsi" w:cstheme="minorHAnsi"/>
          <w:b/>
          <w:sz w:val="24"/>
          <w:szCs w:val="24"/>
        </w:rPr>
        <w:t>BAB 7 PENUTUP</w:t>
      </w:r>
    </w:p>
    <w:p>
      <w:pPr>
        <w:pStyle w:val="3"/>
        <w:ind w:left="567" w:firstLine="284"/>
        <w:rPr>
          <w:rFonts w:asciiTheme="minorHAnsi" w:hAnsiTheme="minorHAnsi" w:cstheme="minorHAnsi"/>
          <w:color w:val="000000"/>
          <w:szCs w:val="24"/>
          <w:lang w:val="zh-CN"/>
        </w:rPr>
      </w:pPr>
      <w:r>
        <w:rPr>
          <w:rFonts w:asciiTheme="minorHAnsi" w:hAnsiTheme="minorHAnsi" w:cstheme="minorHAnsi"/>
          <w:szCs w:val="24"/>
        </w:rPr>
        <w:t xml:space="preserve">Bab ini berisikan kesimpulan yang diambil dari keseluruhan </w:t>
      </w:r>
      <w:r>
        <w:rPr>
          <w:rFonts w:asciiTheme="minorHAnsi" w:hAnsiTheme="minorHAnsi" w:cstheme="minorHAnsi"/>
          <w:szCs w:val="24"/>
          <w:lang w:val="id-ID"/>
        </w:rPr>
        <w:t>proyek</w:t>
      </w:r>
      <w:r>
        <w:rPr>
          <w:rFonts w:asciiTheme="minorHAnsi" w:hAnsiTheme="minorHAnsi" w:cstheme="minorHAnsi"/>
          <w:szCs w:val="24"/>
        </w:rPr>
        <w:t xml:space="preserve"> ini dengan menambahkan beberapa saran sebagai bahan untuk mengembangkan </w:t>
      </w:r>
      <w:r>
        <w:rPr>
          <w:rFonts w:asciiTheme="minorHAnsi" w:hAnsiTheme="minorHAnsi" w:cstheme="minorHAnsi"/>
          <w:szCs w:val="24"/>
          <w:lang w:val="id-ID"/>
        </w:rPr>
        <w:t>proyek</w:t>
      </w:r>
      <w:r>
        <w:rPr>
          <w:rFonts w:asciiTheme="minorHAnsi" w:hAnsiTheme="minorHAnsi" w:cstheme="minorHAnsi"/>
          <w:szCs w:val="24"/>
        </w:rPr>
        <w:t xml:space="preserve"> selanjutnya yang lebih baik.</w:t>
      </w:r>
    </w:p>
    <w:p>
      <w:pPr>
        <w:pStyle w:val="2"/>
      </w:pPr>
      <w:bookmarkStart w:id="36" w:name="_Toc20622"/>
      <w:r>
        <w:rPr>
          <w:lang w:val="zh-CN"/>
        </w:rPr>
        <w:t>METODOLOGI</w:t>
      </w:r>
      <w:bookmarkEnd w:id="36"/>
    </w:p>
    <w:p>
      <w:pPr>
        <w:pStyle w:val="3"/>
        <w:spacing w:after="0"/>
        <w:ind w:firstLine="360"/>
        <w:rPr>
          <w:rFonts w:cs="Calibri"/>
          <w:color w:val="000000"/>
          <w:szCs w:val="24"/>
        </w:rPr>
      </w:pPr>
      <w:r>
        <w:rPr>
          <w:rFonts w:cs="Calibri"/>
          <w:color w:val="000000"/>
          <w:szCs w:val="24"/>
          <w:lang w:val="zh-CN"/>
        </w:rPr>
        <w:t xml:space="preserve">Metodologi yang digunakan dalam </w:t>
      </w:r>
      <w:r>
        <w:rPr>
          <w:rFonts w:cs="Calibri"/>
          <w:color w:val="000000"/>
          <w:szCs w:val="24"/>
          <w:lang w:val="id-ID"/>
        </w:rPr>
        <w:t>proyek</w:t>
      </w:r>
      <w:r>
        <w:rPr>
          <w:rFonts w:cs="Calibri"/>
          <w:color w:val="000000"/>
          <w:szCs w:val="24"/>
          <w:lang w:val="zh-CN"/>
        </w:rPr>
        <w:t xml:space="preserve"> </w:t>
      </w:r>
      <w:r>
        <w:rPr>
          <w:rFonts w:cs="Calibri"/>
          <w:color w:val="000000"/>
          <w:szCs w:val="24"/>
        </w:rPr>
        <w:t xml:space="preserve">ini </w:t>
      </w:r>
      <w:r>
        <w:rPr>
          <w:rFonts w:cs="Calibri"/>
          <w:color w:val="000000"/>
          <w:szCs w:val="24"/>
          <w:lang w:val="zh-CN"/>
        </w:rPr>
        <w:t xml:space="preserve">mengadopsi dari SDLC, </w:t>
      </w:r>
      <w:r>
        <w:rPr>
          <w:rFonts w:cs="Calibri"/>
          <w:color w:val="000000"/>
          <w:szCs w:val="24"/>
        </w:rPr>
        <w:t xml:space="preserve">yaitu menggunakan </w:t>
      </w:r>
      <w:r>
        <w:rPr>
          <w:rFonts w:cs="Calibri"/>
          <w:i/>
          <w:iCs/>
          <w:color w:val="000000"/>
          <w:szCs w:val="24"/>
          <w:lang w:val="zh-CN"/>
        </w:rPr>
        <w:t>Waterfall</w:t>
      </w:r>
      <w:r>
        <w:rPr>
          <w:rFonts w:cs="Calibri"/>
          <w:color w:val="000000"/>
          <w:szCs w:val="24"/>
          <w:lang w:val="zh-CN"/>
        </w:rPr>
        <w:t xml:space="preserve">. </w:t>
      </w:r>
      <w:r>
        <w:rPr>
          <w:rFonts w:cs="Calibri"/>
          <w:color w:val="000000"/>
          <w:szCs w:val="24"/>
        </w:rPr>
        <w:t>Alur dari m</w:t>
      </w:r>
      <w:r>
        <w:rPr>
          <w:rFonts w:cs="Calibri"/>
          <w:color w:val="000000"/>
          <w:szCs w:val="24"/>
          <w:lang w:val="zh-CN"/>
        </w:rPr>
        <w:t xml:space="preserve">etodologi dapat dilihat </w:t>
      </w:r>
      <w:r>
        <w:rPr>
          <w:rFonts w:cs="Calibri"/>
          <w:color w:val="000000"/>
          <w:szCs w:val="24"/>
        </w:rPr>
        <w:t xml:space="preserve">pada </w:t>
      </w:r>
      <w:r>
        <w:rPr>
          <w:rFonts w:cs="Calibri"/>
          <w:color w:val="000000"/>
          <w:szCs w:val="24"/>
          <w:lang w:val="zh-CN"/>
        </w:rPr>
        <w:t>Gambar 3.1</w:t>
      </w:r>
      <w:r>
        <w:rPr>
          <w:sz w:val="23"/>
          <w:szCs w:val="23"/>
        </w:rPr>
        <w:t>, serta uraian alur metodologi terdapat pada sub-bab 3.1 sampai 3.6</w:t>
      </w:r>
    </w:p>
    <w:p>
      <w:pPr>
        <w:pStyle w:val="3"/>
        <w:keepNext/>
        <w:jc w:val="center"/>
      </w:pPr>
      <w:r>
        <w:rPr>
          <w:lang w:eastAsia="id-ID"/>
        </w:rPr>
        <w:drawing>
          <wp:inline distT="0" distB="0" distL="0" distR="0">
            <wp:extent cx="2435225" cy="34798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2471538" cy="3531835"/>
                    </a:xfrm>
                    <a:prstGeom prst="rect">
                      <a:avLst/>
                    </a:prstGeom>
                  </pic:spPr>
                </pic:pic>
              </a:graphicData>
            </a:graphic>
          </wp:inline>
        </w:drawing>
      </w:r>
    </w:p>
    <w:p>
      <w:pPr>
        <w:pStyle w:val="21"/>
        <w:rPr>
          <w:rFonts w:hint="default"/>
          <w:sz w:val="23"/>
          <w:szCs w:val="23"/>
          <w:lang w:val="id-ID"/>
        </w:rPr>
      </w:pPr>
      <w:r>
        <w:t xml:space="preserve">Gambar </w:t>
      </w:r>
      <w:r>
        <w:fldChar w:fldCharType="begin"/>
      </w:r>
      <w:r>
        <w:instrText xml:space="preserve"> STYLEREF 1 \s </w:instrText>
      </w:r>
      <w:r>
        <w:fldChar w:fldCharType="separate"/>
      </w:r>
      <w:r>
        <w:t>3</w:t>
      </w:r>
      <w:r>
        <w:fldChar w:fldCharType="end"/>
      </w:r>
      <w:r>
        <w:t>.</w:t>
      </w:r>
      <w:r>
        <w:fldChar w:fldCharType="begin"/>
      </w:r>
      <w:r>
        <w:instrText xml:space="preserve"> SEQ Gambar \* ARABIC \s 1 </w:instrText>
      </w:r>
      <w:r>
        <w:fldChar w:fldCharType="separate"/>
      </w:r>
      <w:r>
        <w:t>1</w:t>
      </w:r>
      <w:r>
        <w:fldChar w:fldCharType="end"/>
      </w:r>
      <w:bookmarkStart w:id="37" w:name="_Toc5391"/>
      <w:r>
        <w:rPr>
          <w:lang w:val="zh-CN"/>
        </w:rPr>
        <w:t xml:space="preserve"> </w:t>
      </w:r>
      <w:r>
        <w:t xml:space="preserve">Metodologi </w:t>
      </w:r>
      <w:r>
        <w:rPr>
          <w:lang w:val="id-ID"/>
        </w:rPr>
        <w:t>proyek</w:t>
      </w:r>
      <w:bookmarkEnd w:id="37"/>
    </w:p>
    <w:p>
      <w:pPr>
        <w:pStyle w:val="4"/>
      </w:pPr>
      <w:bookmarkStart w:id="38" w:name="_Toc6796"/>
      <w:r>
        <w:t>Rekayasa Kebutuhan</w:t>
      </w:r>
      <w:bookmarkEnd w:id="38"/>
    </w:p>
    <w:p>
      <w:pPr>
        <w:pStyle w:val="3"/>
        <w:ind w:firstLine="450"/>
      </w:pPr>
      <w:r>
        <w:t xml:space="preserve">Rekayasa Kebutuhan menggunakan pendekatan OOA. Tahapan </w:t>
      </w:r>
      <w:r>
        <w:rPr>
          <w:lang w:val="zh-CN"/>
        </w:rPr>
        <w:t xml:space="preserve">rekayasa kebutuhan </w:t>
      </w:r>
      <w:r>
        <w:t xml:space="preserve">meliputi elisitasi, analisis serta spefikisasi kebutuhan. Elisitasi dan analisis kebutuhan </w:t>
      </w:r>
      <w:r>
        <w:rPr>
          <w:lang w:val="zh-CN"/>
        </w:rPr>
        <w:t xml:space="preserve">dilakukan </w:t>
      </w:r>
      <w:r>
        <w:t xml:space="preserve">dengan cara </w:t>
      </w:r>
      <w:r>
        <w:rPr>
          <w:lang w:val="zh-CN"/>
        </w:rPr>
        <w:t xml:space="preserve">identifikasi </w:t>
      </w:r>
      <w:r>
        <w:t>serta</w:t>
      </w:r>
      <w:r>
        <w:rPr>
          <w:lang w:val="zh-CN"/>
        </w:rPr>
        <w:t xml:space="preserve"> analisis kebutuhan</w:t>
      </w:r>
      <w:r>
        <w:t xml:space="preserve"> </w:t>
      </w:r>
      <w:r>
        <w:rPr>
          <w:lang w:val="zh-CN"/>
        </w:rPr>
        <w:t>dengan metode wawancara</w:t>
      </w:r>
      <w:r>
        <w:t xml:space="preserve"> </w:t>
      </w:r>
      <w:r>
        <w:rPr>
          <w:lang w:val="zh-CN"/>
        </w:rPr>
        <w:t>secara terstruktur</w:t>
      </w:r>
      <w:r>
        <w:t xml:space="preserve"> dan pengamatan dokumen. Narasumber dalam wawancara yaitu</w:t>
      </w:r>
      <w:r>
        <w:rPr>
          <w:lang w:val="zh-CN"/>
        </w:rPr>
        <w:t xml:space="preserve"> </w:t>
      </w:r>
      <w:r>
        <w:t xml:space="preserve">Pak Fitrul selaku pemilik Anwar Motor untuk mendapatkan informasi terkait suku cadang yang di jual, serta proses bisnis pada setiap transaksi dan Pak Mubin selaku </w:t>
      </w:r>
      <w:r>
        <w:rPr>
          <w:i/>
          <w:iCs/>
        </w:rPr>
        <w:t>mechanic</w:t>
      </w:r>
      <w:r>
        <w:t xml:space="preserve"> untuk mendapatkan informasi terkait servis. </w:t>
      </w:r>
    </w:p>
    <w:p>
      <w:pPr>
        <w:pStyle w:val="3"/>
        <w:ind w:firstLine="450"/>
      </w:pPr>
      <w:r>
        <w:t xml:space="preserve">Pengamatan dokumen yaitu nota transaksi dan penggajian </w:t>
      </w:r>
      <w:r>
        <w:rPr>
          <w:i/>
          <w:iCs/>
        </w:rPr>
        <w:t>mechanic</w:t>
      </w:r>
      <w:r>
        <w:t xml:space="preserve">. Nota transaksi terdapat informasi seperti tanggal pembelian, nama supplier, nama suku cadang, nama pelanggan, servis, nama </w:t>
      </w:r>
      <w:r>
        <w:rPr>
          <w:i/>
          <w:iCs/>
        </w:rPr>
        <w:t>mechanic</w:t>
      </w:r>
      <w:r>
        <w:t xml:space="preserve"> dan tanggal penjualan suku cadang. Penggajian </w:t>
      </w:r>
      <w:r>
        <w:rPr>
          <w:i/>
          <w:iCs/>
        </w:rPr>
        <w:t xml:space="preserve">mechanic </w:t>
      </w:r>
      <w:r>
        <w:t>terdapat</w:t>
      </w:r>
      <w:r>
        <w:rPr>
          <w:i/>
          <w:iCs/>
        </w:rPr>
        <w:t xml:space="preserve"> </w:t>
      </w:r>
      <w:r>
        <w:t xml:space="preserve">informasi seperti gaji </w:t>
      </w:r>
      <w:r>
        <w:rPr>
          <w:i/>
          <w:iCs/>
        </w:rPr>
        <w:t>mechanic</w:t>
      </w:r>
      <w:r>
        <w:t>, peminjaman uang dan tanggal peminjaman. Informasi tersebut menjadi acuan pelaporan dalam sistem yang akan dikembangkan.</w:t>
      </w:r>
    </w:p>
    <w:p>
      <w:pPr>
        <w:pStyle w:val="3"/>
        <w:ind w:firstLine="450"/>
        <w:rPr>
          <w:lang w:val="zh-CN"/>
        </w:rPr>
      </w:pPr>
      <w:r>
        <w:t>Analisis kebutuhan menentukan kebutuhan fungsional dan non fungsional yang di dapatkan dari tahapan elisitasi kebutuhan. Kemudian, kebutuhan yang telah terkumpul ditambahkan spesifikasi kebutuhan. Spesifikasi k</w:t>
      </w:r>
      <w:r>
        <w:rPr>
          <w:lang w:val="zh-CN"/>
        </w:rPr>
        <w:t>ebutuhan tersebut</w:t>
      </w:r>
      <w:r>
        <w:t xml:space="preserve"> dibuat </w:t>
      </w:r>
      <w:r>
        <w:rPr>
          <w:lang w:val="zh-CN"/>
        </w:rPr>
        <w:t xml:space="preserve">lebih detail </w:t>
      </w:r>
      <w:r>
        <w:t>dengan menggunakan</w:t>
      </w:r>
      <w:r>
        <w:rPr>
          <w:lang w:val="zh-CN"/>
        </w:rPr>
        <w:t xml:space="preserve"> pemodelan dan</w:t>
      </w:r>
      <w:r>
        <w:t xml:space="preserve"> </w:t>
      </w:r>
      <w:r>
        <w:rPr>
          <w:lang w:val="zh-CN"/>
        </w:rPr>
        <w:t xml:space="preserve">pengembangan sistem </w:t>
      </w:r>
      <w:r>
        <w:t>berupa</w:t>
      </w:r>
      <w:r>
        <w:rPr>
          <w:lang w:val="zh-CN"/>
        </w:rPr>
        <w:t xml:space="preserve"> </w:t>
      </w:r>
      <w:r>
        <w:rPr>
          <w:i/>
          <w:iCs/>
          <w:lang w:val="zh-CN"/>
        </w:rPr>
        <w:t>use case diagram</w:t>
      </w:r>
      <w:r>
        <w:rPr>
          <w:lang w:val="zh-CN"/>
        </w:rPr>
        <w:t xml:space="preserve"> </w:t>
      </w:r>
      <w:r>
        <w:t>serta</w:t>
      </w:r>
      <w:r>
        <w:rPr>
          <w:lang w:val="zh-CN"/>
        </w:rPr>
        <w:t xml:space="preserve"> </w:t>
      </w:r>
      <w:r>
        <w:rPr>
          <w:i/>
          <w:iCs/>
          <w:lang w:val="zh-CN"/>
        </w:rPr>
        <w:t>use case scenario</w:t>
      </w:r>
      <w:r>
        <w:rPr>
          <w:lang w:val="zh-CN"/>
        </w:rPr>
        <w:t>.</w:t>
      </w:r>
    </w:p>
    <w:p>
      <w:pPr>
        <w:pStyle w:val="4"/>
      </w:pPr>
      <w:bookmarkStart w:id="39" w:name="_Toc4625"/>
      <w:r>
        <w:t>Perancangan</w:t>
      </w:r>
      <w:bookmarkEnd w:id="39"/>
      <w:r>
        <w:t xml:space="preserve"> </w:t>
      </w:r>
    </w:p>
    <w:p>
      <w:pPr>
        <w:pStyle w:val="3"/>
        <w:ind w:firstLine="450"/>
        <w:rPr>
          <w:szCs w:val="24"/>
        </w:rPr>
      </w:pPr>
      <w:bookmarkStart w:id="40" w:name="_Hlk82522783"/>
      <w:r>
        <w:rPr>
          <w:szCs w:val="24"/>
        </w:rPr>
        <w:t>T</w:t>
      </w:r>
      <w:r>
        <w:rPr>
          <w:szCs w:val="24"/>
          <w:lang w:val="zh-CN"/>
        </w:rPr>
        <w:t>ahap</w:t>
      </w:r>
      <w:r>
        <w:rPr>
          <w:szCs w:val="24"/>
        </w:rPr>
        <w:t>an</w:t>
      </w:r>
      <w:r>
        <w:rPr>
          <w:szCs w:val="24"/>
          <w:lang w:val="zh-CN"/>
        </w:rPr>
        <w:t xml:space="preserve"> perancangan </w:t>
      </w:r>
      <w:r>
        <w:rPr>
          <w:szCs w:val="24"/>
        </w:rPr>
        <w:t xml:space="preserve">untuk </w:t>
      </w:r>
      <w:r>
        <w:rPr>
          <w:szCs w:val="24"/>
          <w:lang w:val="zh-CN"/>
        </w:rPr>
        <w:t>mengubah kebutuhan yang didapatkan menjadi rancangan. Sistem Informasi</w:t>
      </w:r>
      <w:r>
        <w:rPr>
          <w:szCs w:val="24"/>
        </w:rPr>
        <w:t xml:space="preserve"> Manajemen Penjualan Suku Cadang dan Servis Sepeda Motor menggunakan pendekatan </w:t>
      </w:r>
      <w:r>
        <w:rPr>
          <w:i/>
          <w:szCs w:val="24"/>
        </w:rPr>
        <w:t xml:space="preserve">OOD </w:t>
      </w:r>
      <w:r>
        <w:rPr>
          <w:szCs w:val="24"/>
        </w:rPr>
        <w:t xml:space="preserve">yang didapatkan dari analisis kebutuhan. Tahapan perancangan terdiri dari perancangan arsitektur yang menggunakan pemodelan Diagram UML yaitu </w:t>
      </w:r>
      <w:r>
        <w:rPr>
          <w:i/>
          <w:szCs w:val="24"/>
        </w:rPr>
        <w:t>Sequence Diagram serta Class Diagram</w:t>
      </w:r>
      <w:r>
        <w:rPr>
          <w:szCs w:val="24"/>
        </w:rPr>
        <w:t xml:space="preserve">, dan perancangan data menggunakan pemodelan yaitu </w:t>
      </w:r>
      <w:r>
        <w:rPr>
          <w:i/>
          <w:szCs w:val="24"/>
        </w:rPr>
        <w:t>Entity Relationship Diagram</w:t>
      </w:r>
      <w:r>
        <w:rPr>
          <w:szCs w:val="24"/>
        </w:rPr>
        <w:t xml:space="preserve"> dan </w:t>
      </w:r>
      <w:r>
        <w:rPr>
          <w:i/>
          <w:szCs w:val="24"/>
        </w:rPr>
        <w:t>Physical Data Modeling</w:t>
      </w:r>
      <w:r>
        <w:rPr>
          <w:szCs w:val="24"/>
        </w:rPr>
        <w:t xml:space="preserve">, serta perancangan komponen ditulis dalam bentuk </w:t>
      </w:r>
      <w:r>
        <w:rPr>
          <w:i/>
          <w:iCs/>
          <w:szCs w:val="24"/>
        </w:rPr>
        <w:t>pseudocode</w:t>
      </w:r>
      <w:r>
        <w:rPr>
          <w:szCs w:val="24"/>
        </w:rPr>
        <w:t xml:space="preserve"> untuk 3 algoritme utama dan perancangan antarmuka.</w:t>
      </w:r>
      <w:bookmarkEnd w:id="40"/>
    </w:p>
    <w:p>
      <w:pPr>
        <w:pStyle w:val="4"/>
      </w:pPr>
      <w:bookmarkStart w:id="41" w:name="_Toc14327"/>
      <w:r>
        <w:t>Implementasi</w:t>
      </w:r>
      <w:bookmarkEnd w:id="41"/>
      <w:r>
        <w:t xml:space="preserve"> </w:t>
      </w:r>
    </w:p>
    <w:p>
      <w:pPr>
        <w:autoSpaceDE w:val="0"/>
        <w:autoSpaceDN w:val="0"/>
        <w:adjustRightInd w:val="0"/>
        <w:spacing w:after="0" w:line="240" w:lineRule="auto"/>
        <w:ind w:firstLine="450"/>
        <w:jc w:val="both"/>
        <w:rPr>
          <w:rFonts w:cs="Calibri"/>
          <w:color w:val="000000"/>
          <w:sz w:val="28"/>
          <w:szCs w:val="28"/>
          <w:lang w:eastAsia="zh-CN"/>
        </w:rPr>
      </w:pPr>
      <w:bookmarkStart w:id="42" w:name="_Hlk82522926"/>
      <w:r>
        <w:rPr>
          <w:color w:val="000000"/>
          <w:sz w:val="24"/>
          <w:szCs w:val="28"/>
          <w:lang w:val="id-ID"/>
        </w:rPr>
        <w:t xml:space="preserve">Tahapan </w:t>
      </w:r>
      <w:r>
        <w:rPr>
          <w:color w:val="000000"/>
          <w:sz w:val="24"/>
          <w:szCs w:val="28"/>
        </w:rPr>
        <w:t xml:space="preserve">ini </w:t>
      </w:r>
      <w:r>
        <w:rPr>
          <w:color w:val="000000"/>
          <w:sz w:val="24"/>
          <w:szCs w:val="28"/>
          <w:lang w:val="id-ID"/>
        </w:rPr>
        <w:t xml:space="preserve">menggunakan pendekatan OOP dan teknologi pengembangan yaitu </w:t>
      </w:r>
      <w:r>
        <w:rPr>
          <w:color w:val="000000"/>
          <w:sz w:val="24"/>
          <w:szCs w:val="28"/>
        </w:rPr>
        <w:t>Bahasa</w:t>
      </w:r>
      <w:r>
        <w:rPr>
          <w:color w:val="000000"/>
          <w:sz w:val="24"/>
          <w:szCs w:val="28"/>
          <w:lang w:val="id-ID"/>
        </w:rPr>
        <w:t xml:space="preserve"> pemrograman</w:t>
      </w:r>
      <w:r>
        <w:rPr>
          <w:color w:val="000000"/>
          <w:sz w:val="24"/>
          <w:szCs w:val="28"/>
        </w:rPr>
        <w:t xml:space="preserve"> PHP </w:t>
      </w:r>
      <w:r>
        <w:rPr>
          <w:color w:val="000000"/>
          <w:sz w:val="24"/>
          <w:szCs w:val="28"/>
          <w:lang w:val="id-ID"/>
        </w:rPr>
        <w:t xml:space="preserve">untuk </w:t>
      </w:r>
      <w:r>
        <w:rPr>
          <w:color w:val="000000"/>
          <w:sz w:val="24"/>
          <w:szCs w:val="28"/>
        </w:rPr>
        <w:t xml:space="preserve">pengembangan web dengan menggunakan </w:t>
      </w:r>
      <w:r>
        <w:rPr>
          <w:i/>
          <w:color w:val="000000"/>
          <w:sz w:val="24"/>
          <w:szCs w:val="28"/>
        </w:rPr>
        <w:t xml:space="preserve">framework </w:t>
      </w:r>
      <w:r>
        <w:rPr>
          <w:color w:val="000000"/>
          <w:sz w:val="24"/>
          <w:szCs w:val="28"/>
        </w:rPr>
        <w:t>Laravel</w:t>
      </w:r>
      <w:r>
        <w:rPr>
          <w:color w:val="000000"/>
          <w:sz w:val="24"/>
          <w:szCs w:val="28"/>
          <w:lang w:val="id-ID"/>
        </w:rPr>
        <w:t>.</w:t>
      </w:r>
      <w:r>
        <w:rPr>
          <w:color w:val="000000"/>
          <w:sz w:val="24"/>
          <w:szCs w:val="28"/>
        </w:rPr>
        <w:t xml:space="preserve"> </w:t>
      </w:r>
      <w:r>
        <w:rPr>
          <w:color w:val="000000"/>
          <w:sz w:val="24"/>
          <w:szCs w:val="28"/>
          <w:lang w:val="id-ID"/>
        </w:rPr>
        <w:t xml:space="preserve">Impelementasi </w:t>
      </w:r>
      <w:r>
        <w:rPr>
          <w:i/>
          <w:iCs/>
          <w:color w:val="000000"/>
          <w:sz w:val="24"/>
          <w:szCs w:val="28"/>
        </w:rPr>
        <w:t>database</w:t>
      </w:r>
      <w:r>
        <w:rPr>
          <w:i/>
          <w:color w:val="000000"/>
          <w:sz w:val="24"/>
          <w:szCs w:val="28"/>
        </w:rPr>
        <w:t xml:space="preserve"> </w:t>
      </w:r>
      <w:r>
        <w:rPr>
          <w:color w:val="000000"/>
          <w:sz w:val="24"/>
          <w:szCs w:val="28"/>
        </w:rPr>
        <w:t>yang digunakan adalah MySQL</w:t>
      </w:r>
      <w:r>
        <w:rPr>
          <w:color w:val="000000"/>
          <w:sz w:val="24"/>
          <w:szCs w:val="28"/>
          <w:lang w:val="id-ID"/>
        </w:rPr>
        <w:t>.</w:t>
      </w:r>
      <w:r>
        <w:rPr>
          <w:color w:val="000000"/>
          <w:sz w:val="24"/>
          <w:szCs w:val="28"/>
        </w:rPr>
        <w:t xml:space="preserve"> </w:t>
      </w:r>
      <w:r>
        <w:rPr>
          <w:color w:val="000000"/>
          <w:sz w:val="24"/>
          <w:szCs w:val="28"/>
          <w:lang w:val="id-ID"/>
        </w:rPr>
        <w:t>Implementasi a</w:t>
      </w:r>
      <w:r>
        <w:rPr>
          <w:color w:val="000000"/>
          <w:sz w:val="24"/>
          <w:szCs w:val="28"/>
        </w:rPr>
        <w:t xml:space="preserve">ntarmuka </w:t>
      </w:r>
      <w:r>
        <w:rPr>
          <w:color w:val="000000"/>
          <w:sz w:val="24"/>
          <w:szCs w:val="28"/>
          <w:lang w:val="id-ID"/>
        </w:rPr>
        <w:t>(</w:t>
      </w:r>
      <w:r>
        <w:rPr>
          <w:i/>
          <w:color w:val="000000"/>
          <w:sz w:val="24"/>
          <w:szCs w:val="28"/>
        </w:rPr>
        <w:t>User Interface</w:t>
      </w:r>
      <w:r>
        <w:rPr>
          <w:color w:val="000000"/>
          <w:sz w:val="24"/>
          <w:szCs w:val="28"/>
          <w:lang w:val="id-ID"/>
        </w:rPr>
        <w:t xml:space="preserve">) </w:t>
      </w:r>
      <w:r>
        <w:rPr>
          <w:color w:val="000000"/>
          <w:sz w:val="24"/>
          <w:szCs w:val="28"/>
        </w:rPr>
        <w:t xml:space="preserve">menggunakan </w:t>
      </w:r>
      <w:r>
        <w:rPr>
          <w:color w:val="000000"/>
          <w:sz w:val="24"/>
          <w:szCs w:val="28"/>
          <w:lang w:val="id-ID"/>
        </w:rPr>
        <w:t xml:space="preserve">teknologi </w:t>
      </w:r>
      <w:r>
        <w:rPr>
          <w:color w:val="000000"/>
          <w:sz w:val="24"/>
          <w:szCs w:val="28"/>
        </w:rPr>
        <w:t>HTML, CSS, dan javascript</w:t>
      </w:r>
      <w:r>
        <w:rPr>
          <w:rFonts w:cs="Calibri"/>
          <w:color w:val="000000"/>
          <w:sz w:val="28"/>
          <w:szCs w:val="28"/>
          <w:lang w:eastAsia="zh-CN"/>
        </w:rPr>
        <w:t>.</w:t>
      </w:r>
      <w:bookmarkEnd w:id="42"/>
      <w:r>
        <w:rPr>
          <w:rFonts w:cs="Calibri"/>
          <w:color w:val="000000"/>
          <w:sz w:val="28"/>
          <w:szCs w:val="28"/>
          <w:lang w:eastAsia="zh-CN"/>
        </w:rPr>
        <w:t xml:space="preserve"> </w:t>
      </w:r>
    </w:p>
    <w:p>
      <w:pPr>
        <w:pStyle w:val="4"/>
      </w:pPr>
      <w:bookmarkStart w:id="43" w:name="_Toc14870"/>
      <w:r>
        <w:t>Pengujian</w:t>
      </w:r>
      <w:bookmarkEnd w:id="43"/>
      <w:r>
        <w:t xml:space="preserve"> </w:t>
      </w:r>
    </w:p>
    <w:p>
      <w:pPr>
        <w:autoSpaceDE w:val="0"/>
        <w:autoSpaceDN w:val="0"/>
        <w:adjustRightInd w:val="0"/>
        <w:spacing w:after="0" w:line="240" w:lineRule="auto"/>
        <w:ind w:firstLine="450"/>
        <w:jc w:val="both"/>
        <w:rPr>
          <w:rFonts w:cs="Calibri"/>
          <w:color w:val="000000"/>
          <w:sz w:val="24"/>
          <w:szCs w:val="24"/>
          <w:lang w:eastAsia="zh-CN"/>
        </w:rPr>
      </w:pPr>
      <w:r>
        <w:rPr>
          <w:rFonts w:cs="Calibri"/>
          <w:color w:val="000000"/>
          <w:sz w:val="24"/>
          <w:szCs w:val="24"/>
          <w:lang w:val="id-ID" w:eastAsia="zh-CN"/>
        </w:rPr>
        <w:t>Tahapan ini menggunakan pendekatan OOT</w:t>
      </w:r>
      <w:r>
        <w:rPr>
          <w:rFonts w:cs="Calibri"/>
          <w:color w:val="000000"/>
          <w:sz w:val="24"/>
          <w:szCs w:val="24"/>
          <w:lang w:eastAsia="zh-CN"/>
        </w:rPr>
        <w:t xml:space="preserve"> </w:t>
      </w:r>
      <w:r>
        <w:rPr>
          <w:rFonts w:cs="Calibri"/>
          <w:color w:val="000000"/>
          <w:sz w:val="24"/>
          <w:szCs w:val="24"/>
          <w:lang w:val="id-ID" w:eastAsia="zh-CN"/>
        </w:rPr>
        <w:t xml:space="preserve">yang </w:t>
      </w:r>
      <w:r>
        <w:rPr>
          <w:rFonts w:cs="Calibri"/>
          <w:color w:val="000000"/>
          <w:sz w:val="24"/>
          <w:szCs w:val="24"/>
          <w:lang w:eastAsia="zh-CN"/>
        </w:rPr>
        <w:t xml:space="preserve">bertujuan </w:t>
      </w:r>
      <w:bookmarkStart w:id="44" w:name="_Hlk82523004"/>
      <w:r>
        <w:rPr>
          <w:rFonts w:cs="Calibri"/>
          <w:color w:val="000000"/>
          <w:sz w:val="24"/>
          <w:szCs w:val="24"/>
          <w:lang w:eastAsia="zh-CN"/>
        </w:rPr>
        <w:t xml:space="preserve">melakukan pemeriksaan sistem yang dikembangkan baik </w:t>
      </w:r>
      <w:r>
        <w:rPr>
          <w:rFonts w:cs="Calibri"/>
          <w:color w:val="000000"/>
          <w:sz w:val="24"/>
          <w:szCs w:val="24"/>
          <w:lang w:val="id-ID" w:eastAsia="zh-CN"/>
        </w:rPr>
        <w:t xml:space="preserve">kebutuhan </w:t>
      </w:r>
      <w:r>
        <w:rPr>
          <w:rFonts w:cs="Calibri"/>
          <w:color w:val="000000"/>
          <w:sz w:val="24"/>
          <w:szCs w:val="24"/>
          <w:lang w:eastAsia="zh-CN"/>
        </w:rPr>
        <w:t>fungsional maupun non-fungsional</w:t>
      </w:r>
      <w:r>
        <w:rPr>
          <w:rFonts w:cs="Calibri"/>
          <w:color w:val="000000"/>
          <w:sz w:val="24"/>
          <w:szCs w:val="24"/>
          <w:lang w:val="id-ID" w:eastAsia="zh-CN"/>
        </w:rPr>
        <w:t xml:space="preserve">. Pengujian yang dilakukan terdahap kebutuhan fungsional yaitu pengujian unit, pengujian integrasi dan pengujian validasi. Pengujian yang dilakukan terhadap kebutuhan non-fungsional yaitu pengujian </w:t>
      </w:r>
      <w:r>
        <w:rPr>
          <w:rFonts w:cs="Calibri"/>
          <w:i/>
          <w:color w:val="000000"/>
          <w:sz w:val="24"/>
          <w:szCs w:val="24"/>
          <w:lang w:val="id-ID" w:eastAsia="zh-CN"/>
        </w:rPr>
        <w:t>compatibility</w:t>
      </w:r>
      <w:bookmarkEnd w:id="44"/>
      <w:r>
        <w:rPr>
          <w:rFonts w:cs="Calibri"/>
          <w:color w:val="000000"/>
          <w:sz w:val="24"/>
          <w:szCs w:val="24"/>
          <w:lang w:eastAsia="zh-CN"/>
        </w:rPr>
        <w:t xml:space="preserve">. </w:t>
      </w:r>
    </w:p>
    <w:p>
      <w:pPr>
        <w:autoSpaceDE w:val="0"/>
        <w:autoSpaceDN w:val="0"/>
        <w:adjustRightInd w:val="0"/>
        <w:spacing w:after="0" w:line="240" w:lineRule="auto"/>
        <w:ind w:firstLine="450"/>
        <w:jc w:val="both"/>
        <w:rPr>
          <w:rFonts w:cs="Calibri"/>
          <w:color w:val="000000"/>
          <w:sz w:val="24"/>
          <w:szCs w:val="24"/>
          <w:lang w:val="id-ID" w:eastAsia="zh-CN"/>
        </w:rPr>
      </w:pPr>
    </w:p>
    <w:p>
      <w:pPr>
        <w:autoSpaceDE w:val="0"/>
        <w:autoSpaceDN w:val="0"/>
        <w:adjustRightInd w:val="0"/>
        <w:spacing w:after="0" w:line="240" w:lineRule="auto"/>
        <w:ind w:firstLine="450"/>
        <w:jc w:val="both"/>
        <w:rPr>
          <w:rFonts w:cs="Calibri"/>
          <w:color w:val="000000"/>
          <w:sz w:val="24"/>
          <w:szCs w:val="24"/>
          <w:lang w:val="id-ID" w:eastAsia="zh-CN"/>
        </w:rPr>
      </w:pPr>
    </w:p>
    <w:p>
      <w:pPr>
        <w:autoSpaceDE w:val="0"/>
        <w:autoSpaceDN w:val="0"/>
        <w:adjustRightInd w:val="0"/>
        <w:spacing w:after="0" w:line="240" w:lineRule="auto"/>
        <w:ind w:firstLine="450"/>
        <w:jc w:val="both"/>
        <w:rPr>
          <w:rFonts w:cs="Calibri"/>
          <w:color w:val="000000"/>
          <w:sz w:val="24"/>
          <w:szCs w:val="24"/>
          <w:lang w:val="id-ID" w:eastAsia="zh-CN"/>
        </w:rPr>
      </w:pPr>
    </w:p>
    <w:p>
      <w:pPr>
        <w:autoSpaceDE w:val="0"/>
        <w:autoSpaceDN w:val="0"/>
        <w:adjustRightInd w:val="0"/>
        <w:spacing w:after="0" w:line="240" w:lineRule="auto"/>
        <w:ind w:firstLine="450"/>
        <w:jc w:val="both"/>
        <w:rPr>
          <w:rFonts w:cs="Calibri"/>
          <w:color w:val="000000"/>
          <w:sz w:val="24"/>
          <w:szCs w:val="24"/>
          <w:lang w:val="id-ID" w:eastAsia="zh-CN"/>
        </w:rPr>
      </w:pPr>
    </w:p>
    <w:p>
      <w:pPr>
        <w:autoSpaceDE w:val="0"/>
        <w:autoSpaceDN w:val="0"/>
        <w:adjustRightInd w:val="0"/>
        <w:spacing w:after="0" w:line="240" w:lineRule="auto"/>
        <w:ind w:firstLine="450"/>
        <w:jc w:val="both"/>
        <w:rPr>
          <w:rFonts w:cs="Calibri"/>
          <w:sz w:val="24"/>
          <w:szCs w:val="24"/>
          <w:lang w:val="id-ID" w:eastAsia="zh-CN"/>
        </w:rPr>
      </w:pPr>
      <w:r>
        <w:rPr>
          <w:rFonts w:cs="Calibri"/>
          <w:color w:val="000000"/>
          <w:sz w:val="24"/>
          <w:szCs w:val="24"/>
          <w:lang w:val="id-ID" w:eastAsia="zh-CN"/>
        </w:rPr>
        <w:t xml:space="preserve">Pengujian </w:t>
      </w:r>
      <w:r>
        <w:rPr>
          <w:rFonts w:cs="Calibri"/>
          <w:i/>
          <w:iCs/>
          <w:color w:val="000000"/>
          <w:sz w:val="24"/>
          <w:szCs w:val="24"/>
          <w:lang w:val="id-ID" w:eastAsia="zh-CN"/>
        </w:rPr>
        <w:t xml:space="preserve">white-box </w:t>
      </w:r>
      <w:r>
        <w:rPr>
          <w:rFonts w:cs="Calibri"/>
          <w:color w:val="000000"/>
          <w:sz w:val="24"/>
          <w:szCs w:val="24"/>
          <w:lang w:val="id-ID" w:eastAsia="zh-CN"/>
        </w:rPr>
        <w:t xml:space="preserve">dilakukan untuk menguji </w:t>
      </w:r>
      <w:r>
        <w:rPr>
          <w:rFonts w:cs="Calibri"/>
          <w:i/>
          <w:iCs/>
          <w:color w:val="000000"/>
          <w:sz w:val="24"/>
          <w:szCs w:val="24"/>
          <w:lang w:val="id-ID" w:eastAsia="zh-CN"/>
        </w:rPr>
        <w:t>method</w:t>
      </w:r>
      <w:r>
        <w:rPr>
          <w:rFonts w:cs="Calibri"/>
          <w:color w:val="000000"/>
          <w:sz w:val="24"/>
          <w:szCs w:val="24"/>
          <w:lang w:val="id-ID" w:eastAsia="zh-CN"/>
        </w:rPr>
        <w:t xml:space="preserve"> setiap unit serta menguji integrasi antar unit guna berjalan sesuai keinginan. Dalam pengujian </w:t>
      </w:r>
      <w:r>
        <w:rPr>
          <w:rFonts w:cs="Calibri"/>
          <w:i/>
          <w:iCs/>
          <w:color w:val="000000"/>
          <w:sz w:val="24"/>
          <w:szCs w:val="24"/>
          <w:lang w:val="id-ID" w:eastAsia="zh-CN"/>
        </w:rPr>
        <w:t xml:space="preserve">white-box </w:t>
      </w:r>
      <w:r>
        <w:rPr>
          <w:rFonts w:cs="Calibri"/>
          <w:color w:val="000000"/>
          <w:sz w:val="24"/>
          <w:szCs w:val="24"/>
          <w:lang w:val="id-ID" w:eastAsia="zh-CN"/>
        </w:rPr>
        <w:t xml:space="preserve">diperlukan pengujian </w:t>
      </w:r>
      <w:r>
        <w:rPr>
          <w:rFonts w:cs="Calibri"/>
          <w:i/>
          <w:iCs/>
          <w:color w:val="000000"/>
          <w:sz w:val="24"/>
          <w:szCs w:val="24"/>
          <w:lang w:val="id-ID" w:eastAsia="zh-CN"/>
        </w:rPr>
        <w:t>basis path</w:t>
      </w:r>
      <w:r>
        <w:rPr>
          <w:rFonts w:cs="Calibri"/>
          <w:color w:val="000000"/>
          <w:sz w:val="24"/>
          <w:szCs w:val="24"/>
          <w:lang w:val="id-ID" w:eastAsia="zh-CN"/>
        </w:rPr>
        <w:t xml:space="preserve"> yang berguna menguji setiap jalur yang terdapat pada pengujian unit maupun integrasi. Tahap selanjutnya pengujian </w:t>
      </w:r>
      <w:r>
        <w:rPr>
          <w:rFonts w:cs="Calibri"/>
          <w:i/>
          <w:iCs/>
          <w:color w:val="000000"/>
          <w:sz w:val="24"/>
          <w:szCs w:val="24"/>
          <w:lang w:val="id-ID" w:eastAsia="zh-CN"/>
        </w:rPr>
        <w:t>black-box</w:t>
      </w:r>
      <w:r>
        <w:rPr>
          <w:rFonts w:cs="Calibri"/>
          <w:color w:val="000000"/>
          <w:sz w:val="24"/>
          <w:szCs w:val="24"/>
          <w:lang w:val="id-ID" w:eastAsia="zh-CN"/>
        </w:rPr>
        <w:t xml:space="preserve"> dilakukan dengan menguji fungsional tanpa melihat kode program dengan harapan sesuai dengan skenario yang diharapkan. Pengujian </w:t>
      </w:r>
      <w:r>
        <w:rPr>
          <w:rFonts w:cs="Calibri"/>
          <w:i/>
          <w:iCs/>
          <w:color w:val="000000"/>
          <w:sz w:val="24"/>
          <w:szCs w:val="24"/>
          <w:lang w:val="id-ID" w:eastAsia="zh-CN"/>
        </w:rPr>
        <w:t>Compatibility</w:t>
      </w:r>
      <w:r>
        <w:rPr>
          <w:rFonts w:cs="Calibri"/>
          <w:color w:val="000000"/>
          <w:sz w:val="24"/>
          <w:szCs w:val="24"/>
          <w:lang w:val="id-ID" w:eastAsia="zh-CN"/>
        </w:rPr>
        <w:t xml:space="preserve"> berguna mengetahui kompabilitas sistem terhadap berbagai macam </w:t>
      </w:r>
      <w:r>
        <w:rPr>
          <w:rFonts w:cs="Calibri"/>
          <w:i/>
          <w:iCs/>
          <w:color w:val="000000"/>
          <w:sz w:val="24"/>
          <w:szCs w:val="24"/>
          <w:lang w:val="id-ID" w:eastAsia="zh-CN"/>
        </w:rPr>
        <w:t>browser.</w:t>
      </w:r>
    </w:p>
    <w:p>
      <w:pPr>
        <w:autoSpaceDE w:val="0"/>
        <w:autoSpaceDN w:val="0"/>
        <w:adjustRightInd w:val="0"/>
        <w:spacing w:after="0" w:line="240" w:lineRule="auto"/>
        <w:ind w:firstLine="450"/>
        <w:jc w:val="both"/>
        <w:rPr>
          <w:rFonts w:cs="Calibri"/>
          <w:i/>
          <w:iCs/>
          <w:sz w:val="24"/>
          <w:szCs w:val="24"/>
          <w:lang w:eastAsia="zh-CN"/>
        </w:rPr>
      </w:pPr>
    </w:p>
    <w:p>
      <w:pPr>
        <w:pStyle w:val="4"/>
      </w:pPr>
      <w:bookmarkStart w:id="45" w:name="_Toc19636"/>
      <w:r>
        <w:t>Kesimpulan dan Saran</w:t>
      </w:r>
      <w:bookmarkEnd w:id="45"/>
    </w:p>
    <w:p>
      <w:pPr>
        <w:autoSpaceDE w:val="0"/>
        <w:autoSpaceDN w:val="0"/>
        <w:adjustRightInd w:val="0"/>
        <w:spacing w:after="0" w:line="240" w:lineRule="auto"/>
        <w:ind w:firstLine="450"/>
        <w:jc w:val="both"/>
        <w:rPr>
          <w:rFonts w:cs="Calibri"/>
          <w:i/>
          <w:iCs/>
          <w:sz w:val="24"/>
          <w:szCs w:val="24"/>
          <w:lang w:eastAsia="zh-CN"/>
        </w:rPr>
      </w:pPr>
      <w:r>
        <w:rPr>
          <w:rFonts w:cs="Calibri"/>
          <w:color w:val="000000"/>
          <w:sz w:val="24"/>
          <w:szCs w:val="24"/>
          <w:lang w:val="id-ID" w:eastAsia="zh-CN"/>
        </w:rPr>
        <w:t>K</w:t>
      </w:r>
      <w:r>
        <w:rPr>
          <w:rFonts w:cs="Calibri"/>
          <w:color w:val="000000"/>
          <w:sz w:val="24"/>
          <w:szCs w:val="24"/>
          <w:lang w:eastAsia="zh-CN"/>
        </w:rPr>
        <w:t xml:space="preserve">esimpulan </w:t>
      </w:r>
      <w:r>
        <w:rPr>
          <w:rFonts w:cs="Calibri"/>
          <w:color w:val="000000"/>
          <w:sz w:val="24"/>
          <w:szCs w:val="24"/>
          <w:lang w:val="id-ID" w:eastAsia="zh-CN"/>
        </w:rPr>
        <w:t>merupakan tahapan terakhir</w:t>
      </w:r>
      <w:bookmarkStart w:id="46" w:name="_Hlk82523412"/>
      <w:r>
        <w:rPr>
          <w:rFonts w:cs="Calibri"/>
          <w:color w:val="000000"/>
          <w:sz w:val="24"/>
          <w:szCs w:val="24"/>
          <w:lang w:val="id-ID" w:eastAsia="zh-CN"/>
        </w:rPr>
        <w:t xml:space="preserve"> dengan melampirkan dokumentasi proyek yang dikembangkan</w:t>
      </w:r>
      <w:r>
        <w:rPr>
          <w:rFonts w:cs="Calibri"/>
          <w:color w:val="000000"/>
          <w:sz w:val="24"/>
          <w:szCs w:val="24"/>
          <w:lang w:eastAsia="zh-CN"/>
        </w:rPr>
        <w:t xml:space="preserve">. Kesimpulan dibuat untuk </w:t>
      </w:r>
      <w:r>
        <w:rPr>
          <w:rFonts w:cs="Calibri"/>
          <w:color w:val="000000"/>
          <w:sz w:val="24"/>
          <w:szCs w:val="24"/>
          <w:lang w:val="id-ID" w:eastAsia="zh-CN"/>
        </w:rPr>
        <w:t xml:space="preserve">menjawab </w:t>
      </w:r>
      <w:r>
        <w:rPr>
          <w:rFonts w:cs="Calibri"/>
          <w:color w:val="000000"/>
          <w:sz w:val="24"/>
          <w:szCs w:val="24"/>
          <w:lang w:eastAsia="zh-CN"/>
        </w:rPr>
        <w:t xml:space="preserve">rumusan masalah. </w:t>
      </w:r>
      <w:r>
        <w:rPr>
          <w:rFonts w:cs="Calibri"/>
          <w:color w:val="000000"/>
          <w:sz w:val="24"/>
          <w:szCs w:val="24"/>
          <w:lang w:val="id-ID" w:eastAsia="zh-CN"/>
        </w:rPr>
        <w:t xml:space="preserve">Saran </w:t>
      </w:r>
      <w:r>
        <w:rPr>
          <w:rFonts w:cs="Calibri"/>
          <w:color w:val="000000"/>
          <w:sz w:val="24"/>
          <w:szCs w:val="24"/>
          <w:lang w:eastAsia="zh-CN"/>
        </w:rPr>
        <w:t xml:space="preserve">bertujuan memperbaiki kesalahan </w:t>
      </w:r>
      <w:r>
        <w:rPr>
          <w:rFonts w:cs="Calibri"/>
          <w:color w:val="000000"/>
          <w:sz w:val="24"/>
          <w:szCs w:val="24"/>
          <w:lang w:val="id-ID" w:eastAsia="zh-CN"/>
        </w:rPr>
        <w:t xml:space="preserve">dalam </w:t>
      </w:r>
      <w:r>
        <w:rPr>
          <w:rFonts w:cs="Calibri"/>
          <w:color w:val="000000"/>
          <w:sz w:val="24"/>
          <w:szCs w:val="24"/>
          <w:lang w:eastAsia="zh-CN"/>
        </w:rPr>
        <w:t xml:space="preserve">pengembangan aplikasi </w:t>
      </w:r>
      <w:r>
        <w:rPr>
          <w:rFonts w:cs="Calibri"/>
          <w:color w:val="000000"/>
          <w:sz w:val="24"/>
          <w:szCs w:val="24"/>
          <w:lang w:val="id-ID" w:eastAsia="zh-CN"/>
        </w:rPr>
        <w:t>sehingga diperbaiki kedepannya serta</w:t>
      </w:r>
      <w:r>
        <w:rPr>
          <w:rFonts w:cs="Calibri"/>
          <w:color w:val="000000"/>
          <w:sz w:val="24"/>
          <w:szCs w:val="24"/>
          <w:lang w:eastAsia="zh-CN"/>
        </w:rPr>
        <w:t xml:space="preserve"> untuk penyempurnaan </w:t>
      </w:r>
      <w:r>
        <w:rPr>
          <w:rFonts w:cs="Calibri"/>
          <w:color w:val="000000"/>
          <w:sz w:val="24"/>
          <w:szCs w:val="24"/>
          <w:lang w:val="id-ID" w:eastAsia="zh-CN"/>
        </w:rPr>
        <w:t xml:space="preserve">dalam </w:t>
      </w:r>
      <w:r>
        <w:rPr>
          <w:rFonts w:cs="Calibri"/>
          <w:color w:val="000000"/>
          <w:sz w:val="24"/>
          <w:szCs w:val="24"/>
          <w:lang w:eastAsia="zh-CN"/>
        </w:rPr>
        <w:t>penulisan.</w:t>
      </w:r>
      <w:bookmarkEnd w:id="46"/>
    </w:p>
    <w:p>
      <w:pPr>
        <w:pStyle w:val="2"/>
      </w:pPr>
      <w:bookmarkStart w:id="47" w:name="_Toc11422"/>
      <w:r>
        <w:t>REKAYASA KEBUTUHAN</w:t>
      </w:r>
      <w:bookmarkEnd w:id="47"/>
    </w:p>
    <w:p>
      <w:pPr>
        <w:pStyle w:val="4"/>
      </w:pPr>
      <w:bookmarkStart w:id="48" w:name="_Toc50982975"/>
      <w:bookmarkStart w:id="49" w:name="_Toc27914845"/>
      <w:bookmarkStart w:id="50" w:name="_Toc23936"/>
      <w:r>
        <w:t>Gambaran Umum Sistem</w:t>
      </w:r>
      <w:bookmarkEnd w:id="48"/>
      <w:bookmarkEnd w:id="49"/>
      <w:bookmarkEnd w:id="50"/>
      <w:r>
        <w:t xml:space="preserve"> </w:t>
      </w:r>
    </w:p>
    <w:p>
      <w:pPr>
        <w:pStyle w:val="3"/>
        <w:ind w:firstLine="450"/>
        <w:rPr>
          <w:szCs w:val="26"/>
        </w:rPr>
      </w:pPr>
      <w:r>
        <w:rPr>
          <w:szCs w:val="26"/>
        </w:rPr>
        <w:t>Pengembangan s</w:t>
      </w:r>
      <w:r>
        <w:rPr>
          <w:szCs w:val="26"/>
          <w:lang w:val="en-US"/>
        </w:rPr>
        <w:t xml:space="preserve">istem </w:t>
      </w:r>
      <w:r>
        <w:rPr>
          <w:szCs w:val="26"/>
        </w:rPr>
        <w:t xml:space="preserve">informasi manajemen penjualan suku cadang dan servis sepeda motor berbasis web (studi kasus anwar motor) </w:t>
      </w:r>
      <w:r>
        <w:rPr>
          <w:szCs w:val="26"/>
          <w:lang w:val="en-US"/>
        </w:rPr>
        <w:t xml:space="preserve">merupakan sistem yang dibangun untuk membantu dan memudahkan pengguna dalam melakukan pembelian </w:t>
      </w:r>
      <w:r>
        <w:rPr>
          <w:rFonts w:cs="Calibri"/>
          <w:color w:val="000000"/>
          <w:szCs w:val="24"/>
          <w:shd w:val="clear" w:color="auto" w:fill="FFFFFF"/>
        </w:rPr>
        <w:t>suku cadang</w:t>
      </w:r>
      <w:r>
        <w:rPr>
          <w:i/>
          <w:szCs w:val="26"/>
          <w:lang w:val="en-US"/>
        </w:rPr>
        <w:t xml:space="preserve"> </w:t>
      </w:r>
      <w:r>
        <w:rPr>
          <w:szCs w:val="26"/>
          <w:lang w:val="en-US"/>
        </w:rPr>
        <w:t xml:space="preserve">dan jasa </w:t>
      </w:r>
      <w:r>
        <w:rPr>
          <w:szCs w:val="26"/>
        </w:rPr>
        <w:t xml:space="preserve">bengkel motor </w:t>
      </w:r>
      <w:r>
        <w:rPr>
          <w:szCs w:val="26"/>
          <w:lang w:val="en-US"/>
        </w:rPr>
        <w:t xml:space="preserve">secara </w:t>
      </w:r>
      <w:r>
        <w:rPr>
          <w:i/>
          <w:szCs w:val="26"/>
          <w:lang w:val="en-US"/>
        </w:rPr>
        <w:t>online</w:t>
      </w:r>
      <w:r>
        <w:rPr>
          <w:szCs w:val="26"/>
          <w:lang w:val="en-US"/>
        </w:rPr>
        <w:t xml:space="preserve">. Di dalam sistem ini </w:t>
      </w:r>
      <w:r>
        <w:rPr>
          <w:i/>
          <w:iCs/>
          <w:szCs w:val="26"/>
        </w:rPr>
        <w:t>manager</w:t>
      </w:r>
      <w:r>
        <w:rPr>
          <w:szCs w:val="26"/>
        </w:rPr>
        <w:t xml:space="preserve"> bengkel </w:t>
      </w:r>
      <w:r>
        <w:rPr>
          <w:szCs w:val="26"/>
          <w:lang w:val="en-US"/>
        </w:rPr>
        <w:t xml:space="preserve">dapat melakukan </w:t>
      </w:r>
      <w:r>
        <w:rPr>
          <w:szCs w:val="26"/>
        </w:rPr>
        <w:t xml:space="preserve">pengecekan </w:t>
      </w:r>
      <w:r>
        <w:rPr>
          <w:rFonts w:cs="Calibri"/>
          <w:color w:val="000000"/>
        </w:rPr>
        <w:t xml:space="preserve">stok </w:t>
      </w:r>
      <w:r>
        <w:rPr>
          <w:rFonts w:cs="Calibri"/>
          <w:color w:val="000000"/>
          <w:szCs w:val="24"/>
          <w:shd w:val="clear" w:color="auto" w:fill="FFFFFF"/>
        </w:rPr>
        <w:t>suku cadang</w:t>
      </w:r>
      <w:r>
        <w:rPr>
          <w:i/>
          <w:szCs w:val="26"/>
          <w:lang w:val="en-US"/>
        </w:rPr>
        <w:t xml:space="preserve"> </w:t>
      </w:r>
      <w:r>
        <w:rPr>
          <w:szCs w:val="26"/>
          <w:lang w:val="en-US"/>
        </w:rPr>
        <w:t xml:space="preserve">untuk </w:t>
      </w:r>
      <w:r>
        <w:rPr>
          <w:szCs w:val="26"/>
        </w:rPr>
        <w:t xml:space="preserve">mengetahui </w:t>
      </w:r>
      <w:r>
        <w:rPr>
          <w:rFonts w:cs="Calibri"/>
          <w:color w:val="000000"/>
          <w:szCs w:val="24"/>
          <w:shd w:val="clear" w:color="auto" w:fill="FFFFFF"/>
        </w:rPr>
        <w:t>suku cadang</w:t>
      </w:r>
      <w:r>
        <w:rPr>
          <w:i/>
          <w:szCs w:val="26"/>
        </w:rPr>
        <w:t xml:space="preserve"> </w:t>
      </w:r>
      <w:r>
        <w:rPr>
          <w:szCs w:val="26"/>
        </w:rPr>
        <w:t>mana yang hampir habis</w:t>
      </w:r>
      <w:r>
        <w:rPr>
          <w:szCs w:val="26"/>
          <w:lang w:val="en-US"/>
        </w:rPr>
        <w:t xml:space="preserve">. Di dalam akun tersebut terdapat fasilitas yang didapat oleh </w:t>
      </w:r>
      <w:r>
        <w:rPr>
          <w:i/>
          <w:iCs/>
          <w:szCs w:val="26"/>
        </w:rPr>
        <w:t>manager</w:t>
      </w:r>
      <w:r>
        <w:rPr>
          <w:szCs w:val="26"/>
        </w:rPr>
        <w:t xml:space="preserve"> bengkel</w:t>
      </w:r>
      <w:r>
        <w:rPr>
          <w:szCs w:val="26"/>
          <w:lang w:val="en-US"/>
        </w:rPr>
        <w:t xml:space="preserve"> yakni me</w:t>
      </w:r>
      <w:r>
        <w:rPr>
          <w:szCs w:val="26"/>
        </w:rPr>
        <w:t xml:space="preserve">lihat </w:t>
      </w:r>
      <w:r>
        <w:rPr>
          <w:rFonts w:cs="Calibri"/>
          <w:color w:val="000000"/>
          <w:szCs w:val="24"/>
          <w:shd w:val="clear" w:color="auto" w:fill="FFFFFF"/>
        </w:rPr>
        <w:t>suku cadang</w:t>
      </w:r>
      <w:r>
        <w:rPr>
          <w:i/>
          <w:szCs w:val="26"/>
          <w:lang w:val="en-US"/>
        </w:rPr>
        <w:t xml:space="preserve"> </w:t>
      </w:r>
      <w:r>
        <w:rPr>
          <w:szCs w:val="26"/>
        </w:rPr>
        <w:t xml:space="preserve">di setiap cabang </w:t>
      </w:r>
      <w:r>
        <w:rPr>
          <w:szCs w:val="26"/>
          <w:lang w:val="en-US"/>
        </w:rPr>
        <w:t xml:space="preserve">dan juga dapat menambahkan </w:t>
      </w:r>
      <w:r>
        <w:rPr>
          <w:rFonts w:cs="Calibri"/>
          <w:color w:val="000000"/>
          <w:szCs w:val="24"/>
          <w:shd w:val="clear" w:color="auto" w:fill="FFFFFF"/>
        </w:rPr>
        <w:t>suku cadang</w:t>
      </w:r>
      <w:r>
        <w:rPr>
          <w:i/>
          <w:szCs w:val="26"/>
          <w:lang w:val="en-US"/>
        </w:rPr>
        <w:t xml:space="preserve"> </w:t>
      </w:r>
      <w:r>
        <w:rPr>
          <w:szCs w:val="26"/>
          <w:lang w:val="en-US"/>
        </w:rPr>
        <w:t>dan jasa</w:t>
      </w:r>
      <w:r>
        <w:rPr>
          <w:szCs w:val="26"/>
        </w:rPr>
        <w:t>.</w:t>
      </w:r>
    </w:p>
    <w:p>
      <w:pPr>
        <w:pStyle w:val="3"/>
        <w:ind w:firstLine="450"/>
        <w:rPr>
          <w:szCs w:val="26"/>
        </w:rPr>
      </w:pPr>
      <w:r>
        <w:rPr>
          <w:szCs w:val="26"/>
          <w:lang w:val="en-US"/>
        </w:rPr>
        <w:t xml:space="preserve">Untuk pengguna yang ingin bertindak sebagai </w:t>
      </w:r>
      <w:r>
        <w:rPr>
          <w:i/>
          <w:iCs/>
          <w:szCs w:val="26"/>
        </w:rPr>
        <w:t>manager</w:t>
      </w:r>
      <w:r>
        <w:rPr>
          <w:szCs w:val="26"/>
        </w:rPr>
        <w:t xml:space="preserve">  dapat melihat grafik pemasukan dan pengeluaran, mengolah data stok </w:t>
      </w:r>
      <w:r>
        <w:rPr>
          <w:rFonts w:cs="Calibri"/>
          <w:color w:val="000000"/>
          <w:szCs w:val="24"/>
          <w:shd w:val="clear" w:color="auto" w:fill="FFFFFF"/>
        </w:rPr>
        <w:t>suku cadang</w:t>
      </w:r>
      <w:r>
        <w:rPr>
          <w:i/>
          <w:szCs w:val="26"/>
        </w:rPr>
        <w:t xml:space="preserve">, </w:t>
      </w:r>
      <w:r>
        <w:rPr>
          <w:szCs w:val="26"/>
        </w:rPr>
        <w:t xml:space="preserve">melihat stok </w:t>
      </w:r>
      <w:r>
        <w:rPr>
          <w:rFonts w:cs="Calibri"/>
          <w:color w:val="000000"/>
          <w:szCs w:val="24"/>
          <w:shd w:val="clear" w:color="auto" w:fill="FFFFFF"/>
        </w:rPr>
        <w:t>suku cadang</w:t>
      </w:r>
      <w:r>
        <w:rPr>
          <w:i/>
          <w:szCs w:val="26"/>
        </w:rPr>
        <w:t xml:space="preserve"> </w:t>
      </w:r>
      <w:r>
        <w:rPr>
          <w:szCs w:val="26"/>
        </w:rPr>
        <w:t>di cabang lainnya</w:t>
      </w:r>
      <w:r>
        <w:rPr>
          <w:szCs w:val="26"/>
          <w:lang w:val="en-US"/>
        </w:rPr>
        <w:t xml:space="preserve">, </w:t>
      </w:r>
      <w:r>
        <w:rPr>
          <w:szCs w:val="26"/>
        </w:rPr>
        <w:t xml:space="preserve">mengolah data </w:t>
      </w:r>
      <w:r>
        <w:rPr>
          <w:i/>
          <w:iCs/>
        </w:rPr>
        <w:t>mechanic</w:t>
      </w:r>
      <w:r>
        <w:rPr>
          <w:szCs w:val="26"/>
        </w:rPr>
        <w:t xml:space="preserve"> dan melihat data pelanggan. </w:t>
      </w:r>
      <w:r>
        <w:rPr>
          <w:szCs w:val="26"/>
          <w:lang w:val="en-US"/>
        </w:rPr>
        <w:t>Untuk pengguna yang ingin bertindak sebagai</w:t>
      </w:r>
      <w:r>
        <w:rPr>
          <w:szCs w:val="26"/>
        </w:rPr>
        <w:t xml:space="preserve"> </w:t>
      </w:r>
      <w:r>
        <w:rPr>
          <w:i/>
          <w:iCs/>
        </w:rPr>
        <w:t>cashier</w:t>
      </w:r>
      <w:r>
        <w:rPr>
          <w:szCs w:val="26"/>
        </w:rPr>
        <w:t xml:space="preserve"> dapat melihat data </w:t>
      </w:r>
      <w:r>
        <w:rPr>
          <w:rFonts w:cs="Calibri"/>
          <w:color w:val="000000"/>
          <w:szCs w:val="24"/>
          <w:shd w:val="clear" w:color="auto" w:fill="FFFFFF"/>
        </w:rPr>
        <w:t>suku cadang</w:t>
      </w:r>
      <w:r>
        <w:rPr>
          <w:szCs w:val="26"/>
        </w:rPr>
        <w:t xml:space="preserve">, jasa, dan </w:t>
      </w:r>
      <w:r>
        <w:rPr>
          <w:i/>
          <w:iCs/>
        </w:rPr>
        <w:t>mechanic</w:t>
      </w:r>
      <w:r>
        <w:rPr>
          <w:szCs w:val="26"/>
        </w:rPr>
        <w:t xml:space="preserve">. Selanjutnya, </w:t>
      </w:r>
      <w:r>
        <w:rPr>
          <w:i/>
          <w:iCs/>
        </w:rPr>
        <w:t>cashier</w:t>
      </w:r>
      <w:r>
        <w:rPr>
          <w:szCs w:val="26"/>
        </w:rPr>
        <w:t xml:space="preserve"> setiap  dapat melakukan </w:t>
      </w:r>
      <w:r>
        <w:rPr>
          <w:szCs w:val="26"/>
          <w:lang w:val="en-US"/>
        </w:rPr>
        <w:t xml:space="preserve">penjualan </w:t>
      </w:r>
      <w:r>
        <w:rPr>
          <w:szCs w:val="26"/>
        </w:rPr>
        <w:t>dengan</w:t>
      </w:r>
      <w:r>
        <w:rPr>
          <w:szCs w:val="26"/>
          <w:lang w:val="en-US"/>
        </w:rPr>
        <w:t xml:space="preserve"> fitur jual </w:t>
      </w:r>
      <w:r>
        <w:rPr>
          <w:rFonts w:cs="Calibri"/>
          <w:color w:val="000000"/>
          <w:szCs w:val="24"/>
          <w:shd w:val="clear" w:color="auto" w:fill="FFFFFF"/>
        </w:rPr>
        <w:t>suku cadang</w:t>
      </w:r>
      <w:r>
        <w:rPr>
          <w:i/>
          <w:szCs w:val="26"/>
          <w:lang w:val="en-US"/>
        </w:rPr>
        <w:t xml:space="preserve"> </w:t>
      </w:r>
      <w:r>
        <w:rPr>
          <w:szCs w:val="26"/>
        </w:rPr>
        <w:t xml:space="preserve">dan jasa </w:t>
      </w:r>
      <w:r>
        <w:rPr>
          <w:szCs w:val="26"/>
          <w:lang w:val="en-US"/>
        </w:rPr>
        <w:t xml:space="preserve">yang ada pada sistem, mengisi data atau keterangan mengenai </w:t>
      </w:r>
      <w:r>
        <w:rPr>
          <w:szCs w:val="26"/>
        </w:rPr>
        <w:t>data pelanggan yang membeli</w:t>
      </w:r>
      <w:r>
        <w:rPr>
          <w:szCs w:val="26"/>
          <w:lang w:val="en-US"/>
        </w:rPr>
        <w:t>, men</w:t>
      </w:r>
      <w:r>
        <w:rPr>
          <w:szCs w:val="26"/>
        </w:rPr>
        <w:t xml:space="preserve">cetak struk pembelian </w:t>
      </w:r>
      <w:r>
        <w:rPr>
          <w:rFonts w:cs="Calibri"/>
          <w:color w:val="000000"/>
          <w:szCs w:val="24"/>
          <w:shd w:val="clear" w:color="auto" w:fill="FFFFFF"/>
        </w:rPr>
        <w:t>suku cadang</w:t>
      </w:r>
      <w:r>
        <w:rPr>
          <w:i/>
          <w:szCs w:val="26"/>
        </w:rPr>
        <w:t xml:space="preserve"> </w:t>
      </w:r>
      <w:r>
        <w:t xml:space="preserve">dan jasa </w:t>
      </w:r>
      <w:r>
        <w:rPr>
          <w:szCs w:val="26"/>
          <w:lang w:val="en-US"/>
        </w:rPr>
        <w:t xml:space="preserve">berupa deskripsi </w:t>
      </w:r>
      <w:r>
        <w:rPr>
          <w:rFonts w:cs="Calibri"/>
          <w:color w:val="000000"/>
          <w:szCs w:val="24"/>
          <w:shd w:val="clear" w:color="auto" w:fill="FFFFFF"/>
        </w:rPr>
        <w:t>suku cadang</w:t>
      </w:r>
      <w:r>
        <w:rPr>
          <w:i/>
          <w:szCs w:val="26"/>
          <w:lang w:val="en-US"/>
        </w:rPr>
        <w:t xml:space="preserve"> </w:t>
      </w:r>
      <w:r>
        <w:rPr>
          <w:szCs w:val="26"/>
        </w:rPr>
        <w:t xml:space="preserve">yang dibeli, jasa yang dibutuhkan dan total harga </w:t>
      </w:r>
      <w:r>
        <w:rPr>
          <w:szCs w:val="26"/>
          <w:lang w:val="en-US"/>
        </w:rPr>
        <w:t>yang kemudian akan di</w:t>
      </w:r>
      <w:r>
        <w:rPr>
          <w:szCs w:val="26"/>
        </w:rPr>
        <w:t xml:space="preserve">berikan ke pelanggan. </w:t>
      </w:r>
      <w:r>
        <w:rPr>
          <w:szCs w:val="26"/>
          <w:lang w:val="en-US"/>
        </w:rPr>
        <w:t xml:space="preserve">Untuk pengguna yang ingin bertindak sebagai </w:t>
      </w:r>
      <w:r>
        <w:rPr>
          <w:i/>
          <w:iCs/>
        </w:rPr>
        <w:t>mechanic</w:t>
      </w:r>
      <w:r>
        <w:rPr>
          <w:szCs w:val="26"/>
        </w:rPr>
        <w:t xml:space="preserve"> dapat melihat pendapatan perhari berdasarkan servis yang sudah dilakukan.</w:t>
      </w:r>
    </w:p>
    <w:p>
      <w:pPr>
        <w:pStyle w:val="4"/>
      </w:pPr>
      <w:bookmarkStart w:id="51" w:name="_Toc20778"/>
      <w:bookmarkStart w:id="52" w:name="_Toc27914846"/>
      <w:bookmarkStart w:id="53" w:name="_Toc50982976"/>
      <w:r>
        <w:t>Elisitasi Kebutuhan dan Analisis Kebutuhan</w:t>
      </w:r>
      <w:bookmarkEnd w:id="51"/>
    </w:p>
    <w:p>
      <w:pPr>
        <w:pStyle w:val="3"/>
        <w:ind w:firstLine="450"/>
      </w:pPr>
      <w:r>
        <w:t xml:space="preserve">Tahap pertama merupakan elisitasi kebutuhan guna menggali permasalahan di Anwar Motor dengan menggunakan teknik wawancara. Narasumber dalam wawancara yaitu bapak Fitrul sebagai </w:t>
      </w:r>
      <w:r>
        <w:rPr>
          <w:i/>
          <w:iCs/>
          <w:szCs w:val="26"/>
        </w:rPr>
        <w:t>manager</w:t>
      </w:r>
      <w:r>
        <w:t xml:space="preserve"> Anwar Motor, lampiran A merupakan hasil wawancara dengan </w:t>
      </w:r>
      <w:r>
        <w:rPr>
          <w:i/>
          <w:iCs/>
        </w:rPr>
        <w:t>manager</w:t>
      </w:r>
      <w:r>
        <w:t xml:space="preserve"> dan bapak Mubin sebagai salah satu </w:t>
      </w:r>
      <w:r>
        <w:rPr>
          <w:i/>
          <w:iCs/>
        </w:rPr>
        <w:t>mechanic</w:t>
      </w:r>
      <w:r>
        <w:t xml:space="preserve"> di Anwar Motor, dan lampiran B merupakan hasil dari wawancara dengan </w:t>
      </w:r>
      <w:r>
        <w:rPr>
          <w:i/>
          <w:iCs/>
        </w:rPr>
        <w:t>mechanic</w:t>
      </w:r>
      <w:r>
        <w:t>. Selain wawancara dilakukan pengamatan dokumen yaitu dokumen transaksi yang terkait dilihat pada Lampiran C.</w:t>
      </w:r>
    </w:p>
    <w:p>
      <w:pPr>
        <w:pStyle w:val="4"/>
      </w:pPr>
      <w:bookmarkStart w:id="54" w:name="_Toc15022"/>
      <w:r>
        <w:t>Pemodelan Proses Bisnis</w:t>
      </w:r>
      <w:bookmarkEnd w:id="54"/>
    </w:p>
    <w:p>
      <w:pPr>
        <w:pStyle w:val="3"/>
        <w:ind w:firstLine="450"/>
      </w:pPr>
      <w:r>
        <w:t xml:space="preserve">Tahapan ini mengolah hasil wawancara dalam bentuk proses bisnis. Pada </w:t>
      </w:r>
      <w:r>
        <w:rPr>
          <w:lang w:val="id-ID"/>
        </w:rPr>
        <w:t>proyek</w:t>
      </w:r>
      <w:r>
        <w:t xml:space="preserve"> ini BPMN (</w:t>
      </w:r>
      <w:r>
        <w:rPr>
          <w:i/>
          <w:iCs/>
        </w:rPr>
        <w:t>Bussiness Process Model Notation</w:t>
      </w:r>
      <w:r>
        <w:t xml:space="preserve">) dibuat adalah 3 program yaitu penjualan suku cadang dan servis, pembelian suku cadang, dan peminjaman uang oleh </w:t>
      </w:r>
      <w:r>
        <w:rPr>
          <w:i/>
          <w:iCs/>
        </w:rPr>
        <w:t>mechanic</w:t>
      </w:r>
      <w:r>
        <w:t xml:space="preserve">. Proses bisnis terbagi dalam 2 tahap yaitu  </w:t>
      </w:r>
      <w:r>
        <w:rPr>
          <w:i/>
          <w:iCs/>
        </w:rPr>
        <w:t>As-Is</w:t>
      </w:r>
      <w:r>
        <w:t xml:space="preserve">  dan </w:t>
      </w:r>
      <w:r>
        <w:rPr>
          <w:i/>
          <w:iCs/>
        </w:rPr>
        <w:t>To-Be</w:t>
      </w:r>
      <w:r>
        <w:t xml:space="preserve">. Proses bisnis </w:t>
      </w:r>
      <w:r>
        <w:rPr>
          <w:i/>
          <w:iCs/>
        </w:rPr>
        <w:t>As-Is</w:t>
      </w:r>
      <w:r>
        <w:t xml:space="preserve"> yaitu menerangkan proses bisnis sebelum terdapat sistem yang akan dikembangkan, untuk </w:t>
      </w:r>
      <w:r>
        <w:rPr>
          <w:lang w:val="id-ID"/>
        </w:rPr>
        <w:t>proyek</w:t>
      </w:r>
      <w:r>
        <w:t xml:space="preserve"> ini terdapat Proses bisnis transaksi servis, peminjaman uang dan pembelian suku cadang. Proses bisnis </w:t>
      </w:r>
      <w:r>
        <w:rPr>
          <w:i/>
          <w:iCs/>
        </w:rPr>
        <w:t>To-Be</w:t>
      </w:r>
      <w:r>
        <w:t xml:space="preserve"> menerangkan proses bisnis setelah terdapat sistem yang akan dikembangan, untuk </w:t>
      </w:r>
      <w:r>
        <w:rPr>
          <w:lang w:val="id-ID"/>
        </w:rPr>
        <w:t>proyek</w:t>
      </w:r>
      <w:r>
        <w:t xml:space="preserve"> ini terdapat proses bisnis transaksi servis, penjualan suku cadang, peminjaman uang dan pembelian suku cadang. </w:t>
      </w:r>
    </w:p>
    <w:p>
      <w:pPr>
        <w:pStyle w:val="3"/>
        <w:keepNext/>
        <w:jc w:val="center"/>
      </w:pPr>
      <w:r>
        <w:drawing>
          <wp:inline distT="0" distB="0" distL="0" distR="0">
            <wp:extent cx="5028565" cy="2566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045368" cy="2574424"/>
                    </a:xfrm>
                    <a:prstGeom prst="rect">
                      <a:avLst/>
                    </a:prstGeom>
                  </pic:spPr>
                </pic:pic>
              </a:graphicData>
            </a:graphic>
          </wp:inline>
        </w:drawing>
      </w:r>
    </w:p>
    <w:p>
      <w:pPr>
        <w:pStyle w:val="21"/>
        <w:rPr>
          <w:i/>
          <w:iCs/>
        </w:rPr>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1</w:t>
      </w:r>
      <w:r>
        <w:fldChar w:fldCharType="end"/>
      </w:r>
      <w:bookmarkStart w:id="55" w:name="_Toc19399"/>
      <w:r>
        <w:t xml:space="preserve"> Transaksi Bengkel </w:t>
      </w:r>
      <w:r>
        <w:rPr>
          <w:i/>
          <w:iCs/>
        </w:rPr>
        <w:t>As-Is</w:t>
      </w:r>
      <w:bookmarkEnd w:id="55"/>
    </w:p>
    <w:p>
      <w:pPr>
        <w:pStyle w:val="3"/>
        <w:ind w:firstLine="426"/>
      </w:pPr>
      <w:r>
        <w:t xml:space="preserve">Proses bisnis Transaksi Bengkel </w:t>
      </w:r>
      <w:r>
        <w:rPr>
          <w:i/>
          <w:iCs/>
        </w:rPr>
        <w:t>As-Is</w:t>
      </w:r>
      <w:r>
        <w:t xml:space="preserve"> diilustrasikan pada Gambar 4.1. Proses bisnis Transaksi Bengkel </w:t>
      </w:r>
      <w:r>
        <w:rPr>
          <w:i/>
          <w:iCs/>
        </w:rPr>
        <w:t>As-Is</w:t>
      </w:r>
      <w:r>
        <w:t xml:space="preserve"> menggambarkan aktivitas dari pelayanan transaksi pada bengkel di awali memberi laporan ke kasir keluhan motor yang di akhiri melakukan pembayaran. Aktor yang terlibat dalam aktivitas ini adalah Pelanggan dan </w:t>
      </w:r>
      <w:r>
        <w:rPr>
          <w:i/>
          <w:iCs/>
        </w:rPr>
        <w:t>Cashier</w:t>
      </w:r>
      <w:r>
        <w:t xml:space="preserve">. Proses bisnis transaksi bengkel </w:t>
      </w:r>
      <w:r>
        <w:rPr>
          <w:i/>
          <w:iCs/>
        </w:rPr>
        <w:t>As-Is</w:t>
      </w:r>
      <w:r>
        <w:t xml:space="preserve"> menjadi acuan untuk proses bisnis transaksi servis </w:t>
      </w:r>
      <w:r>
        <w:rPr>
          <w:i/>
          <w:iCs/>
        </w:rPr>
        <w:t>To-be</w:t>
      </w:r>
      <w:r>
        <w:t xml:space="preserve"> dan proses bisnis penjualan suku cadang </w:t>
      </w:r>
      <w:r>
        <w:rPr>
          <w:i/>
          <w:iCs/>
        </w:rPr>
        <w:t>To-be</w:t>
      </w:r>
      <w:r>
        <w:t>.</w:t>
      </w:r>
    </w:p>
    <w:p>
      <w:pPr>
        <w:pStyle w:val="3"/>
      </w:pPr>
      <w:r>
        <w:drawing>
          <wp:inline distT="0" distB="0" distL="0" distR="0">
            <wp:extent cx="5039995" cy="185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rcRect b="16904"/>
                    <a:stretch>
                      <a:fillRect/>
                    </a:stretch>
                  </pic:blipFill>
                  <pic:spPr>
                    <a:xfrm>
                      <a:off x="0" y="0"/>
                      <a:ext cx="5039995" cy="1857375"/>
                    </a:xfrm>
                    <a:prstGeom prst="rect">
                      <a:avLst/>
                    </a:prstGeom>
                    <a:ln>
                      <a:noFill/>
                    </a:ln>
                  </pic:spPr>
                </pic:pic>
              </a:graphicData>
            </a:graphic>
          </wp:inline>
        </w:drawing>
      </w:r>
    </w:p>
    <w:p>
      <w:pPr>
        <w:pStyle w:val="21"/>
        <w:rPr>
          <w:i/>
          <w:iCs/>
        </w:rPr>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2</w:t>
      </w:r>
      <w:r>
        <w:fldChar w:fldCharType="end"/>
      </w:r>
      <w:bookmarkStart w:id="56" w:name="_Toc7926"/>
      <w:r>
        <w:t xml:space="preserve"> Transaksi Servis </w:t>
      </w:r>
      <w:r>
        <w:rPr>
          <w:i/>
          <w:iCs/>
        </w:rPr>
        <w:t>To-Be</w:t>
      </w:r>
      <w:bookmarkEnd w:id="56"/>
    </w:p>
    <w:p>
      <w:pPr>
        <w:pStyle w:val="3"/>
        <w:ind w:firstLine="426"/>
      </w:pPr>
      <w:r>
        <w:t xml:space="preserve">Proses bisnis Transaksi Servis </w:t>
      </w:r>
      <w:r>
        <w:rPr>
          <w:i/>
          <w:iCs/>
        </w:rPr>
        <w:t>To-Be</w:t>
      </w:r>
      <w:r>
        <w:t xml:space="preserve"> diilustrasikan pada Gambar 4.2. Proses bisnis Transaksi Servis </w:t>
      </w:r>
      <w:r>
        <w:rPr>
          <w:i/>
          <w:iCs/>
        </w:rPr>
        <w:t>To-Be</w:t>
      </w:r>
      <w:r>
        <w:t xml:space="preserve"> menggambarkan aktivitas dari pelayanan transaksi servis  di awali memberi keluhan motor yang di akhiri melakukan pembayaran. Aktor yang terlibat dalam aktivitas ini adalah Pelanggan dan </w:t>
      </w:r>
      <w:r>
        <w:rPr>
          <w:i/>
          <w:iCs/>
        </w:rPr>
        <w:t>Cashier</w:t>
      </w:r>
      <w:r>
        <w:t xml:space="preserve">. </w:t>
      </w:r>
    </w:p>
    <w:p>
      <w:pPr>
        <w:pStyle w:val="3"/>
        <w:keepNext/>
        <w:jc w:val="left"/>
      </w:pPr>
      <w:r>
        <w:rPr>
          <w:lang w:eastAsia="id-ID"/>
        </w:rPr>
        <w:drawing>
          <wp:inline distT="0" distB="0" distL="0" distR="0">
            <wp:extent cx="5039995" cy="264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rcRect b="20207"/>
                    <a:stretch>
                      <a:fillRect/>
                    </a:stretch>
                  </pic:blipFill>
                  <pic:spPr>
                    <a:xfrm>
                      <a:off x="0" y="0"/>
                      <a:ext cx="5039995" cy="2647950"/>
                    </a:xfrm>
                    <a:prstGeom prst="rect">
                      <a:avLst/>
                    </a:prstGeom>
                    <a:ln>
                      <a:noFill/>
                    </a:ln>
                  </pic:spPr>
                </pic:pic>
              </a:graphicData>
            </a:graphic>
          </wp:inline>
        </w:drawing>
      </w:r>
    </w:p>
    <w:p>
      <w:pPr>
        <w:pStyle w:val="21"/>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3</w:t>
      </w:r>
      <w:r>
        <w:fldChar w:fldCharType="end"/>
      </w:r>
      <w:bookmarkStart w:id="57" w:name="_Toc7360"/>
      <w:r>
        <w:t xml:space="preserve"> Transaksi Penjualan Suku Cadang </w:t>
      </w:r>
      <w:r>
        <w:rPr>
          <w:i/>
          <w:iCs/>
        </w:rPr>
        <w:t>To-Be</w:t>
      </w:r>
      <w:bookmarkEnd w:id="57"/>
    </w:p>
    <w:p>
      <w:pPr>
        <w:pStyle w:val="3"/>
        <w:ind w:firstLine="450"/>
        <w:rPr>
          <w:lang w:eastAsia="id-ID"/>
        </w:rPr>
      </w:pPr>
      <w:r>
        <w:t xml:space="preserve">Proses bisnis Transaksi Penjualan Suku Cadang </w:t>
      </w:r>
      <w:r>
        <w:rPr>
          <w:i/>
          <w:iCs/>
        </w:rPr>
        <w:t>To-Be</w:t>
      </w:r>
      <w:r>
        <w:t xml:space="preserve"> diilustrasikan pada Gambar 4.3. Proses bisnis Transaksi Penjualan Suku Cadang </w:t>
      </w:r>
      <w:r>
        <w:rPr>
          <w:i/>
          <w:iCs/>
        </w:rPr>
        <w:t>To-Be</w:t>
      </w:r>
      <w:r>
        <w:t xml:space="preserve"> menggambarkan aktivitas dari pelayanan transaksi penjualan suku cadang di awali membeli suku cadang yang di akhiri melakukan pembayaran. Aktor yang terlibat dalam aktivitas ini adalah Pelanggan dan </w:t>
      </w:r>
      <w:r>
        <w:rPr>
          <w:i/>
          <w:iCs/>
        </w:rPr>
        <w:t>Cashier</w:t>
      </w:r>
      <w:r>
        <w:t>.</w:t>
      </w:r>
      <w:r>
        <w:rPr>
          <w:lang w:eastAsia="id-ID"/>
        </w:rPr>
        <w:t xml:space="preserve"> </w:t>
      </w:r>
    </w:p>
    <w:p>
      <w:pPr>
        <w:pStyle w:val="3"/>
        <w:jc w:val="center"/>
        <w:rPr>
          <w:b/>
          <w:bCs/>
          <w:i/>
          <w:iCs/>
        </w:rPr>
      </w:pPr>
      <w:r>
        <w:rPr>
          <w:lang w:eastAsia="id-ID"/>
        </w:rPr>
        <w:drawing>
          <wp:inline distT="0" distB="0" distL="0" distR="0">
            <wp:extent cx="5008880" cy="2073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3">
                      <a:extLst>
                        <a:ext uri="{28A0092B-C50C-407E-A947-70E740481C1C}">
                          <a14:useLocalDpi xmlns:a14="http://schemas.microsoft.com/office/drawing/2010/main" val="0"/>
                        </a:ext>
                      </a:extLst>
                    </a:blip>
                    <a:srcRect b="21475"/>
                    <a:stretch>
                      <a:fillRect/>
                    </a:stretch>
                  </pic:blipFill>
                  <pic:spPr>
                    <a:xfrm>
                      <a:off x="0" y="0"/>
                      <a:ext cx="5025850" cy="2080722"/>
                    </a:xfrm>
                    <a:prstGeom prst="rect">
                      <a:avLst/>
                    </a:prstGeom>
                    <a:ln>
                      <a:noFill/>
                    </a:ln>
                  </pic:spPr>
                </pic:pic>
              </a:graphicData>
            </a:graphic>
          </wp:inline>
        </w:drawing>
      </w:r>
      <w:r>
        <w:rPr>
          <w:b/>
          <w:bCs/>
        </w:rPr>
        <w:t xml:space="preserve">Gambar </w:t>
      </w:r>
      <w:r>
        <w:rPr>
          <w:b/>
          <w:bCs/>
        </w:rPr>
        <w:fldChar w:fldCharType="begin"/>
      </w:r>
      <w:r>
        <w:rPr>
          <w:b/>
          <w:bCs/>
        </w:rPr>
        <w:instrText xml:space="preserve"> STYLEREF 1 \s </w:instrText>
      </w:r>
      <w:r>
        <w:rPr>
          <w:b/>
          <w:bCs/>
        </w:rPr>
        <w:fldChar w:fldCharType="separate"/>
      </w:r>
      <w:r>
        <w:rPr>
          <w:b/>
          <w:bCs/>
        </w:rPr>
        <w:t>4</w:t>
      </w:r>
      <w:r>
        <w:rPr>
          <w:b/>
          <w:bCs/>
        </w:rPr>
        <w:fldChar w:fldCharType="end"/>
      </w:r>
      <w:r>
        <w:rPr>
          <w:b/>
          <w:bCs/>
        </w:rPr>
        <w:t>.</w:t>
      </w:r>
      <w:r>
        <w:rPr>
          <w:b/>
          <w:bCs/>
        </w:rPr>
        <w:fldChar w:fldCharType="begin"/>
      </w:r>
      <w:r>
        <w:rPr>
          <w:b/>
          <w:bCs/>
        </w:rPr>
        <w:instrText xml:space="preserve"> SEQ Gambar \* ARABIC \s 1 </w:instrText>
      </w:r>
      <w:r>
        <w:rPr>
          <w:b/>
          <w:bCs/>
        </w:rPr>
        <w:fldChar w:fldCharType="separate"/>
      </w:r>
      <w:r>
        <w:rPr>
          <w:b/>
          <w:bCs/>
        </w:rPr>
        <w:t>4</w:t>
      </w:r>
      <w:r>
        <w:rPr>
          <w:b/>
          <w:bCs/>
        </w:rPr>
        <w:fldChar w:fldCharType="end"/>
      </w:r>
      <w:bookmarkStart w:id="58" w:name="_Toc15258"/>
      <w:r>
        <w:rPr>
          <w:b/>
          <w:bCs/>
        </w:rPr>
        <w:t xml:space="preserve"> Peminjaman Uang </w:t>
      </w:r>
      <w:r>
        <w:rPr>
          <w:b/>
          <w:bCs/>
          <w:i/>
          <w:iCs/>
        </w:rPr>
        <w:t>As-Is</w:t>
      </w:r>
      <w:bookmarkEnd w:id="58"/>
    </w:p>
    <w:p>
      <w:pPr>
        <w:pStyle w:val="3"/>
        <w:ind w:firstLine="426"/>
        <w:rPr>
          <w:b/>
          <w:bCs/>
        </w:rPr>
      </w:pPr>
      <w:r>
        <w:t xml:space="preserve">Proses bisnis Peminjaman Uang </w:t>
      </w:r>
      <w:r>
        <w:rPr>
          <w:i/>
          <w:iCs/>
        </w:rPr>
        <w:t>As-Is</w:t>
      </w:r>
      <w:r>
        <w:t xml:space="preserve"> diilustrasikan pada Gambar 4.4. Proses bisnis Peminjaman Uang </w:t>
      </w:r>
      <w:r>
        <w:rPr>
          <w:i/>
          <w:iCs/>
        </w:rPr>
        <w:t>As-Is</w:t>
      </w:r>
      <w:r>
        <w:t xml:space="preserve"> menggambarkan aktivitas dari peminjaman uang  di awali mengajukan nominal peminjaman uang yang di akhiri melakukan mencatat pemotongan gaji kedalam nota peminjaman. Aktor yang terlibat dalam aktivitas ini adalah Manager dan </w:t>
      </w:r>
      <w:r>
        <w:rPr>
          <w:i/>
          <w:iCs/>
        </w:rPr>
        <w:t>Mechanic</w:t>
      </w:r>
      <w:r>
        <w:t>.</w:t>
      </w:r>
    </w:p>
    <w:p>
      <w:pPr>
        <w:pStyle w:val="3"/>
        <w:keepNext/>
        <w:jc w:val="center"/>
      </w:pPr>
      <w:r>
        <w:rPr>
          <w:lang w:eastAsia="id-ID"/>
        </w:rPr>
        <w:drawing>
          <wp:inline distT="0" distB="0" distL="0" distR="0">
            <wp:extent cx="4959985" cy="21374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4" cstate="print">
                      <a:extLst>
                        <a:ext uri="{28A0092B-C50C-407E-A947-70E740481C1C}">
                          <a14:useLocalDpi xmlns:a14="http://schemas.microsoft.com/office/drawing/2010/main" val="0"/>
                        </a:ext>
                      </a:extLst>
                    </a:blip>
                    <a:srcRect b="19741"/>
                    <a:stretch>
                      <a:fillRect/>
                    </a:stretch>
                  </pic:blipFill>
                  <pic:spPr>
                    <a:xfrm>
                      <a:off x="0" y="0"/>
                      <a:ext cx="4982766" cy="2147024"/>
                    </a:xfrm>
                    <a:prstGeom prst="rect">
                      <a:avLst/>
                    </a:prstGeom>
                    <a:ln>
                      <a:noFill/>
                    </a:ln>
                  </pic:spPr>
                </pic:pic>
              </a:graphicData>
            </a:graphic>
          </wp:inline>
        </w:drawing>
      </w:r>
    </w:p>
    <w:p>
      <w:pPr>
        <w:pStyle w:val="21"/>
        <w:rPr>
          <w:lang w:eastAsia="id-ID"/>
        </w:rPr>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5</w:t>
      </w:r>
      <w:r>
        <w:fldChar w:fldCharType="end"/>
      </w:r>
      <w:bookmarkStart w:id="59" w:name="_Toc30322"/>
      <w:r>
        <w:t xml:space="preserve"> Peminjaman Uang To-Be</w:t>
      </w:r>
      <w:bookmarkEnd w:id="59"/>
    </w:p>
    <w:p>
      <w:pPr>
        <w:pStyle w:val="3"/>
        <w:ind w:firstLine="426"/>
        <w:rPr>
          <w:b/>
          <w:bCs/>
        </w:rPr>
      </w:pPr>
      <w:r>
        <w:t xml:space="preserve">Proses bisnis Peminjaman Uang </w:t>
      </w:r>
      <w:r>
        <w:rPr>
          <w:i/>
          <w:iCs/>
        </w:rPr>
        <w:t>To-Be</w:t>
      </w:r>
      <w:r>
        <w:t xml:space="preserve"> diilustrasikan pada Gambar 4.5. Proses bisnis Peminjaman Uang </w:t>
      </w:r>
      <w:r>
        <w:rPr>
          <w:i/>
          <w:iCs/>
        </w:rPr>
        <w:t>To-Be</w:t>
      </w:r>
      <w:r>
        <w:t xml:space="preserve"> menggambarkan aktivitas dari peminjaman uang  di awali mengisi </w:t>
      </w:r>
      <w:r>
        <w:rPr>
          <w:i/>
          <w:iCs/>
        </w:rPr>
        <w:t>form</w:t>
      </w:r>
      <w:r>
        <w:t xml:space="preserve"> peminjaman uang yang di akhiri menerima nota peminjaman uang lunas. Aktor yang terlibat dalam aktivitas ini adalah Manager dan </w:t>
      </w:r>
      <w:r>
        <w:rPr>
          <w:i/>
          <w:iCs/>
        </w:rPr>
        <w:t>Mechanic</w:t>
      </w:r>
      <w:r>
        <w:t>.</w:t>
      </w:r>
    </w:p>
    <w:p>
      <w:pPr>
        <w:pStyle w:val="3"/>
        <w:keepNext/>
        <w:keepLines/>
        <w:jc w:val="center"/>
      </w:pPr>
      <w:r>
        <w:rPr>
          <w:lang w:eastAsia="id-ID"/>
        </w:rPr>
        <w:drawing>
          <wp:inline distT="0" distB="0" distL="0" distR="0">
            <wp:extent cx="4982210" cy="27730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5">
                      <a:extLst>
                        <a:ext uri="{28A0092B-C50C-407E-A947-70E740481C1C}">
                          <a14:useLocalDpi xmlns:a14="http://schemas.microsoft.com/office/drawing/2010/main" val="0"/>
                        </a:ext>
                      </a:extLst>
                    </a:blip>
                    <a:srcRect t="-1" b="16466"/>
                    <a:stretch>
                      <a:fillRect/>
                    </a:stretch>
                  </pic:blipFill>
                  <pic:spPr>
                    <a:xfrm>
                      <a:off x="0" y="0"/>
                      <a:ext cx="5074244" cy="2824479"/>
                    </a:xfrm>
                    <a:prstGeom prst="rect">
                      <a:avLst/>
                    </a:prstGeom>
                    <a:ln>
                      <a:noFill/>
                    </a:ln>
                  </pic:spPr>
                </pic:pic>
              </a:graphicData>
            </a:graphic>
          </wp:inline>
        </w:drawing>
      </w:r>
    </w:p>
    <w:p>
      <w:pPr>
        <w:pStyle w:val="21"/>
        <w:rPr>
          <w:i/>
          <w:iCs/>
        </w:rPr>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6</w:t>
      </w:r>
      <w:r>
        <w:fldChar w:fldCharType="end"/>
      </w:r>
      <w:bookmarkStart w:id="60" w:name="_Toc5912"/>
      <w:r>
        <w:t xml:space="preserve"> Pembelian Suku Cadang</w:t>
      </w:r>
      <w:r>
        <w:rPr>
          <w:i/>
        </w:rPr>
        <w:t xml:space="preserve"> </w:t>
      </w:r>
      <w:r>
        <w:rPr>
          <w:i/>
          <w:iCs/>
        </w:rPr>
        <w:t>As-Is</w:t>
      </w:r>
      <w:bookmarkEnd w:id="60"/>
    </w:p>
    <w:p>
      <w:pPr>
        <w:pStyle w:val="3"/>
        <w:ind w:firstLine="426"/>
        <w:rPr>
          <w:b/>
          <w:bCs/>
        </w:rPr>
      </w:pPr>
      <w:r>
        <w:t xml:space="preserve">Proses bisnis Pembelian Suku Cadang </w:t>
      </w:r>
      <w:r>
        <w:rPr>
          <w:i/>
          <w:iCs/>
        </w:rPr>
        <w:t>As-Is</w:t>
      </w:r>
      <w:r>
        <w:t xml:space="preserve"> diilustrasikan pada Gambar 4.6. Proses bisnis Pembelian Suku Cadang </w:t>
      </w:r>
      <w:r>
        <w:rPr>
          <w:i/>
          <w:iCs/>
        </w:rPr>
        <w:t>As-Is</w:t>
      </w:r>
      <w:r>
        <w:t xml:space="preserve"> menggambarkan aktivitas dari pembelian suku cadang  di awali melihat stok suku cadang  yang di akhiri melakukan pembayaran. Aktor yang terlibat dalam aktivitas ini adalah Manager, Supplier dan </w:t>
      </w:r>
      <w:r>
        <w:rPr>
          <w:i/>
          <w:iCs/>
        </w:rPr>
        <w:t>Cashier</w:t>
      </w:r>
      <w:r>
        <w:t>.</w:t>
      </w:r>
    </w:p>
    <w:p>
      <w:pPr>
        <w:pStyle w:val="3"/>
        <w:ind w:firstLine="426"/>
      </w:pPr>
    </w:p>
    <w:p>
      <w:pPr>
        <w:pStyle w:val="3"/>
        <w:keepNext/>
        <w:jc w:val="center"/>
      </w:pPr>
      <w:r>
        <w:rPr>
          <w:lang w:eastAsia="id-ID"/>
        </w:rPr>
        <w:drawing>
          <wp:inline distT="0" distB="0" distL="0" distR="0">
            <wp:extent cx="4948555"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6">
                      <a:extLst>
                        <a:ext uri="{28A0092B-C50C-407E-A947-70E740481C1C}">
                          <a14:useLocalDpi xmlns:a14="http://schemas.microsoft.com/office/drawing/2010/main" val="0"/>
                        </a:ext>
                      </a:extLst>
                    </a:blip>
                    <a:srcRect b="22065"/>
                    <a:stretch>
                      <a:fillRect/>
                    </a:stretch>
                  </pic:blipFill>
                  <pic:spPr>
                    <a:xfrm>
                      <a:off x="0" y="0"/>
                      <a:ext cx="4980612" cy="2001520"/>
                    </a:xfrm>
                    <a:prstGeom prst="rect">
                      <a:avLst/>
                    </a:prstGeom>
                    <a:ln>
                      <a:noFill/>
                    </a:ln>
                  </pic:spPr>
                </pic:pic>
              </a:graphicData>
            </a:graphic>
          </wp:inline>
        </w:drawing>
      </w:r>
    </w:p>
    <w:p>
      <w:pPr>
        <w:pStyle w:val="21"/>
        <w:rPr>
          <w:lang w:eastAsia="id-ID"/>
        </w:rPr>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7</w:t>
      </w:r>
      <w:r>
        <w:fldChar w:fldCharType="end"/>
      </w:r>
      <w:bookmarkStart w:id="61" w:name="_Toc2287"/>
      <w:r>
        <w:t xml:space="preserve"> Pembelian Suku Cadang</w:t>
      </w:r>
      <w:r>
        <w:rPr>
          <w:i/>
        </w:rPr>
        <w:t xml:space="preserve"> </w:t>
      </w:r>
      <w:r>
        <w:rPr>
          <w:i/>
          <w:iCs/>
        </w:rPr>
        <w:t>To-Be</w:t>
      </w:r>
      <w:bookmarkEnd w:id="61"/>
    </w:p>
    <w:p>
      <w:pPr>
        <w:pStyle w:val="3"/>
        <w:ind w:firstLine="426"/>
      </w:pPr>
      <w:r>
        <w:t xml:space="preserve">Proses bisnis Pembelian Suku Cadang </w:t>
      </w:r>
      <w:r>
        <w:rPr>
          <w:i/>
          <w:iCs/>
        </w:rPr>
        <w:t>To-Be</w:t>
      </w:r>
      <w:r>
        <w:t xml:space="preserve"> diilustrasikan pada Gambar 4.7. Proses bisnis Pembelian Suku Cadang </w:t>
      </w:r>
      <w:r>
        <w:rPr>
          <w:i/>
          <w:iCs/>
        </w:rPr>
        <w:t>To-Be</w:t>
      </w:r>
      <w:r>
        <w:t xml:space="preserve"> menggambarkan aktivitas dari pembelian suku cadang di awali mengecek suku cadang rendang  yang di akhiri melakukan pembayaran. Aktor yang terlibat dalam aktivitas ini adalah Manager dan Supplier.</w:t>
      </w:r>
    </w:p>
    <w:bookmarkEnd w:id="52"/>
    <w:bookmarkEnd w:id="53"/>
    <w:p>
      <w:pPr>
        <w:pStyle w:val="4"/>
      </w:pPr>
      <w:bookmarkStart w:id="62" w:name="_Toc27209"/>
      <w:r>
        <w:t>Identifikasi Aktor</w:t>
      </w:r>
      <w:bookmarkEnd w:id="62"/>
    </w:p>
    <w:p>
      <w:pPr>
        <w:pStyle w:val="3"/>
        <w:ind w:firstLine="360"/>
        <w:rPr>
          <w:lang w:val="en-US"/>
        </w:rPr>
      </w:pPr>
      <w:r>
        <w:rPr>
          <w:lang w:val="en-US"/>
        </w:rPr>
        <w:t xml:space="preserve">Dalam tahap </w:t>
      </w:r>
      <w:r>
        <w:t xml:space="preserve">ini </w:t>
      </w:r>
      <w:r>
        <w:rPr>
          <w:lang w:val="en-US"/>
        </w:rPr>
        <w:t xml:space="preserve">dilakukan </w:t>
      </w:r>
      <w:r>
        <w:t>pemetaan</w:t>
      </w:r>
      <w:r>
        <w:rPr>
          <w:lang w:val="en-US"/>
        </w:rPr>
        <w:t xml:space="preserve"> pengguna dalam pengoperasian sistem serta peranan masing-masing pengguna yang terlibat dalam sistem. Pada gambar </w:t>
      </w:r>
      <w:r>
        <w:t>4.1</w:t>
      </w:r>
      <w:r>
        <w:rPr>
          <w:lang w:val="en-US"/>
        </w:rPr>
        <w:t xml:space="preserve"> identifikasi aktor terdapat </w:t>
      </w:r>
      <w:r>
        <w:t>3</w:t>
      </w:r>
      <w:r>
        <w:rPr>
          <w:lang w:val="en-US"/>
        </w:rPr>
        <w:t xml:space="preserve"> aktor pengguna sistem, yakni </w:t>
      </w:r>
      <w:r>
        <w:rPr>
          <w:i/>
          <w:iCs/>
          <w:szCs w:val="26"/>
        </w:rPr>
        <w:t>manager</w:t>
      </w:r>
      <w:r>
        <w:t xml:space="preserve"> , </w:t>
      </w:r>
      <w:r>
        <w:rPr>
          <w:i/>
          <w:iCs/>
        </w:rPr>
        <w:t>cashier</w:t>
      </w:r>
      <w:r>
        <w:rPr>
          <w:lang w:val="en-US"/>
        </w:rPr>
        <w:t xml:space="preserve"> </w:t>
      </w:r>
      <w:r>
        <w:rPr>
          <w:iCs/>
          <w:lang w:val="en-US"/>
        </w:rPr>
        <w:t xml:space="preserve">dan </w:t>
      </w:r>
      <w:r>
        <w:rPr>
          <w:i/>
          <w:iCs/>
        </w:rPr>
        <w:t>mechanic</w:t>
      </w:r>
      <w:r>
        <w:rPr>
          <w:lang w:val="en-US"/>
        </w:rPr>
        <w:t>.</w:t>
      </w:r>
    </w:p>
    <w:p>
      <w:pPr>
        <w:pStyle w:val="3"/>
        <w:keepNext/>
        <w:jc w:val="center"/>
      </w:pPr>
      <w:r>
        <w:drawing>
          <wp:inline distT="0" distB="0" distL="0" distR="0">
            <wp:extent cx="2730500" cy="2251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39079" cy="2257793"/>
                    </a:xfrm>
                    <a:prstGeom prst="rect">
                      <a:avLst/>
                    </a:prstGeom>
                  </pic:spPr>
                </pic:pic>
              </a:graphicData>
            </a:graphic>
          </wp:inline>
        </w:drawing>
      </w:r>
    </w:p>
    <w:p>
      <w:pPr>
        <w:pStyle w:val="21"/>
        <w:rPr>
          <w:bCs w:val="0"/>
          <w:lang w:val="en-US"/>
        </w:rPr>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8</w:t>
      </w:r>
      <w:r>
        <w:fldChar w:fldCharType="end"/>
      </w:r>
      <w:bookmarkStart w:id="63" w:name="_Toc7733"/>
      <w:r>
        <w:rPr>
          <w:bCs w:val="0"/>
          <w:lang w:val="en-US"/>
        </w:rPr>
        <w:t xml:space="preserve"> </w:t>
      </w:r>
      <w:r>
        <w:rPr>
          <w:bCs w:val="0"/>
        </w:rPr>
        <w:t>Deskripsi</w:t>
      </w:r>
      <w:r>
        <w:rPr>
          <w:bCs w:val="0"/>
          <w:lang w:val="en-US"/>
        </w:rPr>
        <w:t xml:space="preserve"> Aktor</w:t>
      </w:r>
      <w:bookmarkEnd w:id="63"/>
    </w:p>
    <w:p>
      <w:pPr>
        <w:pStyle w:val="3"/>
        <w:ind w:firstLine="720"/>
        <w:rPr>
          <w:lang w:val="en-US"/>
        </w:rPr>
      </w:pPr>
      <w:r>
        <w:rPr>
          <w:lang w:val="en-US"/>
        </w:rPr>
        <w:t xml:space="preserve">Selanjutnya pada Tabel 4.1 </w:t>
      </w:r>
      <w:r>
        <w:t xml:space="preserve">memaparkan </w:t>
      </w:r>
      <w:r>
        <w:rPr>
          <w:lang w:val="en-US"/>
        </w:rPr>
        <w:t xml:space="preserve">tentang </w:t>
      </w:r>
      <w:r>
        <w:t xml:space="preserve">peranan </w:t>
      </w:r>
      <w:r>
        <w:rPr>
          <w:lang w:val="en-US"/>
        </w:rPr>
        <w:t xml:space="preserve">aktor yang </w:t>
      </w:r>
      <w:r>
        <w:t xml:space="preserve">terlibat </w:t>
      </w:r>
      <w:r>
        <w:rPr>
          <w:lang w:val="en-US"/>
        </w:rPr>
        <w:t xml:space="preserve">sesuai dengan deskripsi. Pada </w:t>
      </w:r>
      <w:r>
        <w:rPr>
          <w:lang w:val="id-ID"/>
        </w:rPr>
        <w:t>proyek</w:t>
      </w:r>
      <w:r>
        <w:rPr>
          <w:lang w:val="en-US"/>
        </w:rPr>
        <w:t xml:space="preserve"> ini didapat dua aktor dengan dari hasil kebutuhan yang telah dilakukan.</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w:t>
      </w:r>
      <w:r>
        <w:fldChar w:fldCharType="end"/>
      </w:r>
      <w:bookmarkStart w:id="64" w:name="_Toc8494"/>
      <w:r>
        <w:rPr>
          <w:bCs w:val="0"/>
          <w:lang w:val="en-US"/>
        </w:rPr>
        <w:t xml:space="preserve"> Identifikasi Aktor</w:t>
      </w:r>
      <w:bookmarkEnd w:id="64"/>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20"/>
        <w:gridCol w:w="47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20" w:type="dxa"/>
            <w:shd w:val="clear" w:color="auto" w:fill="BEBEBE" w:themeFill="background1" w:themeFillShade="BF"/>
            <w:vAlign w:val="center"/>
          </w:tcPr>
          <w:p>
            <w:pPr>
              <w:pStyle w:val="3"/>
              <w:jc w:val="center"/>
              <w:rPr>
                <w:b/>
                <w:szCs w:val="20"/>
                <w:lang w:val="en-US" w:eastAsia="id-ID"/>
              </w:rPr>
            </w:pPr>
            <w:r>
              <w:rPr>
                <w:b/>
                <w:szCs w:val="20"/>
                <w:lang w:val="en-US" w:eastAsia="id-ID"/>
              </w:rPr>
              <w:t>Spesifikasi</w:t>
            </w:r>
          </w:p>
        </w:tc>
        <w:tc>
          <w:tcPr>
            <w:tcW w:w="4782" w:type="dxa"/>
            <w:shd w:val="clear" w:color="auto" w:fill="BEBEBE" w:themeFill="background1" w:themeFillShade="BF"/>
            <w:vAlign w:val="center"/>
          </w:tcPr>
          <w:p>
            <w:pPr>
              <w:pStyle w:val="3"/>
              <w:jc w:val="center"/>
              <w:rPr>
                <w:b/>
                <w:i/>
                <w:szCs w:val="20"/>
                <w:lang w:val="en-US" w:eastAsia="id-ID"/>
              </w:rPr>
            </w:pPr>
            <w:r>
              <w:rPr>
                <w:b/>
                <w:i/>
                <w:szCs w:val="20"/>
                <w:lang w:val="en-US" w:eastAsia="id-ID"/>
              </w:rPr>
              <w:t>Task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20" w:type="dxa"/>
            <w:vAlign w:val="center"/>
          </w:tcPr>
          <w:p>
            <w:pPr>
              <w:pStyle w:val="3"/>
              <w:jc w:val="center"/>
              <w:rPr>
                <w:szCs w:val="20"/>
                <w:lang w:eastAsia="id-ID"/>
              </w:rPr>
            </w:pPr>
            <w:r>
              <w:rPr>
                <w:szCs w:val="20"/>
                <w:lang w:eastAsia="id-ID"/>
              </w:rPr>
              <w:t>Pengguna</w:t>
            </w:r>
          </w:p>
        </w:tc>
        <w:tc>
          <w:tcPr>
            <w:tcW w:w="4782" w:type="dxa"/>
            <w:vAlign w:val="center"/>
          </w:tcPr>
          <w:p>
            <w:pPr>
              <w:pStyle w:val="3"/>
              <w:rPr>
                <w:szCs w:val="20"/>
                <w:lang w:eastAsia="id-ID"/>
              </w:rPr>
            </w:pPr>
            <w:r>
              <w:rPr>
                <w:szCs w:val="20"/>
                <w:lang w:eastAsia="id-ID"/>
              </w:rPr>
              <w:t>Pengguna merupakan aktor yang berada diluar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20" w:type="dxa"/>
            <w:vAlign w:val="center"/>
          </w:tcPr>
          <w:p>
            <w:pPr>
              <w:pStyle w:val="3"/>
              <w:jc w:val="center"/>
              <w:rPr>
                <w:szCs w:val="20"/>
                <w:lang w:eastAsia="id-ID"/>
              </w:rPr>
            </w:pPr>
            <w:r>
              <w:rPr>
                <w:i/>
                <w:szCs w:val="20"/>
                <w:lang w:eastAsia="id-ID"/>
              </w:rPr>
              <w:t>Man</w:t>
            </w:r>
            <w:r>
              <w:rPr>
                <w:i/>
                <w:iCs/>
                <w:szCs w:val="20"/>
                <w:lang w:eastAsia="id-ID"/>
              </w:rPr>
              <w:t>age</w:t>
            </w:r>
            <w:r>
              <w:rPr>
                <w:i/>
                <w:szCs w:val="20"/>
                <w:lang w:eastAsia="id-ID"/>
              </w:rPr>
              <w:t>r</w:t>
            </w:r>
          </w:p>
        </w:tc>
        <w:tc>
          <w:tcPr>
            <w:tcW w:w="4782" w:type="dxa"/>
            <w:vAlign w:val="center"/>
          </w:tcPr>
          <w:p>
            <w:pPr>
              <w:pStyle w:val="3"/>
              <w:rPr>
                <w:szCs w:val="20"/>
                <w:lang w:eastAsia="id-ID"/>
              </w:rPr>
            </w:pPr>
            <w:r>
              <w:rPr>
                <w:i/>
                <w:iCs/>
                <w:szCs w:val="26"/>
                <w:lang w:eastAsia="id-ID"/>
              </w:rPr>
              <w:t>Manager</w:t>
            </w:r>
            <w:r>
              <w:rPr>
                <w:szCs w:val="20"/>
                <w:lang w:eastAsia="id-ID"/>
              </w:rPr>
              <w:t xml:space="preserve">  disini bisa berfungsi sebagai pengelola </w:t>
            </w:r>
            <w:r>
              <w:rPr>
                <w:rFonts w:cs="Calibri"/>
                <w:color w:val="000000"/>
                <w:szCs w:val="24"/>
                <w:shd w:val="clear" w:color="auto" w:fill="FFFFFF"/>
                <w:lang w:eastAsia="id-ID"/>
              </w:rPr>
              <w:t>suku cadang</w:t>
            </w:r>
            <w:r>
              <w:rPr>
                <w:szCs w:val="20"/>
                <w:lang w:eastAsia="id-ID"/>
              </w:rPr>
              <w:t xml:space="preserve"> dan jasa pada sistem. Jika terdapat perubahan data </w:t>
            </w:r>
            <w:r>
              <w:rPr>
                <w:rFonts w:cs="Calibri"/>
                <w:color w:val="000000"/>
                <w:szCs w:val="24"/>
                <w:shd w:val="clear" w:color="auto" w:fill="FFFFFF"/>
                <w:lang w:eastAsia="id-ID"/>
              </w:rPr>
              <w:t>suku cadang</w:t>
            </w:r>
            <w:r>
              <w:rPr>
                <w:szCs w:val="20"/>
                <w:lang w:eastAsia="id-ID"/>
              </w:rPr>
              <w:t xml:space="preserve">, jasa dan </w:t>
            </w:r>
            <w:r>
              <w:rPr>
                <w:i/>
                <w:iCs/>
                <w:szCs w:val="20"/>
                <w:lang w:eastAsia="id-ID"/>
              </w:rPr>
              <w:t>mechanic</w:t>
            </w:r>
            <w:r>
              <w:rPr>
                <w:szCs w:val="20"/>
                <w:lang w:eastAsia="id-ID"/>
              </w:rPr>
              <w:t xml:space="preserve"> maka akan memiliki notifikasi kepada </w:t>
            </w:r>
            <w:r>
              <w:rPr>
                <w:i/>
                <w:iCs/>
                <w:szCs w:val="26"/>
                <w:lang w:eastAsia="id-ID"/>
              </w:rPr>
              <w:t>manager</w:t>
            </w:r>
            <w:r>
              <w:rPr>
                <w:szCs w:val="20"/>
                <w:lang w:eastAsia="id-ID"/>
              </w:rPr>
              <w:t xml:space="preserve">   bahwa stok </w:t>
            </w:r>
            <w:r>
              <w:rPr>
                <w:rFonts w:cs="Calibri"/>
                <w:color w:val="000000"/>
                <w:szCs w:val="24"/>
                <w:shd w:val="clear" w:color="auto" w:fill="FFFFFF"/>
                <w:lang w:eastAsia="id-ID"/>
              </w:rPr>
              <w:t>suku cadang</w:t>
            </w:r>
            <w:r>
              <w:rPr>
                <w:szCs w:val="20"/>
                <w:lang w:eastAsia="id-ID"/>
              </w:rPr>
              <w:t xml:space="preserve">, jasa dan </w:t>
            </w:r>
            <w:r>
              <w:rPr>
                <w:i/>
                <w:iCs/>
                <w:szCs w:val="20"/>
                <w:lang w:eastAsia="id-ID"/>
              </w:rPr>
              <w:t>mechanic</w:t>
            </w:r>
            <w:r>
              <w:rPr>
                <w:szCs w:val="20"/>
                <w:lang w:eastAsia="id-ID"/>
              </w:rPr>
              <w:t xml:space="preserve"> terdapat pembaruan.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20" w:type="dxa"/>
            <w:vAlign w:val="center"/>
          </w:tcPr>
          <w:p>
            <w:pPr>
              <w:pStyle w:val="3"/>
              <w:jc w:val="center"/>
              <w:rPr>
                <w:iCs/>
                <w:szCs w:val="20"/>
                <w:lang w:eastAsia="id-ID"/>
              </w:rPr>
            </w:pPr>
            <w:r>
              <w:rPr>
                <w:i/>
                <w:iCs/>
                <w:szCs w:val="20"/>
                <w:lang w:eastAsia="id-ID"/>
              </w:rPr>
              <w:t>Cashier</w:t>
            </w:r>
            <w:r>
              <w:rPr>
                <w:iCs/>
                <w:szCs w:val="20"/>
                <w:lang w:eastAsia="id-ID"/>
              </w:rPr>
              <w:t xml:space="preserve"> </w:t>
            </w:r>
          </w:p>
        </w:tc>
        <w:tc>
          <w:tcPr>
            <w:tcW w:w="4782" w:type="dxa"/>
            <w:vAlign w:val="center"/>
          </w:tcPr>
          <w:p>
            <w:pPr>
              <w:pStyle w:val="3"/>
              <w:rPr>
                <w:szCs w:val="20"/>
                <w:lang w:eastAsia="id-ID"/>
              </w:rPr>
            </w:pPr>
            <w:r>
              <w:rPr>
                <w:i/>
                <w:iCs/>
                <w:szCs w:val="20"/>
                <w:lang w:eastAsia="id-ID"/>
              </w:rPr>
              <w:t>Cashier</w:t>
            </w:r>
            <w:r>
              <w:rPr>
                <w:szCs w:val="20"/>
                <w:lang w:eastAsia="id-ID"/>
              </w:rPr>
              <w:t xml:space="preserve">  disini bisa berfungsi sebagai pencatatan </w:t>
            </w:r>
            <w:r>
              <w:rPr>
                <w:rFonts w:cs="Calibri"/>
                <w:color w:val="000000"/>
                <w:szCs w:val="24"/>
                <w:shd w:val="clear" w:color="auto" w:fill="FFFFFF"/>
                <w:lang w:eastAsia="id-ID"/>
              </w:rPr>
              <w:t>suku cadang</w:t>
            </w:r>
            <w:r>
              <w:rPr>
                <w:szCs w:val="20"/>
                <w:lang w:eastAsia="id-ID"/>
              </w:rPr>
              <w:t xml:space="preserve"> dan jasa yang akan dijual pada sistem. Jika terdapat transaksi penjualan maka </w:t>
            </w:r>
            <w:r>
              <w:rPr>
                <w:szCs w:val="20"/>
                <w:lang w:val="en-US" w:eastAsia="id-ID"/>
              </w:rPr>
              <w:t xml:space="preserve">dapat melakukan memasukkan data </w:t>
            </w:r>
            <w:r>
              <w:rPr>
                <w:rFonts w:cs="Calibri"/>
                <w:color w:val="000000"/>
                <w:szCs w:val="24"/>
                <w:shd w:val="clear" w:color="auto" w:fill="FFFFFF"/>
                <w:lang w:eastAsia="id-ID"/>
              </w:rPr>
              <w:t>suku cadang</w:t>
            </w:r>
            <w:r>
              <w:rPr>
                <w:szCs w:val="20"/>
                <w:lang w:val="en-US" w:eastAsia="id-ID"/>
              </w:rPr>
              <w:t xml:space="preserve"> dan jasa yang akan dijual</w:t>
            </w:r>
            <w:r>
              <w:rPr>
                <w:szCs w:val="20"/>
                <w:lang w:eastAsia="id-ID"/>
              </w:rPr>
              <w:t xml:space="preserve"> berdasarkan </w:t>
            </w:r>
            <w:r>
              <w:rPr>
                <w:i/>
                <w:iCs/>
                <w:szCs w:val="20"/>
                <w:lang w:eastAsia="id-ID"/>
              </w:rPr>
              <w:t>mechanic</w:t>
            </w:r>
            <w:r>
              <w:rPr>
                <w:szCs w:val="20"/>
                <w:lang w:eastAsia="id-ID"/>
              </w:rPr>
              <w:t xml:space="preserve"> yang melakukan </w:t>
            </w:r>
            <w:r>
              <w:rPr>
                <w:rFonts w:eastAsia="Times New Roman" w:cs="Calibri"/>
                <w:color w:val="000000"/>
                <w:szCs w:val="24"/>
                <w:shd w:val="clear" w:color="auto" w:fill="FFFFFF"/>
                <w:lang w:eastAsia="id-ID"/>
              </w:rPr>
              <w:t>servis</w:t>
            </w:r>
            <w:r>
              <w:rPr>
                <w:szCs w:val="20"/>
                <w:lang w:eastAsia="id-ID"/>
              </w:rPr>
              <w:t xml:space="preserve"> dan mencetak struk pembelian kepada pembeli.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20" w:type="dxa"/>
            <w:vAlign w:val="center"/>
          </w:tcPr>
          <w:p>
            <w:pPr>
              <w:pStyle w:val="3"/>
              <w:jc w:val="center"/>
              <w:rPr>
                <w:szCs w:val="20"/>
                <w:lang w:eastAsia="id-ID"/>
              </w:rPr>
            </w:pPr>
            <w:r>
              <w:rPr>
                <w:i/>
                <w:szCs w:val="20"/>
                <w:lang w:eastAsia="id-ID"/>
              </w:rPr>
              <w:t>Mechanic</w:t>
            </w:r>
          </w:p>
        </w:tc>
        <w:tc>
          <w:tcPr>
            <w:tcW w:w="4782" w:type="dxa"/>
            <w:vAlign w:val="center"/>
          </w:tcPr>
          <w:p>
            <w:pPr>
              <w:pStyle w:val="3"/>
              <w:rPr>
                <w:szCs w:val="20"/>
                <w:lang w:val="en-US" w:eastAsia="id-ID"/>
              </w:rPr>
            </w:pPr>
            <w:r>
              <w:rPr>
                <w:i/>
                <w:szCs w:val="20"/>
                <w:lang w:eastAsia="id-ID"/>
              </w:rPr>
              <w:t>Mechanic</w:t>
            </w:r>
            <w:r>
              <w:rPr>
                <w:szCs w:val="20"/>
                <w:lang w:eastAsia="id-ID"/>
              </w:rPr>
              <w:t xml:space="preserve"> disini bisa berfungsi sebagai penyedia servis motor pada sistem. Jika terdapat transaksi penjualan maka </w:t>
            </w:r>
            <w:r>
              <w:rPr>
                <w:szCs w:val="20"/>
                <w:lang w:val="en-US" w:eastAsia="id-ID"/>
              </w:rPr>
              <w:t>dapat mendapatkan gaji berdasarkan pendapatan servis setiap motor</w:t>
            </w:r>
            <w:r>
              <w:rPr>
                <w:szCs w:val="20"/>
                <w:lang w:eastAsia="id-ID"/>
              </w:rPr>
              <w:t>.</w:t>
            </w:r>
          </w:p>
        </w:tc>
      </w:tr>
    </w:tbl>
    <w:p>
      <w:pPr>
        <w:pStyle w:val="3"/>
        <w:rPr>
          <w:lang w:val="en-US"/>
        </w:rPr>
      </w:pPr>
    </w:p>
    <w:p>
      <w:pPr>
        <w:pStyle w:val="4"/>
      </w:pPr>
      <w:bookmarkStart w:id="65" w:name="_Toc50982978"/>
      <w:bookmarkStart w:id="66" w:name="_Toc27914848"/>
      <w:bookmarkStart w:id="67" w:name="_Toc10738"/>
      <w:r>
        <w:t>Daftar Kebutuhan Fungsional Sistem</w:t>
      </w:r>
      <w:bookmarkEnd w:id="65"/>
      <w:bookmarkEnd w:id="66"/>
      <w:bookmarkEnd w:id="67"/>
      <w:r>
        <w:t xml:space="preserve"> </w:t>
      </w:r>
    </w:p>
    <w:p>
      <w:pPr>
        <w:pStyle w:val="3"/>
        <w:ind w:firstLine="360"/>
        <w:rPr>
          <w:lang w:val="en-US"/>
        </w:rPr>
      </w:pPr>
      <w:r>
        <w:rPr>
          <w:lang w:val="en-US"/>
        </w:rPr>
        <w:t xml:space="preserve">Di bagian daftar kebutuhan fungsional dari sistem yang ada pada </w:t>
      </w:r>
      <w:r>
        <w:rPr>
          <w:rFonts w:cs="Calibri"/>
          <w:color w:val="000000"/>
        </w:rPr>
        <w:t xml:space="preserve">Tabel </w:t>
      </w:r>
      <w:r>
        <w:rPr>
          <w:lang w:val="en-US"/>
        </w:rPr>
        <w:t>4.2 di</w:t>
      </w:r>
      <w:r>
        <w:t xml:space="preserve"> </w:t>
      </w:r>
      <w:r>
        <w:rPr>
          <w:lang w:val="en-US"/>
        </w:rPr>
        <w:t xml:space="preserve">bawah ini, akan dijelaskan mengenai kebutuhan yang harus ada pada </w:t>
      </w:r>
      <w:r>
        <w:rPr>
          <w:rFonts w:cs="Calibri"/>
          <w:color w:val="000000"/>
        </w:rPr>
        <w:t xml:space="preserve">perangkat </w:t>
      </w:r>
      <w:r>
        <w:rPr>
          <w:lang w:val="en-US"/>
        </w:rPr>
        <w:t>lunak secara lengkap sesuai dengan peran aktor masing-masing beserta deskripsi.</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w:t>
      </w:r>
      <w:r>
        <w:fldChar w:fldCharType="end"/>
      </w:r>
      <w:bookmarkStart w:id="68" w:name="_Toc21640"/>
      <w:r>
        <w:rPr>
          <w:bCs w:val="0"/>
          <w:lang w:val="en-US"/>
        </w:rPr>
        <w:t xml:space="preserve"> Kebutuhan Fungsional</w:t>
      </w:r>
      <w:bookmarkEnd w:id="68"/>
    </w:p>
    <w:tbl>
      <w:tblPr>
        <w:tblStyle w:val="51"/>
        <w:tblW w:w="821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98"/>
        <w:gridCol w:w="1286"/>
        <w:gridCol w:w="1438"/>
        <w:gridCol w:w="49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shd w:val="clear" w:color="auto" w:fill="AEAAAA" w:themeFill="background2" w:themeFillShade="BF"/>
            <w:vAlign w:val="center"/>
          </w:tcPr>
          <w:p>
            <w:pPr>
              <w:pStyle w:val="3"/>
              <w:jc w:val="center"/>
              <w:rPr>
                <w:szCs w:val="20"/>
                <w:lang w:eastAsia="id-ID"/>
              </w:rPr>
            </w:pPr>
            <w:r>
              <w:rPr>
                <w:szCs w:val="20"/>
                <w:lang w:eastAsia="id-ID"/>
              </w:rPr>
              <w:t>No</w:t>
            </w:r>
          </w:p>
        </w:tc>
        <w:tc>
          <w:tcPr>
            <w:tcW w:w="1286" w:type="dxa"/>
            <w:shd w:val="clear" w:color="auto" w:fill="AEAAAA" w:themeFill="background2" w:themeFillShade="BF"/>
            <w:vAlign w:val="center"/>
          </w:tcPr>
          <w:p>
            <w:pPr>
              <w:pStyle w:val="3"/>
              <w:jc w:val="center"/>
              <w:rPr>
                <w:szCs w:val="20"/>
                <w:lang w:eastAsia="id-ID"/>
              </w:rPr>
            </w:pPr>
            <w:r>
              <w:rPr>
                <w:szCs w:val="20"/>
                <w:lang w:eastAsia="id-ID"/>
              </w:rPr>
              <w:t>Kode Kebutuhan</w:t>
            </w:r>
          </w:p>
        </w:tc>
        <w:tc>
          <w:tcPr>
            <w:tcW w:w="1438" w:type="dxa"/>
            <w:shd w:val="clear" w:color="auto" w:fill="AEAAAA" w:themeFill="background2" w:themeFillShade="BF"/>
            <w:vAlign w:val="center"/>
          </w:tcPr>
          <w:p>
            <w:pPr>
              <w:pStyle w:val="3"/>
              <w:jc w:val="center"/>
              <w:rPr>
                <w:szCs w:val="20"/>
                <w:lang w:eastAsia="id-ID"/>
              </w:rPr>
            </w:pPr>
            <w:r>
              <w:rPr>
                <w:szCs w:val="20"/>
                <w:lang w:eastAsia="id-ID"/>
              </w:rPr>
              <w:t xml:space="preserve">Nama </w:t>
            </w:r>
            <w:r>
              <w:rPr>
                <w:i/>
                <w:szCs w:val="20"/>
                <w:lang w:eastAsia="id-ID"/>
              </w:rPr>
              <w:t>Use Case</w:t>
            </w:r>
          </w:p>
        </w:tc>
        <w:tc>
          <w:tcPr>
            <w:tcW w:w="4995" w:type="dxa"/>
            <w:shd w:val="clear" w:color="auto" w:fill="AEAAAA" w:themeFill="background2" w:themeFillShade="BF"/>
            <w:vAlign w:val="center"/>
          </w:tcPr>
          <w:p>
            <w:pPr>
              <w:pStyle w:val="3"/>
              <w:jc w:val="center"/>
              <w:rPr>
                <w:szCs w:val="20"/>
                <w:lang w:eastAsia="id-ID"/>
              </w:rPr>
            </w:pPr>
            <w:r>
              <w:rPr>
                <w:szCs w:val="20"/>
                <w:lang w:eastAsia="id-ID"/>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1</w:t>
            </w:r>
          </w:p>
        </w:tc>
        <w:tc>
          <w:tcPr>
            <w:tcW w:w="1286" w:type="dxa"/>
            <w:vMerge w:val="restart"/>
          </w:tcPr>
          <w:p>
            <w:pPr>
              <w:pStyle w:val="3"/>
              <w:rPr>
                <w:szCs w:val="20"/>
                <w:lang w:eastAsia="id-ID"/>
              </w:rPr>
            </w:pPr>
            <w:r>
              <w:rPr>
                <w:szCs w:val="20"/>
                <w:lang w:eastAsia="id-ID"/>
              </w:rPr>
              <w:t>SIM-F-001</w:t>
            </w:r>
          </w:p>
        </w:tc>
        <w:tc>
          <w:tcPr>
            <w:tcW w:w="1438" w:type="dxa"/>
            <w:vMerge w:val="restart"/>
          </w:tcPr>
          <w:p>
            <w:pPr>
              <w:pStyle w:val="3"/>
              <w:rPr>
                <w:szCs w:val="20"/>
                <w:lang w:eastAsia="id-ID"/>
              </w:rPr>
            </w:pPr>
            <w:r>
              <w:rPr>
                <w:i/>
                <w:iCs/>
                <w:szCs w:val="20"/>
                <w:lang w:eastAsia="id-ID"/>
              </w:rPr>
              <w:t>Login</w:t>
            </w:r>
          </w:p>
        </w:tc>
        <w:tc>
          <w:tcPr>
            <w:tcW w:w="4995" w:type="dxa"/>
          </w:tcPr>
          <w:p>
            <w:pPr>
              <w:pStyle w:val="3"/>
              <w:spacing w:after="0"/>
              <w:rPr>
                <w:szCs w:val="20"/>
                <w:lang w:eastAsia="id-ID"/>
              </w:rPr>
            </w:pPr>
            <w:r>
              <w:rPr>
                <w:szCs w:val="20"/>
                <w:lang w:eastAsia="id-ID"/>
              </w:rPr>
              <w:t>Sistem memiliki fungsi untuk memberi pengguna akses  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98" w:type="dxa"/>
            <w:vMerge w:val="continue"/>
          </w:tcPr>
          <w:p>
            <w:pPr>
              <w:pStyle w:val="3"/>
              <w:spacing w:after="0"/>
              <w:rPr>
                <w:szCs w:val="20"/>
                <w:lang w:val="en-US" w:eastAsia="id-ID"/>
              </w:rPr>
            </w:pPr>
          </w:p>
        </w:tc>
        <w:tc>
          <w:tcPr>
            <w:tcW w:w="1286" w:type="dxa"/>
            <w:vMerge w:val="continue"/>
          </w:tcPr>
          <w:p>
            <w:pPr>
              <w:pStyle w:val="3"/>
              <w:spacing w:after="0"/>
              <w:rPr>
                <w:szCs w:val="20"/>
                <w:lang w:val="en-US" w:eastAsia="id-ID"/>
              </w:rPr>
            </w:pPr>
          </w:p>
        </w:tc>
        <w:tc>
          <w:tcPr>
            <w:tcW w:w="1438" w:type="dxa"/>
            <w:vMerge w:val="continue"/>
          </w:tcPr>
          <w:p>
            <w:pPr>
              <w:pStyle w:val="3"/>
              <w:spacing w:after="0"/>
              <w:rPr>
                <w:szCs w:val="20"/>
                <w:lang w:val="en-US" w:eastAsia="id-ID"/>
              </w:rPr>
            </w:pPr>
          </w:p>
        </w:tc>
        <w:tc>
          <w:tcPr>
            <w:tcW w:w="4995" w:type="dxa"/>
          </w:tcPr>
          <w:p>
            <w:pPr>
              <w:pStyle w:val="3"/>
              <w:spacing w:after="0"/>
              <w:rPr>
                <w:szCs w:val="20"/>
                <w:lang w:eastAsia="id-ID"/>
              </w:rPr>
            </w:pPr>
            <w:r>
              <w:rPr>
                <w:szCs w:val="20"/>
                <w:lang w:eastAsia="id-ID"/>
              </w:rPr>
              <w:t xml:space="preserve">Spesifikasi : Pengguna dapat masuk ke sistem sesuai dengan </w:t>
            </w:r>
            <w:r>
              <w:rPr>
                <w:i/>
                <w:iCs/>
                <w:szCs w:val="20"/>
                <w:lang w:eastAsia="id-ID"/>
              </w:rPr>
              <w:t>username</w:t>
            </w:r>
            <w:r>
              <w:rPr>
                <w:szCs w:val="20"/>
                <w:lang w:eastAsia="id-ID"/>
              </w:rPr>
              <w:t xml:space="preserve"> dan </w:t>
            </w:r>
            <w:r>
              <w:rPr>
                <w:i/>
                <w:iCs/>
                <w:szCs w:val="20"/>
                <w:lang w:eastAsia="id-ID"/>
              </w:rPr>
              <w:t>password</w:t>
            </w:r>
            <w:r>
              <w:rPr>
                <w:szCs w:val="20"/>
                <w:lang w:eastAsia="id-ID"/>
              </w:rPr>
              <w:t xml:space="preserve"> yang tersedia.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 xml:space="preserve">2 </w:t>
            </w:r>
          </w:p>
        </w:tc>
        <w:tc>
          <w:tcPr>
            <w:tcW w:w="1286" w:type="dxa"/>
            <w:vMerge w:val="restart"/>
          </w:tcPr>
          <w:p>
            <w:pPr>
              <w:pStyle w:val="3"/>
              <w:jc w:val="left"/>
              <w:rPr>
                <w:szCs w:val="20"/>
                <w:lang w:eastAsia="id-ID"/>
              </w:rPr>
            </w:pPr>
            <w:r>
              <w:rPr>
                <w:szCs w:val="20"/>
                <w:lang w:eastAsia="id-ID"/>
              </w:rPr>
              <w:t>SIM-F-002</w:t>
            </w:r>
          </w:p>
        </w:tc>
        <w:tc>
          <w:tcPr>
            <w:tcW w:w="1438" w:type="dxa"/>
            <w:vMerge w:val="restart"/>
          </w:tcPr>
          <w:p>
            <w:pPr>
              <w:pStyle w:val="3"/>
              <w:jc w:val="left"/>
              <w:rPr>
                <w:szCs w:val="20"/>
                <w:lang w:eastAsia="id-ID"/>
              </w:rPr>
            </w:pPr>
            <w:r>
              <w:rPr>
                <w:szCs w:val="20"/>
                <w:lang w:eastAsia="id-ID"/>
              </w:rPr>
              <w:t xml:space="preserve">Melihat Laporan </w:t>
            </w:r>
            <w:r>
              <w:rPr>
                <w:rFonts w:cs="Calibri"/>
                <w:color w:val="000000"/>
                <w:szCs w:val="24"/>
                <w:shd w:val="clear" w:color="auto" w:fill="FFFFFF"/>
                <w:lang w:eastAsia="id-ID"/>
              </w:rPr>
              <w:t>suku cadang</w:t>
            </w:r>
            <w:r>
              <w:rPr>
                <w:szCs w:val="20"/>
                <w:lang w:eastAsia="id-ID"/>
              </w:rPr>
              <w:t xml:space="preserve"> Rendah</w:t>
            </w:r>
          </w:p>
        </w:tc>
        <w:tc>
          <w:tcPr>
            <w:tcW w:w="4995" w:type="dxa"/>
          </w:tcPr>
          <w:p>
            <w:pPr>
              <w:pStyle w:val="3"/>
              <w:rPr>
                <w:szCs w:val="20"/>
                <w:lang w:eastAsia="id-ID"/>
              </w:rPr>
            </w:pPr>
            <w:r>
              <w:rPr>
                <w:szCs w:val="20"/>
                <w:lang w:eastAsia="id-ID"/>
              </w:rPr>
              <w:t>Sistem memiliki fungsi untuk memperlihatkan semua laporan suku cadang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val="en-US" w:eastAsia="id-ID"/>
              </w:rPr>
            </w:pPr>
          </w:p>
        </w:tc>
        <w:tc>
          <w:tcPr>
            <w:tcW w:w="1286" w:type="dxa"/>
            <w:vMerge w:val="continue"/>
          </w:tcPr>
          <w:p>
            <w:pPr>
              <w:pStyle w:val="3"/>
              <w:rPr>
                <w:szCs w:val="20"/>
                <w:lang w:val="en-US" w:eastAsia="id-ID"/>
              </w:rPr>
            </w:pPr>
          </w:p>
        </w:tc>
        <w:tc>
          <w:tcPr>
            <w:tcW w:w="1438" w:type="dxa"/>
            <w:vMerge w:val="continue"/>
          </w:tcPr>
          <w:p>
            <w:pPr>
              <w:pStyle w:val="3"/>
              <w:rPr>
                <w:szCs w:val="20"/>
                <w:lang w:val="en-US" w:eastAsia="id-ID"/>
              </w:rPr>
            </w:pPr>
          </w:p>
        </w:tc>
        <w:tc>
          <w:tcPr>
            <w:tcW w:w="4995" w:type="dxa"/>
          </w:tcPr>
          <w:p>
            <w:pPr>
              <w:pStyle w:val="3"/>
              <w:spacing w:after="0"/>
              <w:rPr>
                <w:szCs w:val="20"/>
                <w:lang w:eastAsia="id-ID"/>
              </w:rPr>
            </w:pPr>
            <w:r>
              <w:rPr>
                <w:szCs w:val="20"/>
                <w:lang w:eastAsia="id-ID"/>
              </w:rPr>
              <w:t xml:space="preserve">Spesifikasi : Data laporan suku cadang rendah ditampilkan berupa tanggal pelaporan, nama suku cadang, </w:t>
            </w:r>
            <w:r>
              <w:rPr>
                <w:i/>
                <w:iCs/>
                <w:szCs w:val="20"/>
                <w:lang w:eastAsia="id-ID"/>
              </w:rPr>
              <w:t>supplier</w:t>
            </w:r>
            <w:r>
              <w:rPr>
                <w:szCs w:val="20"/>
                <w:lang w:eastAsia="id-ID"/>
              </w:rPr>
              <w:t>, jumlah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3</w:t>
            </w:r>
          </w:p>
        </w:tc>
        <w:tc>
          <w:tcPr>
            <w:tcW w:w="1286" w:type="dxa"/>
            <w:vMerge w:val="restart"/>
          </w:tcPr>
          <w:p>
            <w:pPr>
              <w:pStyle w:val="3"/>
              <w:rPr>
                <w:szCs w:val="20"/>
                <w:lang w:eastAsia="id-ID"/>
              </w:rPr>
            </w:pPr>
            <w:r>
              <w:rPr>
                <w:szCs w:val="20"/>
                <w:lang w:eastAsia="id-ID"/>
              </w:rPr>
              <w:t>SIM-F-003</w:t>
            </w:r>
          </w:p>
        </w:tc>
        <w:tc>
          <w:tcPr>
            <w:tcW w:w="1438" w:type="dxa"/>
            <w:vMerge w:val="restart"/>
          </w:tcPr>
          <w:p>
            <w:pPr>
              <w:pStyle w:val="3"/>
              <w:rPr>
                <w:szCs w:val="20"/>
                <w:lang w:eastAsia="id-ID"/>
              </w:rPr>
            </w:pPr>
            <w:r>
              <w:rPr>
                <w:szCs w:val="20"/>
                <w:lang w:eastAsia="id-ID"/>
              </w:rPr>
              <w:t xml:space="preserve">Membeli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menambah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val="en-US" w:eastAsia="id-ID"/>
              </w:rPr>
            </w:pPr>
          </w:p>
        </w:tc>
        <w:tc>
          <w:tcPr>
            <w:tcW w:w="1286" w:type="dxa"/>
            <w:vMerge w:val="continue"/>
          </w:tcPr>
          <w:p>
            <w:pPr>
              <w:pStyle w:val="3"/>
              <w:rPr>
                <w:szCs w:val="20"/>
                <w:lang w:val="en-US" w:eastAsia="id-ID"/>
              </w:rPr>
            </w:pPr>
          </w:p>
        </w:tc>
        <w:tc>
          <w:tcPr>
            <w:tcW w:w="1438" w:type="dxa"/>
            <w:vMerge w:val="continue"/>
          </w:tcPr>
          <w:p>
            <w:pPr>
              <w:pStyle w:val="3"/>
              <w:rPr>
                <w:szCs w:val="20"/>
                <w:lang w:val="en-US"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pembelian suku cadang </w:t>
            </w:r>
            <w:r>
              <w:rPr>
                <w:i/>
                <w:szCs w:val="20"/>
                <w:lang w:eastAsia="id-ID"/>
              </w:rPr>
              <w:t xml:space="preserve">supplier, </w:t>
            </w:r>
            <w:r>
              <w:rPr>
                <w:szCs w:val="20"/>
                <w:lang w:eastAsia="id-ID"/>
              </w:rPr>
              <w:t>nama barang, jumlah, satuan, harga beli, harga jual, foto suku cadang, metode pembayaran, foto nota pembelian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4</w:t>
            </w:r>
          </w:p>
        </w:tc>
        <w:tc>
          <w:tcPr>
            <w:tcW w:w="1286" w:type="dxa"/>
            <w:vMerge w:val="restart"/>
          </w:tcPr>
          <w:p>
            <w:pPr>
              <w:pStyle w:val="3"/>
              <w:rPr>
                <w:szCs w:val="20"/>
                <w:lang w:eastAsia="id-ID"/>
              </w:rPr>
            </w:pPr>
            <w:r>
              <w:rPr>
                <w:szCs w:val="20"/>
                <w:lang w:eastAsia="id-ID"/>
              </w:rPr>
              <w:t>SIM-F-004</w:t>
            </w:r>
          </w:p>
        </w:tc>
        <w:tc>
          <w:tcPr>
            <w:tcW w:w="1438" w:type="dxa"/>
            <w:vMerge w:val="restart"/>
          </w:tcPr>
          <w:p>
            <w:pPr>
              <w:pStyle w:val="3"/>
              <w:rPr>
                <w:szCs w:val="20"/>
                <w:lang w:eastAsia="id-ID"/>
              </w:rPr>
            </w:pPr>
            <w:r>
              <w:rPr>
                <w:szCs w:val="20"/>
                <w:lang w:eastAsia="id-ID"/>
              </w:rPr>
              <w:t xml:space="preserve">Melihat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memperlihatkan semua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Data suku cadang ditampilkan berupa nama </w:t>
            </w:r>
            <w:r>
              <w:rPr>
                <w:rFonts w:cs="Calibri"/>
                <w:color w:val="000000"/>
                <w:szCs w:val="24"/>
                <w:shd w:val="clear" w:color="auto" w:fill="FFFFFF"/>
                <w:lang w:eastAsia="id-ID"/>
              </w:rPr>
              <w:t>suku cadang</w:t>
            </w:r>
            <w:r>
              <w:rPr>
                <w:szCs w:val="20"/>
                <w:lang w:eastAsia="id-ID"/>
              </w:rPr>
              <w:t xml:space="preserve">, kategori, </w:t>
            </w:r>
            <w:r>
              <w:rPr>
                <w:i/>
                <w:szCs w:val="20"/>
                <w:lang w:eastAsia="id-ID"/>
              </w:rPr>
              <w:t>supplier</w:t>
            </w:r>
            <w:r>
              <w:rPr>
                <w:szCs w:val="20"/>
                <w:lang w:eastAsia="id-ID"/>
              </w:rPr>
              <w:t>, jumlah, harga beli, harga jual,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5</w:t>
            </w:r>
          </w:p>
        </w:tc>
        <w:tc>
          <w:tcPr>
            <w:tcW w:w="1286" w:type="dxa"/>
            <w:vMerge w:val="restart"/>
          </w:tcPr>
          <w:p>
            <w:pPr>
              <w:pStyle w:val="3"/>
              <w:rPr>
                <w:szCs w:val="20"/>
                <w:lang w:eastAsia="id-ID"/>
              </w:rPr>
            </w:pPr>
            <w:r>
              <w:rPr>
                <w:szCs w:val="20"/>
                <w:lang w:eastAsia="id-ID"/>
              </w:rPr>
              <w:t>SIM-F-005</w:t>
            </w:r>
          </w:p>
        </w:tc>
        <w:tc>
          <w:tcPr>
            <w:tcW w:w="1438" w:type="dxa"/>
            <w:vMerge w:val="restart"/>
          </w:tcPr>
          <w:p>
            <w:pPr>
              <w:pStyle w:val="3"/>
              <w:rPr>
                <w:szCs w:val="20"/>
                <w:lang w:eastAsia="id-ID"/>
              </w:rPr>
            </w:pPr>
            <w:r>
              <w:rPr>
                <w:szCs w:val="20"/>
                <w:lang w:eastAsia="id-ID"/>
              </w:rPr>
              <w:t xml:space="preserve">Mengubah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 xml:space="preserve">Sistem memiliki fungsi untuk mengubah </w:t>
            </w:r>
            <w:r>
              <w:rPr>
                <w:rFonts w:cs="Calibri"/>
                <w:color w:val="000000"/>
                <w:szCs w:val="24"/>
                <w:shd w:val="clear" w:color="auto" w:fill="FFFFFF"/>
                <w:lang w:eastAsia="id-ID"/>
              </w:rPr>
              <w:t>suku cadang</w:t>
            </w:r>
            <w:r>
              <w:rPr>
                <w:szCs w:val="20"/>
                <w:lang w:eastAsia="id-ID"/>
              </w:rPr>
              <w:t xml:space="preserve"> yang sudah 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ubah suku cadang berupa nama suku cadang, kategori, supplier, jumlah, harga beli dan harga jual.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9" w:hRule="atLeast"/>
        </w:trPr>
        <w:tc>
          <w:tcPr>
            <w:tcW w:w="498" w:type="dxa"/>
          </w:tcPr>
          <w:p>
            <w:pPr>
              <w:pStyle w:val="3"/>
              <w:rPr>
                <w:szCs w:val="20"/>
                <w:lang w:eastAsia="id-ID"/>
              </w:rPr>
            </w:pPr>
            <w:r>
              <w:rPr>
                <w:szCs w:val="20"/>
                <w:lang w:eastAsia="id-ID"/>
              </w:rPr>
              <w:t>6</w:t>
            </w:r>
          </w:p>
        </w:tc>
        <w:tc>
          <w:tcPr>
            <w:tcW w:w="1286" w:type="dxa"/>
          </w:tcPr>
          <w:p>
            <w:pPr>
              <w:pStyle w:val="3"/>
              <w:rPr>
                <w:szCs w:val="20"/>
                <w:lang w:eastAsia="id-ID"/>
              </w:rPr>
            </w:pPr>
            <w:r>
              <w:rPr>
                <w:szCs w:val="20"/>
                <w:lang w:eastAsia="id-ID"/>
              </w:rPr>
              <w:t>SIM-F-006</w:t>
            </w:r>
          </w:p>
        </w:tc>
        <w:tc>
          <w:tcPr>
            <w:tcW w:w="1438" w:type="dxa"/>
          </w:tcPr>
          <w:p>
            <w:pPr>
              <w:pStyle w:val="3"/>
              <w:rPr>
                <w:szCs w:val="20"/>
                <w:lang w:eastAsia="id-ID"/>
              </w:rPr>
            </w:pPr>
            <w:r>
              <w:rPr>
                <w:szCs w:val="20"/>
                <w:lang w:eastAsia="id-ID"/>
              </w:rPr>
              <w:t xml:space="preserve">Menghapus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 xml:space="preserve">Sistem memiliki fungsi untuk menghapus </w:t>
            </w:r>
            <w:r>
              <w:rPr>
                <w:rFonts w:cs="Calibri"/>
                <w:color w:val="000000"/>
                <w:szCs w:val="24"/>
                <w:shd w:val="clear" w:color="auto" w:fill="FFFFFF"/>
                <w:lang w:eastAsia="id-ID"/>
              </w:rPr>
              <w:t>suku cadang</w:t>
            </w:r>
            <w:r>
              <w:rPr>
                <w:szCs w:val="20"/>
                <w:lang w:eastAsia="id-ID"/>
              </w:rPr>
              <w:t xml:space="preserve"> yang sudah 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7</w:t>
            </w:r>
          </w:p>
        </w:tc>
        <w:tc>
          <w:tcPr>
            <w:tcW w:w="1286" w:type="dxa"/>
            <w:vMerge w:val="restart"/>
          </w:tcPr>
          <w:p>
            <w:pPr>
              <w:pStyle w:val="3"/>
              <w:rPr>
                <w:szCs w:val="20"/>
                <w:lang w:eastAsia="id-ID"/>
              </w:rPr>
            </w:pPr>
            <w:r>
              <w:rPr>
                <w:szCs w:val="20"/>
                <w:lang w:eastAsia="id-ID"/>
              </w:rPr>
              <w:t>SIM-F-007</w:t>
            </w:r>
          </w:p>
        </w:tc>
        <w:tc>
          <w:tcPr>
            <w:tcW w:w="1438" w:type="dxa"/>
            <w:vMerge w:val="restart"/>
          </w:tcPr>
          <w:p>
            <w:pPr>
              <w:pStyle w:val="3"/>
              <w:rPr>
                <w:szCs w:val="20"/>
                <w:lang w:eastAsia="id-ID"/>
              </w:rPr>
            </w:pPr>
            <w:r>
              <w:rPr>
                <w:szCs w:val="20"/>
                <w:lang w:eastAsia="id-ID"/>
              </w:rPr>
              <w:t xml:space="preserve">Melihat </w:t>
            </w:r>
            <w:r>
              <w:rPr>
                <w:iCs/>
                <w:szCs w:val="28"/>
                <w:lang w:eastAsia="id-ID"/>
              </w:rPr>
              <w:t>servis</w:t>
            </w:r>
          </w:p>
        </w:tc>
        <w:tc>
          <w:tcPr>
            <w:tcW w:w="4995" w:type="dxa"/>
          </w:tcPr>
          <w:p>
            <w:pPr>
              <w:pStyle w:val="3"/>
              <w:spacing w:after="0"/>
              <w:rPr>
                <w:szCs w:val="20"/>
                <w:lang w:eastAsia="id-ID"/>
              </w:rPr>
            </w:pPr>
            <w:r>
              <w:rPr>
                <w:szCs w:val="20"/>
                <w:lang w:eastAsia="id-ID"/>
              </w:rPr>
              <w:t>Sistem mampu untuk melihat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Data servis ditampilkan berupa nama jasa dan biaya.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8</w:t>
            </w:r>
          </w:p>
        </w:tc>
        <w:tc>
          <w:tcPr>
            <w:tcW w:w="1286" w:type="dxa"/>
            <w:vMerge w:val="restart"/>
          </w:tcPr>
          <w:p>
            <w:pPr>
              <w:pStyle w:val="3"/>
              <w:rPr>
                <w:szCs w:val="20"/>
                <w:lang w:eastAsia="id-ID"/>
              </w:rPr>
            </w:pPr>
            <w:r>
              <w:rPr>
                <w:szCs w:val="20"/>
                <w:lang w:eastAsia="id-ID"/>
              </w:rPr>
              <w:t>SIM-F-008</w:t>
            </w:r>
          </w:p>
        </w:tc>
        <w:tc>
          <w:tcPr>
            <w:tcW w:w="1438" w:type="dxa"/>
            <w:vMerge w:val="restart"/>
          </w:tcPr>
          <w:p>
            <w:pPr>
              <w:pStyle w:val="3"/>
              <w:rPr>
                <w:szCs w:val="20"/>
                <w:lang w:eastAsia="id-ID"/>
              </w:rPr>
            </w:pPr>
            <w:r>
              <w:rPr>
                <w:szCs w:val="20"/>
                <w:lang w:eastAsia="id-ID"/>
              </w:rPr>
              <w:t>Menambah Servis</w:t>
            </w:r>
          </w:p>
        </w:tc>
        <w:tc>
          <w:tcPr>
            <w:tcW w:w="4995" w:type="dxa"/>
          </w:tcPr>
          <w:p>
            <w:pPr>
              <w:pStyle w:val="3"/>
              <w:spacing w:after="0"/>
              <w:rPr>
                <w:szCs w:val="20"/>
                <w:lang w:eastAsia="id-ID"/>
              </w:rPr>
            </w:pPr>
            <w:r>
              <w:rPr>
                <w:szCs w:val="20"/>
                <w:lang w:eastAsia="id-ID"/>
              </w:rPr>
              <w:t>Sistem memiliki fungsi untuk menambahkan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Form tambah servis berupa nama jasa dan biaya.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9</w:t>
            </w:r>
          </w:p>
        </w:tc>
        <w:tc>
          <w:tcPr>
            <w:tcW w:w="1286" w:type="dxa"/>
            <w:vMerge w:val="restart"/>
          </w:tcPr>
          <w:p>
            <w:pPr>
              <w:pStyle w:val="3"/>
              <w:rPr>
                <w:szCs w:val="20"/>
                <w:lang w:eastAsia="id-ID"/>
              </w:rPr>
            </w:pPr>
            <w:r>
              <w:rPr>
                <w:szCs w:val="20"/>
                <w:lang w:eastAsia="id-ID"/>
              </w:rPr>
              <w:t>SIM-F-009</w:t>
            </w:r>
          </w:p>
        </w:tc>
        <w:tc>
          <w:tcPr>
            <w:tcW w:w="1438" w:type="dxa"/>
            <w:vMerge w:val="restart"/>
          </w:tcPr>
          <w:p>
            <w:pPr>
              <w:pStyle w:val="3"/>
              <w:rPr>
                <w:szCs w:val="20"/>
                <w:lang w:eastAsia="id-ID"/>
              </w:rPr>
            </w:pPr>
            <w:r>
              <w:rPr>
                <w:iCs/>
                <w:szCs w:val="20"/>
                <w:lang w:eastAsia="id-ID"/>
              </w:rPr>
              <w:t>Mengubah Servis</w:t>
            </w:r>
          </w:p>
        </w:tc>
        <w:tc>
          <w:tcPr>
            <w:tcW w:w="4995" w:type="dxa"/>
          </w:tcPr>
          <w:p>
            <w:pPr>
              <w:pStyle w:val="3"/>
              <w:spacing w:after="0"/>
              <w:rPr>
                <w:szCs w:val="20"/>
                <w:lang w:eastAsia="id-ID"/>
              </w:rPr>
            </w:pPr>
            <w:r>
              <w:rPr>
                <w:szCs w:val="20"/>
                <w:lang w:eastAsia="id-ID"/>
              </w:rPr>
              <w:t>Sistem memiliki fungsi untuk mengubah servis yang sudah 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Form ubah servis berupa nama jasa dan harga.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9" w:hRule="atLeast"/>
        </w:trPr>
        <w:tc>
          <w:tcPr>
            <w:tcW w:w="498" w:type="dxa"/>
          </w:tcPr>
          <w:p>
            <w:pPr>
              <w:pStyle w:val="3"/>
              <w:rPr>
                <w:szCs w:val="20"/>
                <w:lang w:eastAsia="id-ID"/>
              </w:rPr>
            </w:pPr>
            <w:r>
              <w:rPr>
                <w:szCs w:val="20"/>
                <w:lang w:eastAsia="id-ID"/>
              </w:rPr>
              <w:t>10</w:t>
            </w:r>
          </w:p>
        </w:tc>
        <w:tc>
          <w:tcPr>
            <w:tcW w:w="1286" w:type="dxa"/>
          </w:tcPr>
          <w:p>
            <w:pPr>
              <w:pStyle w:val="3"/>
              <w:rPr>
                <w:szCs w:val="20"/>
                <w:lang w:eastAsia="id-ID"/>
              </w:rPr>
            </w:pPr>
            <w:r>
              <w:rPr>
                <w:szCs w:val="20"/>
                <w:lang w:eastAsia="id-ID"/>
              </w:rPr>
              <w:t>SIM-F-010</w:t>
            </w:r>
          </w:p>
        </w:tc>
        <w:tc>
          <w:tcPr>
            <w:tcW w:w="1438" w:type="dxa"/>
          </w:tcPr>
          <w:p>
            <w:pPr>
              <w:pStyle w:val="3"/>
              <w:rPr>
                <w:szCs w:val="20"/>
                <w:lang w:eastAsia="id-ID"/>
              </w:rPr>
            </w:pPr>
            <w:r>
              <w:rPr>
                <w:szCs w:val="20"/>
                <w:lang w:eastAsia="id-ID"/>
              </w:rPr>
              <w:t>Menghapus Servis</w:t>
            </w:r>
          </w:p>
        </w:tc>
        <w:tc>
          <w:tcPr>
            <w:tcW w:w="4995" w:type="dxa"/>
          </w:tcPr>
          <w:p>
            <w:pPr>
              <w:pStyle w:val="3"/>
              <w:spacing w:after="0"/>
              <w:rPr>
                <w:szCs w:val="20"/>
                <w:lang w:eastAsia="id-ID"/>
              </w:rPr>
            </w:pPr>
            <w:r>
              <w:rPr>
                <w:szCs w:val="20"/>
                <w:lang w:eastAsia="id-ID"/>
              </w:rPr>
              <w:t>Sistem memiliki fungsi untuk menghapus jenis  yang sudah 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11</w:t>
            </w:r>
          </w:p>
        </w:tc>
        <w:tc>
          <w:tcPr>
            <w:tcW w:w="1286" w:type="dxa"/>
            <w:vMerge w:val="restart"/>
          </w:tcPr>
          <w:p>
            <w:pPr>
              <w:pStyle w:val="3"/>
              <w:rPr>
                <w:szCs w:val="20"/>
                <w:lang w:eastAsia="id-ID"/>
              </w:rPr>
            </w:pPr>
            <w:r>
              <w:rPr>
                <w:szCs w:val="20"/>
                <w:lang w:eastAsia="id-ID"/>
              </w:rPr>
              <w:t>SIM-F-011</w:t>
            </w:r>
          </w:p>
        </w:tc>
        <w:tc>
          <w:tcPr>
            <w:tcW w:w="1438" w:type="dxa"/>
            <w:vMerge w:val="restart"/>
          </w:tcPr>
          <w:p>
            <w:pPr>
              <w:pStyle w:val="3"/>
              <w:rPr>
                <w:szCs w:val="20"/>
                <w:lang w:eastAsia="id-ID"/>
              </w:rPr>
            </w:pPr>
            <w:r>
              <w:rPr>
                <w:szCs w:val="20"/>
                <w:lang w:eastAsia="id-ID"/>
              </w:rPr>
              <w:t xml:space="preserve">Melihat </w:t>
            </w:r>
            <w:r>
              <w:rPr>
                <w:i/>
                <w:iCs/>
                <w:szCs w:val="20"/>
                <w:lang w:eastAsia="id-ID"/>
              </w:rPr>
              <w:t>mechanic</w:t>
            </w:r>
          </w:p>
        </w:tc>
        <w:tc>
          <w:tcPr>
            <w:tcW w:w="4995" w:type="dxa"/>
          </w:tcPr>
          <w:p>
            <w:pPr>
              <w:pStyle w:val="3"/>
              <w:spacing w:after="0"/>
              <w:rPr>
                <w:szCs w:val="20"/>
                <w:lang w:eastAsia="id-ID"/>
              </w:rPr>
            </w:pPr>
            <w:r>
              <w:rPr>
                <w:szCs w:val="20"/>
                <w:lang w:eastAsia="id-ID"/>
              </w:rPr>
              <w:t xml:space="preserve">Sistem mampu untuk melihat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Data </w:t>
            </w:r>
            <w:r>
              <w:rPr>
                <w:i/>
                <w:iCs/>
                <w:szCs w:val="20"/>
                <w:lang w:eastAsia="id-ID"/>
              </w:rPr>
              <w:t>mechanic</w:t>
            </w:r>
            <w:r>
              <w:rPr>
                <w:szCs w:val="20"/>
                <w:lang w:eastAsia="id-ID"/>
              </w:rPr>
              <w:t xml:space="preserve"> yang ditampilkan berupa nama jasa dan biaya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12</w:t>
            </w:r>
          </w:p>
        </w:tc>
        <w:tc>
          <w:tcPr>
            <w:tcW w:w="1286" w:type="dxa"/>
            <w:vMerge w:val="restart"/>
          </w:tcPr>
          <w:p>
            <w:pPr>
              <w:pStyle w:val="3"/>
              <w:rPr>
                <w:szCs w:val="20"/>
                <w:lang w:eastAsia="id-ID"/>
              </w:rPr>
            </w:pPr>
            <w:r>
              <w:rPr>
                <w:szCs w:val="20"/>
                <w:lang w:eastAsia="id-ID"/>
              </w:rPr>
              <w:t>SIM-F-012</w:t>
            </w:r>
          </w:p>
        </w:tc>
        <w:tc>
          <w:tcPr>
            <w:tcW w:w="1438" w:type="dxa"/>
            <w:vMerge w:val="restart"/>
          </w:tcPr>
          <w:p>
            <w:pPr>
              <w:pStyle w:val="3"/>
              <w:rPr>
                <w:szCs w:val="20"/>
                <w:lang w:eastAsia="id-ID"/>
              </w:rPr>
            </w:pPr>
            <w:r>
              <w:rPr>
                <w:szCs w:val="20"/>
                <w:lang w:eastAsia="id-ID"/>
              </w:rPr>
              <w:t xml:space="preserve">Menambah </w:t>
            </w:r>
            <w:r>
              <w:rPr>
                <w:i/>
                <w:iCs/>
                <w:szCs w:val="20"/>
                <w:lang w:eastAsia="id-ID"/>
              </w:rPr>
              <w:t>mechanic</w:t>
            </w:r>
          </w:p>
        </w:tc>
        <w:tc>
          <w:tcPr>
            <w:tcW w:w="4995" w:type="dxa"/>
          </w:tcPr>
          <w:p>
            <w:pPr>
              <w:pStyle w:val="3"/>
              <w:spacing w:after="0"/>
              <w:rPr>
                <w:szCs w:val="20"/>
                <w:lang w:eastAsia="id-ID"/>
              </w:rPr>
            </w:pPr>
            <w:r>
              <w:rPr>
                <w:szCs w:val="20"/>
                <w:lang w:eastAsia="id-ID"/>
              </w:rPr>
              <w:t xml:space="preserve">Sistem memiliki fungsi untuk menambahkan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Form tambah </w:t>
            </w:r>
            <w:r>
              <w:rPr>
                <w:i/>
                <w:iCs/>
                <w:szCs w:val="20"/>
                <w:lang w:eastAsia="id-ID"/>
              </w:rPr>
              <w:t>mechanic</w:t>
            </w:r>
            <w:r>
              <w:rPr>
                <w:szCs w:val="20"/>
                <w:lang w:eastAsia="id-ID"/>
              </w:rPr>
              <w:t xml:space="preserve"> berupa nama </w:t>
            </w:r>
            <w:r>
              <w:rPr>
                <w:i/>
                <w:iCs/>
                <w:szCs w:val="20"/>
                <w:lang w:eastAsia="id-ID"/>
              </w:rPr>
              <w:t>mechanic</w:t>
            </w:r>
            <w:r>
              <w:rPr>
                <w:szCs w:val="20"/>
                <w:lang w:eastAsia="id-ID"/>
              </w:rPr>
              <w:t>, mulai bekerja, user</w:t>
            </w:r>
            <w:r>
              <w:rPr>
                <w:i/>
                <w:iCs/>
                <w:szCs w:val="20"/>
                <w:lang w:eastAsia="id-ID"/>
              </w:rPr>
              <w:t>name</w:t>
            </w:r>
            <w:r>
              <w:rPr>
                <w:szCs w:val="20"/>
                <w:lang w:eastAsia="id-ID"/>
              </w:rPr>
              <w:t xml:space="preserve"> dan </w:t>
            </w:r>
            <w:r>
              <w:rPr>
                <w:i/>
                <w:iCs/>
                <w:szCs w:val="20"/>
                <w:lang w:eastAsia="id-ID"/>
              </w:rPr>
              <w:t>password</w:t>
            </w: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13</w:t>
            </w:r>
          </w:p>
        </w:tc>
        <w:tc>
          <w:tcPr>
            <w:tcW w:w="1286" w:type="dxa"/>
            <w:vMerge w:val="restart"/>
          </w:tcPr>
          <w:p>
            <w:pPr>
              <w:pStyle w:val="3"/>
              <w:rPr>
                <w:szCs w:val="20"/>
                <w:lang w:eastAsia="id-ID"/>
              </w:rPr>
            </w:pPr>
            <w:r>
              <w:rPr>
                <w:szCs w:val="20"/>
                <w:lang w:eastAsia="id-ID"/>
              </w:rPr>
              <w:t>SIM-F-013</w:t>
            </w:r>
          </w:p>
        </w:tc>
        <w:tc>
          <w:tcPr>
            <w:tcW w:w="1438" w:type="dxa"/>
            <w:vMerge w:val="restart"/>
          </w:tcPr>
          <w:p>
            <w:pPr>
              <w:pStyle w:val="3"/>
              <w:rPr>
                <w:szCs w:val="20"/>
                <w:lang w:eastAsia="id-ID"/>
              </w:rPr>
            </w:pPr>
            <w:r>
              <w:rPr>
                <w:szCs w:val="20"/>
                <w:lang w:eastAsia="id-ID"/>
              </w:rPr>
              <w:t xml:space="preserve">Mengubah </w:t>
            </w:r>
            <w:r>
              <w:rPr>
                <w:i/>
                <w:iCs/>
                <w:szCs w:val="20"/>
                <w:lang w:eastAsia="id-ID"/>
              </w:rPr>
              <w:t>mechanic</w:t>
            </w:r>
          </w:p>
        </w:tc>
        <w:tc>
          <w:tcPr>
            <w:tcW w:w="4995" w:type="dxa"/>
          </w:tcPr>
          <w:p>
            <w:pPr>
              <w:pStyle w:val="3"/>
              <w:spacing w:after="0"/>
              <w:rPr>
                <w:szCs w:val="20"/>
                <w:lang w:eastAsia="id-ID"/>
              </w:rPr>
            </w:pPr>
            <w:r>
              <w:rPr>
                <w:szCs w:val="20"/>
                <w:lang w:eastAsia="id-ID"/>
              </w:rPr>
              <w:t xml:space="preserve">Sistem memiliki fungsi untuk mengubah detail </w:t>
            </w:r>
            <w:r>
              <w:rPr>
                <w:i/>
                <w:iCs/>
                <w:szCs w:val="20"/>
                <w:lang w:eastAsia="id-ID"/>
              </w:rPr>
              <w:t>mechanic</w:t>
            </w:r>
            <w:r>
              <w:rPr>
                <w:szCs w:val="20"/>
                <w:lang w:eastAsia="id-ID"/>
              </w:rPr>
              <w:t xml:space="preserve"> yang sudah 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Form ubah </w:t>
            </w:r>
            <w:r>
              <w:rPr>
                <w:i/>
                <w:iCs/>
                <w:szCs w:val="20"/>
                <w:lang w:eastAsia="id-ID"/>
              </w:rPr>
              <w:t>mechanic</w:t>
            </w:r>
            <w:r>
              <w:rPr>
                <w:szCs w:val="20"/>
                <w:lang w:eastAsia="id-ID"/>
              </w:rPr>
              <w:t xml:space="preserve"> berupa nama </w:t>
            </w:r>
            <w:r>
              <w:rPr>
                <w:i/>
                <w:iCs/>
                <w:szCs w:val="20"/>
                <w:lang w:eastAsia="id-ID"/>
              </w:rPr>
              <w:t>mechanic</w:t>
            </w:r>
            <w:r>
              <w:rPr>
                <w:szCs w:val="20"/>
                <w:lang w:eastAsia="id-ID"/>
              </w:rPr>
              <w:t>, mulai bekerja, user</w:t>
            </w:r>
            <w:r>
              <w:rPr>
                <w:i/>
                <w:iCs/>
                <w:szCs w:val="20"/>
                <w:lang w:eastAsia="id-ID"/>
              </w:rPr>
              <w:t>name</w:t>
            </w:r>
            <w:r>
              <w:rPr>
                <w:szCs w:val="20"/>
                <w:lang w:eastAsia="id-ID"/>
              </w:rPr>
              <w:t xml:space="preserve"> dan </w:t>
            </w:r>
            <w:r>
              <w:rPr>
                <w:i/>
                <w:iCs/>
                <w:szCs w:val="20"/>
                <w:lang w:eastAsia="id-ID"/>
              </w:rPr>
              <w:t>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9" w:hRule="atLeast"/>
        </w:trPr>
        <w:tc>
          <w:tcPr>
            <w:tcW w:w="498" w:type="dxa"/>
          </w:tcPr>
          <w:p>
            <w:pPr>
              <w:pStyle w:val="3"/>
              <w:rPr>
                <w:szCs w:val="20"/>
                <w:lang w:eastAsia="id-ID"/>
              </w:rPr>
            </w:pPr>
            <w:r>
              <w:rPr>
                <w:szCs w:val="20"/>
                <w:lang w:eastAsia="id-ID"/>
              </w:rPr>
              <w:t>14</w:t>
            </w:r>
          </w:p>
        </w:tc>
        <w:tc>
          <w:tcPr>
            <w:tcW w:w="1286" w:type="dxa"/>
          </w:tcPr>
          <w:p>
            <w:pPr>
              <w:pStyle w:val="3"/>
              <w:rPr>
                <w:szCs w:val="20"/>
                <w:lang w:eastAsia="id-ID"/>
              </w:rPr>
            </w:pPr>
            <w:r>
              <w:rPr>
                <w:szCs w:val="20"/>
                <w:lang w:eastAsia="id-ID"/>
              </w:rPr>
              <w:t>SIM-F-014</w:t>
            </w:r>
          </w:p>
        </w:tc>
        <w:tc>
          <w:tcPr>
            <w:tcW w:w="1438" w:type="dxa"/>
          </w:tcPr>
          <w:p>
            <w:pPr>
              <w:pStyle w:val="3"/>
              <w:rPr>
                <w:szCs w:val="20"/>
                <w:lang w:eastAsia="id-ID"/>
              </w:rPr>
            </w:pPr>
            <w:r>
              <w:rPr>
                <w:szCs w:val="20"/>
                <w:lang w:eastAsia="id-ID"/>
              </w:rPr>
              <w:t xml:space="preserve">Menghapus </w:t>
            </w:r>
            <w:r>
              <w:rPr>
                <w:i/>
                <w:iCs/>
                <w:szCs w:val="20"/>
                <w:lang w:eastAsia="id-ID"/>
              </w:rPr>
              <w:t>mechanic</w:t>
            </w:r>
          </w:p>
        </w:tc>
        <w:tc>
          <w:tcPr>
            <w:tcW w:w="4995" w:type="dxa"/>
          </w:tcPr>
          <w:p>
            <w:pPr>
              <w:pStyle w:val="3"/>
              <w:spacing w:after="0"/>
              <w:rPr>
                <w:szCs w:val="20"/>
                <w:lang w:eastAsia="id-ID"/>
              </w:rPr>
            </w:pPr>
            <w:r>
              <w:rPr>
                <w:szCs w:val="20"/>
                <w:lang w:eastAsia="id-ID"/>
              </w:rPr>
              <w:t xml:space="preserve">Sistem memiliki fungsi untuk menghapus detail </w:t>
            </w:r>
            <w:r>
              <w:rPr>
                <w:i/>
                <w:szCs w:val="20"/>
                <w:lang w:eastAsia="id-ID"/>
              </w:rPr>
              <w:t>mechanic</w:t>
            </w:r>
            <w:r>
              <w:rPr>
                <w:szCs w:val="20"/>
                <w:lang w:eastAsia="id-ID"/>
              </w:rPr>
              <w:t xml:space="preserve"> yang sudah 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15</w:t>
            </w:r>
          </w:p>
        </w:tc>
        <w:tc>
          <w:tcPr>
            <w:tcW w:w="1286" w:type="dxa"/>
            <w:vMerge w:val="restart"/>
          </w:tcPr>
          <w:p>
            <w:pPr>
              <w:pStyle w:val="3"/>
              <w:rPr>
                <w:szCs w:val="20"/>
                <w:lang w:eastAsia="id-ID"/>
              </w:rPr>
            </w:pPr>
            <w:r>
              <w:rPr>
                <w:szCs w:val="20"/>
                <w:lang w:eastAsia="id-ID"/>
              </w:rPr>
              <w:t>SIM-F-015</w:t>
            </w:r>
          </w:p>
        </w:tc>
        <w:tc>
          <w:tcPr>
            <w:tcW w:w="1438" w:type="dxa"/>
            <w:vMerge w:val="restart"/>
          </w:tcPr>
          <w:p>
            <w:pPr>
              <w:pStyle w:val="3"/>
              <w:rPr>
                <w:szCs w:val="20"/>
                <w:lang w:eastAsia="id-ID"/>
              </w:rPr>
            </w:pPr>
            <w:r>
              <w:rPr>
                <w:szCs w:val="20"/>
                <w:lang w:eastAsia="id-ID"/>
              </w:rPr>
              <w:t xml:space="preserve">Melihat Gaji </w:t>
            </w:r>
            <w:r>
              <w:rPr>
                <w:i/>
                <w:iCs/>
                <w:szCs w:val="20"/>
                <w:lang w:eastAsia="id-ID"/>
              </w:rPr>
              <w:t>mechanic</w:t>
            </w:r>
          </w:p>
        </w:tc>
        <w:tc>
          <w:tcPr>
            <w:tcW w:w="4995" w:type="dxa"/>
          </w:tcPr>
          <w:p>
            <w:pPr>
              <w:pStyle w:val="3"/>
              <w:spacing w:after="0"/>
              <w:rPr>
                <w:szCs w:val="20"/>
                <w:lang w:eastAsia="id-ID"/>
              </w:rPr>
            </w:pPr>
            <w:r>
              <w:rPr>
                <w:szCs w:val="20"/>
                <w:lang w:eastAsia="id-ID"/>
              </w:rPr>
              <w:t xml:space="preserve">Sistem memiliki fungsi untuk memperlihatkan gaji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Data gaji </w:t>
            </w:r>
            <w:r>
              <w:rPr>
                <w:i/>
                <w:iCs/>
                <w:szCs w:val="20"/>
                <w:lang w:eastAsia="id-ID"/>
              </w:rPr>
              <w:t>mechanic</w:t>
            </w:r>
            <w:r>
              <w:rPr>
                <w:szCs w:val="20"/>
                <w:lang w:eastAsia="id-ID"/>
              </w:rPr>
              <w:t xml:space="preserve"> ditampilkan berupa tanggal transaksi, nominal gaji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16</w:t>
            </w:r>
          </w:p>
        </w:tc>
        <w:tc>
          <w:tcPr>
            <w:tcW w:w="1286" w:type="dxa"/>
            <w:vMerge w:val="restart"/>
          </w:tcPr>
          <w:p>
            <w:pPr>
              <w:pStyle w:val="3"/>
              <w:rPr>
                <w:szCs w:val="20"/>
                <w:lang w:eastAsia="id-ID"/>
              </w:rPr>
            </w:pPr>
            <w:r>
              <w:rPr>
                <w:szCs w:val="20"/>
                <w:lang w:eastAsia="id-ID"/>
              </w:rPr>
              <w:t>SIM-F-016</w:t>
            </w:r>
          </w:p>
        </w:tc>
        <w:tc>
          <w:tcPr>
            <w:tcW w:w="1438" w:type="dxa"/>
            <w:vMerge w:val="restart"/>
          </w:tcPr>
          <w:p>
            <w:pPr>
              <w:pStyle w:val="3"/>
              <w:rPr>
                <w:szCs w:val="20"/>
                <w:lang w:eastAsia="id-ID"/>
              </w:rPr>
            </w:pPr>
            <w:r>
              <w:rPr>
                <w:szCs w:val="20"/>
                <w:lang w:eastAsia="id-ID"/>
              </w:rPr>
              <w:t xml:space="preserve">Mengubah Status Peminjaman </w:t>
            </w:r>
            <w:r>
              <w:rPr>
                <w:i/>
                <w:iCs/>
                <w:szCs w:val="20"/>
                <w:lang w:eastAsia="id-ID"/>
              </w:rPr>
              <w:t>mechanic</w:t>
            </w:r>
          </w:p>
        </w:tc>
        <w:tc>
          <w:tcPr>
            <w:tcW w:w="4995" w:type="dxa"/>
          </w:tcPr>
          <w:p>
            <w:pPr>
              <w:pStyle w:val="3"/>
              <w:spacing w:after="0"/>
              <w:rPr>
                <w:szCs w:val="20"/>
                <w:lang w:eastAsia="id-ID"/>
              </w:rPr>
            </w:pPr>
            <w:r>
              <w:rPr>
                <w:szCs w:val="20"/>
                <w:lang w:eastAsia="id-ID"/>
              </w:rPr>
              <w:t xml:space="preserve">Sistem memiliki fungsi untuk mengubah peminjaman yang sudah diajukan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Data peminjaman </w:t>
            </w:r>
            <w:r>
              <w:rPr>
                <w:i/>
                <w:iCs/>
                <w:szCs w:val="20"/>
                <w:lang w:eastAsia="id-ID"/>
              </w:rPr>
              <w:t>mechanic</w:t>
            </w:r>
            <w:r>
              <w:rPr>
                <w:szCs w:val="20"/>
                <w:lang w:eastAsia="id-ID"/>
              </w:rPr>
              <w:t xml:space="preserve">  ditampilkan tanggal pengajuan, nama </w:t>
            </w:r>
            <w:r>
              <w:rPr>
                <w:i/>
                <w:iCs/>
                <w:szCs w:val="20"/>
                <w:lang w:eastAsia="id-ID"/>
              </w:rPr>
              <w:t>mechanic</w:t>
            </w:r>
            <w:r>
              <w:rPr>
                <w:szCs w:val="20"/>
                <w:lang w:eastAsia="id-ID"/>
              </w:rPr>
              <w:t xml:space="preserve">, nominal, keterangan, status dan aksi. Aksi berisi tombol ‘setuju’ dan ‘tidak” untuk mengubah status pinjaman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17</w:t>
            </w:r>
          </w:p>
        </w:tc>
        <w:tc>
          <w:tcPr>
            <w:tcW w:w="1286" w:type="dxa"/>
            <w:vMerge w:val="restart"/>
          </w:tcPr>
          <w:p>
            <w:pPr>
              <w:pStyle w:val="3"/>
              <w:rPr>
                <w:szCs w:val="20"/>
                <w:lang w:eastAsia="id-ID"/>
              </w:rPr>
            </w:pPr>
            <w:r>
              <w:rPr>
                <w:szCs w:val="20"/>
                <w:lang w:eastAsia="id-ID"/>
              </w:rPr>
              <w:t>SIM-F-017</w:t>
            </w:r>
          </w:p>
        </w:tc>
        <w:tc>
          <w:tcPr>
            <w:tcW w:w="1438" w:type="dxa"/>
            <w:vMerge w:val="restart"/>
          </w:tcPr>
          <w:p>
            <w:pPr>
              <w:pStyle w:val="3"/>
              <w:rPr>
                <w:szCs w:val="20"/>
                <w:lang w:eastAsia="id-ID"/>
              </w:rPr>
            </w:pPr>
            <w:r>
              <w:rPr>
                <w:szCs w:val="20"/>
                <w:lang w:eastAsia="id-ID"/>
              </w:rPr>
              <w:t xml:space="preserve">Menambah </w:t>
            </w:r>
            <w:r>
              <w:rPr>
                <w:rFonts w:cs="Calibri"/>
                <w:color w:val="000000"/>
                <w:szCs w:val="24"/>
                <w:shd w:val="clear" w:color="auto" w:fill="FFFFFF"/>
                <w:lang w:eastAsia="id-ID"/>
              </w:rPr>
              <w:t>pelanggan</w:t>
            </w:r>
          </w:p>
        </w:tc>
        <w:tc>
          <w:tcPr>
            <w:tcW w:w="4995" w:type="dxa"/>
          </w:tcPr>
          <w:p>
            <w:pPr>
              <w:pStyle w:val="3"/>
              <w:spacing w:after="0"/>
              <w:rPr>
                <w:szCs w:val="20"/>
                <w:lang w:eastAsia="id-ID"/>
              </w:rPr>
            </w:pPr>
            <w:r>
              <w:rPr>
                <w:szCs w:val="20"/>
                <w:lang w:eastAsia="id-ID"/>
              </w:rPr>
              <w:t>Sistem memiliki fungsi untuk menambahkan 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Form tambah pelanggan berupa nama pelanggan, nomor telepon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18</w:t>
            </w:r>
          </w:p>
        </w:tc>
        <w:tc>
          <w:tcPr>
            <w:tcW w:w="1286" w:type="dxa"/>
            <w:vMerge w:val="restart"/>
          </w:tcPr>
          <w:p>
            <w:pPr>
              <w:pStyle w:val="3"/>
              <w:rPr>
                <w:szCs w:val="20"/>
                <w:lang w:eastAsia="id-ID"/>
              </w:rPr>
            </w:pPr>
            <w:r>
              <w:rPr>
                <w:szCs w:val="20"/>
                <w:lang w:eastAsia="id-ID"/>
              </w:rPr>
              <w:t>SIM-F-018</w:t>
            </w:r>
          </w:p>
        </w:tc>
        <w:tc>
          <w:tcPr>
            <w:tcW w:w="1438" w:type="dxa"/>
            <w:vMerge w:val="restart"/>
          </w:tcPr>
          <w:p>
            <w:pPr>
              <w:pStyle w:val="3"/>
              <w:rPr>
                <w:szCs w:val="20"/>
                <w:lang w:eastAsia="id-ID"/>
              </w:rPr>
            </w:pPr>
            <w:r>
              <w:rPr>
                <w:szCs w:val="20"/>
                <w:lang w:eastAsia="id-ID"/>
              </w:rPr>
              <w:t xml:space="preserve">Melihat </w:t>
            </w:r>
            <w:r>
              <w:rPr>
                <w:rFonts w:cs="Calibri"/>
                <w:color w:val="000000"/>
                <w:szCs w:val="24"/>
                <w:shd w:val="clear" w:color="auto" w:fill="FFFFFF"/>
                <w:lang w:eastAsia="id-ID"/>
              </w:rPr>
              <w:t>pelanggan</w:t>
            </w:r>
          </w:p>
        </w:tc>
        <w:tc>
          <w:tcPr>
            <w:tcW w:w="4995" w:type="dxa"/>
          </w:tcPr>
          <w:p>
            <w:pPr>
              <w:pStyle w:val="3"/>
              <w:spacing w:after="0"/>
              <w:rPr>
                <w:szCs w:val="20"/>
                <w:lang w:eastAsia="id-ID"/>
              </w:rPr>
            </w:pPr>
            <w:r>
              <w:rPr>
                <w:szCs w:val="20"/>
                <w:lang w:eastAsia="id-ID"/>
              </w:rPr>
              <w:t>Sistem memiliki fungsi untuk memperlihatkan semua 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Data pelanggan ditampilkan berupa nama pelanggan, nomor telepon,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19</w:t>
            </w:r>
          </w:p>
        </w:tc>
        <w:tc>
          <w:tcPr>
            <w:tcW w:w="1286" w:type="dxa"/>
            <w:vMerge w:val="restart"/>
          </w:tcPr>
          <w:p>
            <w:pPr>
              <w:pStyle w:val="3"/>
              <w:rPr>
                <w:szCs w:val="20"/>
                <w:lang w:eastAsia="id-ID"/>
              </w:rPr>
            </w:pPr>
            <w:r>
              <w:rPr>
                <w:szCs w:val="20"/>
                <w:lang w:eastAsia="id-ID"/>
              </w:rPr>
              <w:t>SIM-F-019</w:t>
            </w:r>
          </w:p>
        </w:tc>
        <w:tc>
          <w:tcPr>
            <w:tcW w:w="1438" w:type="dxa"/>
            <w:vMerge w:val="restart"/>
          </w:tcPr>
          <w:p>
            <w:pPr>
              <w:pStyle w:val="3"/>
              <w:rPr>
                <w:szCs w:val="20"/>
                <w:lang w:eastAsia="id-ID"/>
              </w:rPr>
            </w:pPr>
            <w:r>
              <w:rPr>
                <w:szCs w:val="20"/>
                <w:lang w:eastAsia="id-ID"/>
              </w:rPr>
              <w:t xml:space="preserve">Mengubah </w:t>
            </w:r>
            <w:r>
              <w:rPr>
                <w:rFonts w:cs="Calibri"/>
                <w:color w:val="000000"/>
                <w:szCs w:val="24"/>
                <w:shd w:val="clear" w:color="auto" w:fill="FFFFFF"/>
                <w:lang w:eastAsia="id-ID"/>
              </w:rPr>
              <w:t>pelanggan</w:t>
            </w:r>
          </w:p>
        </w:tc>
        <w:tc>
          <w:tcPr>
            <w:tcW w:w="4995" w:type="dxa"/>
          </w:tcPr>
          <w:p>
            <w:pPr>
              <w:pStyle w:val="3"/>
              <w:spacing w:after="0"/>
              <w:rPr>
                <w:szCs w:val="20"/>
                <w:lang w:eastAsia="id-ID"/>
              </w:rPr>
            </w:pPr>
            <w:r>
              <w:rPr>
                <w:szCs w:val="20"/>
                <w:lang w:eastAsia="id-ID"/>
              </w:rPr>
              <w:t>Sistem memiliki fungsi untuk mengubah pelanggan yang sudah 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Form ubah pelanggan berupa nama  pelanggan, nomor telepon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9" w:hRule="atLeast"/>
        </w:trPr>
        <w:tc>
          <w:tcPr>
            <w:tcW w:w="498" w:type="dxa"/>
          </w:tcPr>
          <w:p>
            <w:pPr>
              <w:pStyle w:val="3"/>
              <w:rPr>
                <w:szCs w:val="20"/>
                <w:lang w:eastAsia="id-ID"/>
              </w:rPr>
            </w:pPr>
            <w:r>
              <w:rPr>
                <w:szCs w:val="20"/>
                <w:lang w:eastAsia="id-ID"/>
              </w:rPr>
              <w:t>20</w:t>
            </w:r>
          </w:p>
        </w:tc>
        <w:tc>
          <w:tcPr>
            <w:tcW w:w="1286" w:type="dxa"/>
          </w:tcPr>
          <w:p>
            <w:pPr>
              <w:pStyle w:val="3"/>
              <w:rPr>
                <w:szCs w:val="20"/>
                <w:lang w:eastAsia="id-ID"/>
              </w:rPr>
            </w:pPr>
            <w:r>
              <w:rPr>
                <w:szCs w:val="20"/>
                <w:lang w:eastAsia="id-ID"/>
              </w:rPr>
              <w:t>SIM-F-021</w:t>
            </w:r>
          </w:p>
        </w:tc>
        <w:tc>
          <w:tcPr>
            <w:tcW w:w="1438" w:type="dxa"/>
          </w:tcPr>
          <w:p>
            <w:pPr>
              <w:pStyle w:val="3"/>
              <w:rPr>
                <w:szCs w:val="20"/>
                <w:lang w:eastAsia="id-ID"/>
              </w:rPr>
            </w:pPr>
            <w:r>
              <w:rPr>
                <w:szCs w:val="20"/>
                <w:lang w:eastAsia="id-ID"/>
              </w:rPr>
              <w:t xml:space="preserve">Menghapus </w:t>
            </w:r>
            <w:r>
              <w:rPr>
                <w:rFonts w:cs="Calibri"/>
                <w:color w:val="000000"/>
                <w:szCs w:val="24"/>
                <w:shd w:val="clear" w:color="auto" w:fill="FFFFFF"/>
                <w:lang w:eastAsia="id-ID"/>
              </w:rPr>
              <w:t>pelanggan</w:t>
            </w:r>
          </w:p>
        </w:tc>
        <w:tc>
          <w:tcPr>
            <w:tcW w:w="4995" w:type="dxa"/>
          </w:tcPr>
          <w:p>
            <w:pPr>
              <w:pStyle w:val="3"/>
              <w:spacing w:after="0"/>
              <w:rPr>
                <w:szCs w:val="20"/>
                <w:lang w:eastAsia="id-ID"/>
              </w:rPr>
            </w:pPr>
            <w:r>
              <w:rPr>
                <w:szCs w:val="20"/>
                <w:lang w:eastAsia="id-ID"/>
              </w:rPr>
              <w:t>Sistem memiliki fungsi untuk menghapus pelanggan yang sudah tersimpan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21</w:t>
            </w:r>
          </w:p>
        </w:tc>
        <w:tc>
          <w:tcPr>
            <w:tcW w:w="1286" w:type="dxa"/>
            <w:vMerge w:val="restart"/>
          </w:tcPr>
          <w:p>
            <w:pPr>
              <w:pStyle w:val="3"/>
              <w:rPr>
                <w:szCs w:val="20"/>
                <w:lang w:eastAsia="id-ID"/>
              </w:rPr>
            </w:pPr>
            <w:r>
              <w:rPr>
                <w:szCs w:val="20"/>
                <w:lang w:eastAsia="id-ID"/>
              </w:rPr>
              <w:t>SIM-F-021</w:t>
            </w:r>
          </w:p>
        </w:tc>
        <w:tc>
          <w:tcPr>
            <w:tcW w:w="1438" w:type="dxa"/>
            <w:vMerge w:val="restart"/>
          </w:tcPr>
          <w:p>
            <w:pPr>
              <w:pStyle w:val="3"/>
              <w:rPr>
                <w:szCs w:val="20"/>
                <w:lang w:eastAsia="id-ID"/>
              </w:rPr>
            </w:pPr>
            <w:r>
              <w:rPr>
                <w:szCs w:val="20"/>
                <w:lang w:eastAsia="id-ID"/>
              </w:rPr>
              <w:t xml:space="preserve">Menambah Transaksi Pembelian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menambahkan transaksi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tambah transaksi berupa tanggal transaksi, nama pelanggan, nama </w:t>
            </w:r>
            <w:r>
              <w:rPr>
                <w:i/>
                <w:iCs/>
                <w:szCs w:val="20"/>
                <w:lang w:eastAsia="id-ID"/>
              </w:rPr>
              <w:t>mechanic</w:t>
            </w:r>
            <w:r>
              <w:rPr>
                <w:szCs w:val="20"/>
                <w:lang w:eastAsia="id-ID"/>
              </w:rPr>
              <w:t xml:space="preserve">, servis, suku cadang total transaksi, dan aksi (detail, delete, invoice). Mengisi seluruh </w:t>
            </w:r>
            <w:r>
              <w:rPr>
                <w:i/>
                <w:iCs/>
                <w:szCs w:val="20"/>
                <w:lang w:eastAsia="id-ID"/>
              </w:rPr>
              <w:t>form</w:t>
            </w:r>
            <w:r>
              <w:rPr>
                <w:szCs w:val="20"/>
                <w:lang w:eastAsia="id-ID"/>
              </w:rPr>
              <w:t xml:space="preserve"> kecuali nama mechanic dan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22</w:t>
            </w:r>
          </w:p>
        </w:tc>
        <w:tc>
          <w:tcPr>
            <w:tcW w:w="1286" w:type="dxa"/>
            <w:vMerge w:val="restart"/>
          </w:tcPr>
          <w:p>
            <w:pPr>
              <w:pStyle w:val="3"/>
              <w:rPr>
                <w:szCs w:val="20"/>
                <w:lang w:eastAsia="id-ID"/>
              </w:rPr>
            </w:pPr>
            <w:r>
              <w:rPr>
                <w:szCs w:val="20"/>
                <w:lang w:eastAsia="id-ID"/>
              </w:rPr>
              <w:t>SIM-F-022</w:t>
            </w:r>
          </w:p>
        </w:tc>
        <w:tc>
          <w:tcPr>
            <w:tcW w:w="1438" w:type="dxa"/>
            <w:vMerge w:val="restart"/>
          </w:tcPr>
          <w:p>
            <w:pPr>
              <w:pStyle w:val="3"/>
              <w:rPr>
                <w:szCs w:val="20"/>
                <w:lang w:eastAsia="id-ID"/>
              </w:rPr>
            </w:pPr>
            <w:r>
              <w:rPr>
                <w:szCs w:val="20"/>
                <w:lang w:eastAsia="id-ID"/>
              </w:rPr>
              <w:t xml:space="preserve">Melihat Transaksi Pembelian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memperlihatkan transaksi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Data transaksi ditampilkan berupa tanggal transaksi, nama pelanggan,  total transaksi,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23</w:t>
            </w:r>
          </w:p>
        </w:tc>
        <w:tc>
          <w:tcPr>
            <w:tcW w:w="1286" w:type="dxa"/>
            <w:vMerge w:val="restart"/>
          </w:tcPr>
          <w:p>
            <w:pPr>
              <w:pStyle w:val="3"/>
              <w:rPr>
                <w:szCs w:val="20"/>
                <w:lang w:eastAsia="id-ID"/>
              </w:rPr>
            </w:pPr>
            <w:r>
              <w:rPr>
                <w:szCs w:val="20"/>
                <w:lang w:eastAsia="id-ID"/>
              </w:rPr>
              <w:t>SIM-F-023</w:t>
            </w:r>
          </w:p>
        </w:tc>
        <w:tc>
          <w:tcPr>
            <w:tcW w:w="1438" w:type="dxa"/>
            <w:vMerge w:val="restart"/>
          </w:tcPr>
          <w:p>
            <w:pPr>
              <w:pStyle w:val="3"/>
              <w:rPr>
                <w:szCs w:val="20"/>
                <w:lang w:eastAsia="id-ID"/>
              </w:rPr>
            </w:pPr>
            <w:r>
              <w:rPr>
                <w:szCs w:val="20"/>
                <w:lang w:eastAsia="id-ID"/>
              </w:rPr>
              <w:t xml:space="preserve">Mengubah Transaksi Pembelian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mengubah transaksi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ubah transaksi berupa tanggal transaksi, nama pelanggan, nama </w:t>
            </w:r>
            <w:r>
              <w:rPr>
                <w:i/>
                <w:iCs/>
                <w:szCs w:val="20"/>
                <w:lang w:eastAsia="id-ID"/>
              </w:rPr>
              <w:t>mechanic</w:t>
            </w:r>
            <w:r>
              <w:rPr>
                <w:szCs w:val="20"/>
                <w:lang w:eastAsia="id-ID"/>
              </w:rPr>
              <w:t xml:space="preserve">, servis, suku cadang total transaksi, dan aksi (detail, delete, invoice). Mengisi seluruh </w:t>
            </w:r>
            <w:r>
              <w:rPr>
                <w:i/>
                <w:iCs/>
                <w:szCs w:val="20"/>
                <w:lang w:eastAsia="id-ID"/>
              </w:rPr>
              <w:t>form</w:t>
            </w:r>
            <w:r>
              <w:rPr>
                <w:szCs w:val="20"/>
                <w:lang w:eastAsia="id-ID"/>
              </w:rPr>
              <w:t xml:space="preserve"> tanpa nama mechanic dan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92" w:hRule="atLeast"/>
        </w:trPr>
        <w:tc>
          <w:tcPr>
            <w:tcW w:w="498" w:type="dxa"/>
          </w:tcPr>
          <w:p>
            <w:pPr>
              <w:pStyle w:val="3"/>
              <w:rPr>
                <w:szCs w:val="20"/>
                <w:lang w:eastAsia="id-ID"/>
              </w:rPr>
            </w:pPr>
            <w:r>
              <w:rPr>
                <w:szCs w:val="20"/>
                <w:lang w:eastAsia="id-ID"/>
              </w:rPr>
              <w:t>24</w:t>
            </w:r>
          </w:p>
        </w:tc>
        <w:tc>
          <w:tcPr>
            <w:tcW w:w="1286" w:type="dxa"/>
          </w:tcPr>
          <w:p>
            <w:pPr>
              <w:pStyle w:val="3"/>
              <w:rPr>
                <w:szCs w:val="20"/>
                <w:lang w:eastAsia="id-ID"/>
              </w:rPr>
            </w:pPr>
            <w:r>
              <w:rPr>
                <w:szCs w:val="20"/>
                <w:lang w:eastAsia="id-ID"/>
              </w:rPr>
              <w:t>SIM-F-024</w:t>
            </w:r>
          </w:p>
        </w:tc>
        <w:tc>
          <w:tcPr>
            <w:tcW w:w="1438" w:type="dxa"/>
          </w:tcPr>
          <w:p>
            <w:pPr>
              <w:pStyle w:val="3"/>
              <w:rPr>
                <w:szCs w:val="20"/>
                <w:lang w:eastAsia="id-ID"/>
              </w:rPr>
            </w:pPr>
            <w:r>
              <w:rPr>
                <w:szCs w:val="20"/>
                <w:lang w:eastAsia="id-ID"/>
              </w:rPr>
              <w:t xml:space="preserve">Menghapus Transaksi Pembelian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menghapus transaksi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25</w:t>
            </w:r>
          </w:p>
        </w:tc>
        <w:tc>
          <w:tcPr>
            <w:tcW w:w="1286" w:type="dxa"/>
            <w:vMerge w:val="restart"/>
          </w:tcPr>
          <w:p>
            <w:pPr>
              <w:pStyle w:val="3"/>
              <w:rPr>
                <w:szCs w:val="20"/>
                <w:lang w:eastAsia="id-ID"/>
              </w:rPr>
            </w:pPr>
            <w:r>
              <w:rPr>
                <w:szCs w:val="20"/>
                <w:lang w:eastAsia="id-ID"/>
              </w:rPr>
              <w:t>SIM-F-025</w:t>
            </w:r>
          </w:p>
        </w:tc>
        <w:tc>
          <w:tcPr>
            <w:tcW w:w="1438" w:type="dxa"/>
            <w:vMerge w:val="restart"/>
          </w:tcPr>
          <w:p>
            <w:pPr>
              <w:pStyle w:val="3"/>
              <w:rPr>
                <w:szCs w:val="20"/>
                <w:lang w:eastAsia="id-ID"/>
              </w:rPr>
            </w:pPr>
            <w:r>
              <w:rPr>
                <w:szCs w:val="20"/>
                <w:lang w:eastAsia="id-ID"/>
              </w:rPr>
              <w:t xml:space="preserve">Menambah Transaksi </w:t>
            </w:r>
            <w:r>
              <w:rPr>
                <w:iCs/>
                <w:szCs w:val="28"/>
                <w:lang w:eastAsia="id-ID"/>
              </w:rPr>
              <w:t>servis</w:t>
            </w:r>
          </w:p>
        </w:tc>
        <w:tc>
          <w:tcPr>
            <w:tcW w:w="4995" w:type="dxa"/>
          </w:tcPr>
          <w:p>
            <w:pPr>
              <w:pStyle w:val="3"/>
              <w:spacing w:after="0"/>
              <w:rPr>
                <w:szCs w:val="20"/>
                <w:lang w:eastAsia="id-ID"/>
              </w:rPr>
            </w:pPr>
            <w:r>
              <w:rPr>
                <w:szCs w:val="20"/>
                <w:lang w:eastAsia="id-ID"/>
              </w:rPr>
              <w:t>Sistem memiliki fungsi untuk menambahkan transaksi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tambah transaksi berupa tanggal transaksi, nama pelanggan, nama </w:t>
            </w:r>
            <w:r>
              <w:rPr>
                <w:i/>
                <w:iCs/>
                <w:szCs w:val="20"/>
                <w:lang w:eastAsia="id-ID"/>
              </w:rPr>
              <w:t>mechanic</w:t>
            </w:r>
            <w:r>
              <w:rPr>
                <w:szCs w:val="20"/>
                <w:lang w:eastAsia="id-ID"/>
              </w:rPr>
              <w:t xml:space="preserve">, servis, suku cadang total transaksi, dan aksi (detail, delete, invoice). Mengisi seluruh </w:t>
            </w:r>
            <w:r>
              <w:rPr>
                <w:i/>
                <w:iCs/>
                <w:szCs w:val="20"/>
                <w:lang w:eastAsia="id-ID"/>
              </w:rPr>
              <w:t>form</w:t>
            </w:r>
            <w:r>
              <w:rPr>
                <w:szCs w:val="20"/>
                <w:lang w:eastAsia="id-ID"/>
              </w:rPr>
              <w:t xml:space="preserve"> kecuali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26</w:t>
            </w:r>
          </w:p>
        </w:tc>
        <w:tc>
          <w:tcPr>
            <w:tcW w:w="1286" w:type="dxa"/>
            <w:vMerge w:val="restart"/>
          </w:tcPr>
          <w:p>
            <w:pPr>
              <w:pStyle w:val="3"/>
              <w:rPr>
                <w:szCs w:val="20"/>
                <w:lang w:eastAsia="id-ID"/>
              </w:rPr>
            </w:pPr>
            <w:r>
              <w:rPr>
                <w:szCs w:val="20"/>
                <w:lang w:eastAsia="id-ID"/>
              </w:rPr>
              <w:t>SIM-F-026</w:t>
            </w:r>
          </w:p>
        </w:tc>
        <w:tc>
          <w:tcPr>
            <w:tcW w:w="1438" w:type="dxa"/>
            <w:vMerge w:val="restart"/>
          </w:tcPr>
          <w:p>
            <w:pPr>
              <w:pStyle w:val="3"/>
              <w:rPr>
                <w:szCs w:val="20"/>
                <w:lang w:eastAsia="id-ID"/>
              </w:rPr>
            </w:pPr>
            <w:r>
              <w:rPr>
                <w:szCs w:val="20"/>
                <w:lang w:eastAsia="id-ID"/>
              </w:rPr>
              <w:t xml:space="preserve">Melihat Transaksi </w:t>
            </w:r>
            <w:r>
              <w:rPr>
                <w:iCs/>
                <w:szCs w:val="28"/>
                <w:lang w:eastAsia="id-ID"/>
              </w:rPr>
              <w:t>servis</w:t>
            </w:r>
          </w:p>
        </w:tc>
        <w:tc>
          <w:tcPr>
            <w:tcW w:w="4995" w:type="dxa"/>
          </w:tcPr>
          <w:p>
            <w:pPr>
              <w:pStyle w:val="3"/>
              <w:spacing w:after="0"/>
              <w:rPr>
                <w:szCs w:val="20"/>
                <w:lang w:eastAsia="id-ID"/>
              </w:rPr>
            </w:pPr>
            <w:r>
              <w:rPr>
                <w:szCs w:val="20"/>
                <w:lang w:eastAsia="id-ID"/>
              </w:rPr>
              <w:t>Sistem memiliki fungsi untuk memperlihatkan transaksi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Data transaksi ditampilkan berupa tanggal transaksi, nama pelanggan,  total transaksi,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98" w:type="dxa"/>
            <w:vMerge w:val="restart"/>
          </w:tcPr>
          <w:p>
            <w:pPr>
              <w:pStyle w:val="3"/>
              <w:rPr>
                <w:szCs w:val="20"/>
                <w:lang w:eastAsia="id-ID"/>
              </w:rPr>
            </w:pPr>
            <w:r>
              <w:rPr>
                <w:szCs w:val="20"/>
                <w:lang w:eastAsia="id-ID"/>
              </w:rPr>
              <w:t>27</w:t>
            </w:r>
          </w:p>
        </w:tc>
        <w:tc>
          <w:tcPr>
            <w:tcW w:w="1286" w:type="dxa"/>
            <w:vMerge w:val="restart"/>
          </w:tcPr>
          <w:p>
            <w:pPr>
              <w:pStyle w:val="3"/>
              <w:rPr>
                <w:szCs w:val="20"/>
                <w:lang w:eastAsia="id-ID"/>
              </w:rPr>
            </w:pPr>
            <w:r>
              <w:rPr>
                <w:szCs w:val="20"/>
                <w:lang w:eastAsia="id-ID"/>
              </w:rPr>
              <w:t>SIM-F-027</w:t>
            </w:r>
          </w:p>
        </w:tc>
        <w:tc>
          <w:tcPr>
            <w:tcW w:w="1438" w:type="dxa"/>
            <w:vMerge w:val="restart"/>
          </w:tcPr>
          <w:p>
            <w:pPr>
              <w:pStyle w:val="3"/>
              <w:rPr>
                <w:szCs w:val="20"/>
                <w:lang w:eastAsia="id-ID"/>
              </w:rPr>
            </w:pPr>
            <w:r>
              <w:rPr>
                <w:szCs w:val="20"/>
                <w:lang w:eastAsia="id-ID"/>
              </w:rPr>
              <w:t xml:space="preserve">Mengubah Transaksi </w:t>
            </w:r>
            <w:r>
              <w:rPr>
                <w:iCs/>
                <w:szCs w:val="28"/>
                <w:lang w:eastAsia="id-ID"/>
              </w:rPr>
              <w:t>servis</w:t>
            </w:r>
          </w:p>
        </w:tc>
        <w:tc>
          <w:tcPr>
            <w:tcW w:w="4995" w:type="dxa"/>
          </w:tcPr>
          <w:p>
            <w:pPr>
              <w:pStyle w:val="3"/>
              <w:spacing w:after="0"/>
              <w:rPr>
                <w:szCs w:val="20"/>
                <w:lang w:eastAsia="id-ID"/>
              </w:rPr>
            </w:pPr>
            <w:r>
              <w:rPr>
                <w:szCs w:val="20"/>
                <w:lang w:eastAsia="id-ID"/>
              </w:rPr>
              <w:t>Sistem memiliki fungsi untuk mengubah transaksi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edit transaksi berupa tanggal transaksi, nama pelanggan, nama </w:t>
            </w:r>
            <w:r>
              <w:rPr>
                <w:i/>
                <w:iCs/>
                <w:szCs w:val="20"/>
                <w:lang w:eastAsia="id-ID"/>
              </w:rPr>
              <w:t>mechanic</w:t>
            </w:r>
            <w:r>
              <w:rPr>
                <w:szCs w:val="20"/>
                <w:lang w:eastAsia="id-ID"/>
              </w:rPr>
              <w:t xml:space="preserve">, servis, suku cadang total transaksi, dan aksi (detail, delete, invoice). Mengisi seluruh </w:t>
            </w:r>
            <w:r>
              <w:rPr>
                <w:i/>
                <w:iCs/>
                <w:szCs w:val="20"/>
                <w:lang w:eastAsia="id-ID"/>
              </w:rPr>
              <w:t>form</w:t>
            </w:r>
            <w:r>
              <w:rPr>
                <w:szCs w:val="20"/>
                <w:lang w:eastAsia="id-ID"/>
              </w:rPr>
              <w:t xml:space="preserve"> kecuali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99" w:hRule="atLeast"/>
        </w:trPr>
        <w:tc>
          <w:tcPr>
            <w:tcW w:w="498" w:type="dxa"/>
          </w:tcPr>
          <w:p>
            <w:pPr>
              <w:pStyle w:val="3"/>
              <w:rPr>
                <w:szCs w:val="20"/>
                <w:lang w:eastAsia="id-ID"/>
              </w:rPr>
            </w:pPr>
            <w:r>
              <w:rPr>
                <w:szCs w:val="20"/>
                <w:lang w:eastAsia="id-ID"/>
              </w:rPr>
              <w:t>28</w:t>
            </w:r>
          </w:p>
        </w:tc>
        <w:tc>
          <w:tcPr>
            <w:tcW w:w="1286" w:type="dxa"/>
          </w:tcPr>
          <w:p>
            <w:pPr>
              <w:pStyle w:val="3"/>
              <w:rPr>
                <w:szCs w:val="20"/>
                <w:lang w:eastAsia="id-ID"/>
              </w:rPr>
            </w:pPr>
            <w:r>
              <w:rPr>
                <w:szCs w:val="20"/>
                <w:lang w:eastAsia="id-ID"/>
              </w:rPr>
              <w:t>SIM-F-028</w:t>
            </w:r>
          </w:p>
        </w:tc>
        <w:tc>
          <w:tcPr>
            <w:tcW w:w="1438" w:type="dxa"/>
          </w:tcPr>
          <w:p>
            <w:pPr>
              <w:pStyle w:val="3"/>
              <w:rPr>
                <w:szCs w:val="20"/>
                <w:lang w:eastAsia="id-ID"/>
              </w:rPr>
            </w:pPr>
            <w:r>
              <w:rPr>
                <w:szCs w:val="20"/>
                <w:lang w:eastAsia="id-ID"/>
              </w:rPr>
              <w:t xml:space="preserve">Menghapus Transaksi </w:t>
            </w:r>
            <w:r>
              <w:rPr>
                <w:iCs/>
                <w:szCs w:val="28"/>
                <w:lang w:eastAsia="id-ID"/>
              </w:rPr>
              <w:t>servis</w:t>
            </w:r>
          </w:p>
        </w:tc>
        <w:tc>
          <w:tcPr>
            <w:tcW w:w="4995" w:type="dxa"/>
          </w:tcPr>
          <w:p>
            <w:pPr>
              <w:pStyle w:val="3"/>
              <w:spacing w:after="0"/>
              <w:rPr>
                <w:szCs w:val="20"/>
                <w:lang w:eastAsia="id-ID"/>
              </w:rPr>
            </w:pPr>
            <w:r>
              <w:rPr>
                <w:szCs w:val="20"/>
                <w:lang w:eastAsia="id-ID"/>
              </w:rPr>
              <w:t>Sistem memiliki fungsi untuk menghapus transaksi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29</w:t>
            </w:r>
          </w:p>
        </w:tc>
        <w:tc>
          <w:tcPr>
            <w:tcW w:w="1286" w:type="dxa"/>
            <w:vMerge w:val="restart"/>
          </w:tcPr>
          <w:p>
            <w:pPr>
              <w:pStyle w:val="3"/>
              <w:rPr>
                <w:szCs w:val="20"/>
                <w:lang w:eastAsia="id-ID"/>
              </w:rPr>
            </w:pPr>
            <w:r>
              <w:rPr>
                <w:szCs w:val="20"/>
                <w:lang w:eastAsia="id-ID"/>
              </w:rPr>
              <w:t>SIM-F-029</w:t>
            </w:r>
          </w:p>
        </w:tc>
        <w:tc>
          <w:tcPr>
            <w:tcW w:w="1438" w:type="dxa"/>
            <w:vMerge w:val="restart"/>
          </w:tcPr>
          <w:p>
            <w:pPr>
              <w:pStyle w:val="3"/>
              <w:rPr>
                <w:i/>
                <w:szCs w:val="20"/>
                <w:lang w:eastAsia="id-ID"/>
              </w:rPr>
            </w:pPr>
            <w:r>
              <w:rPr>
                <w:szCs w:val="20"/>
                <w:lang w:eastAsia="id-ID"/>
              </w:rPr>
              <w:t xml:space="preserve">Menambah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menambahkan transaksi servis dan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tambah transaksi berupa tanggal transaksi, nama pelanggan, nama </w:t>
            </w:r>
            <w:r>
              <w:rPr>
                <w:i/>
                <w:iCs/>
                <w:szCs w:val="20"/>
                <w:lang w:eastAsia="id-ID"/>
              </w:rPr>
              <w:t>mechanic</w:t>
            </w:r>
            <w:r>
              <w:rPr>
                <w:szCs w:val="20"/>
                <w:lang w:eastAsia="id-ID"/>
              </w:rPr>
              <w:t xml:space="preserve">, servis, suku cadang total transaksi, dan aksi (detail, delete, invoice). Mengisi seluruh </w:t>
            </w:r>
            <w:r>
              <w:rPr>
                <w:i/>
                <w:iCs/>
                <w:szCs w:val="20"/>
                <w:lang w:eastAsia="id-ID"/>
              </w:rPr>
              <w:t>form</w:t>
            </w:r>
            <w:r>
              <w:rPr>
                <w:szCs w:val="20"/>
                <w:lang w:eastAsia="id-ID"/>
              </w:rPr>
              <w:t xml:space="preserve"> dengan lengkap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30</w:t>
            </w:r>
          </w:p>
        </w:tc>
        <w:tc>
          <w:tcPr>
            <w:tcW w:w="1286" w:type="dxa"/>
            <w:vMerge w:val="restart"/>
          </w:tcPr>
          <w:p>
            <w:pPr>
              <w:pStyle w:val="3"/>
              <w:rPr>
                <w:szCs w:val="20"/>
                <w:lang w:eastAsia="id-ID"/>
              </w:rPr>
            </w:pPr>
            <w:r>
              <w:rPr>
                <w:szCs w:val="20"/>
                <w:lang w:eastAsia="id-ID"/>
              </w:rPr>
              <w:t>SIM-F-030</w:t>
            </w:r>
          </w:p>
        </w:tc>
        <w:tc>
          <w:tcPr>
            <w:tcW w:w="1438" w:type="dxa"/>
            <w:vMerge w:val="restart"/>
          </w:tcPr>
          <w:p>
            <w:pPr>
              <w:pStyle w:val="3"/>
              <w:rPr>
                <w:szCs w:val="20"/>
                <w:lang w:eastAsia="id-ID"/>
              </w:rPr>
            </w:pPr>
            <w:r>
              <w:rPr>
                <w:szCs w:val="20"/>
                <w:lang w:eastAsia="id-ID"/>
              </w:rPr>
              <w:t xml:space="preserve">Melihat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memperlihatkan transaksi servis dan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Data transaksi ditampilkan berupa tanggal transaksi, nama pelanggan,  total transaksi,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31</w:t>
            </w:r>
          </w:p>
        </w:tc>
        <w:tc>
          <w:tcPr>
            <w:tcW w:w="1286" w:type="dxa"/>
            <w:vMerge w:val="restart"/>
          </w:tcPr>
          <w:p>
            <w:pPr>
              <w:pStyle w:val="3"/>
              <w:rPr>
                <w:szCs w:val="20"/>
                <w:lang w:eastAsia="id-ID"/>
              </w:rPr>
            </w:pPr>
            <w:r>
              <w:rPr>
                <w:szCs w:val="20"/>
                <w:lang w:eastAsia="id-ID"/>
              </w:rPr>
              <w:t>SIM-F-031</w:t>
            </w:r>
          </w:p>
        </w:tc>
        <w:tc>
          <w:tcPr>
            <w:tcW w:w="1438" w:type="dxa"/>
            <w:vMerge w:val="restart"/>
          </w:tcPr>
          <w:p>
            <w:pPr>
              <w:pStyle w:val="3"/>
              <w:rPr>
                <w:szCs w:val="20"/>
                <w:lang w:eastAsia="id-ID"/>
              </w:rPr>
            </w:pPr>
            <w:r>
              <w:rPr>
                <w:szCs w:val="20"/>
                <w:lang w:eastAsia="id-ID"/>
              </w:rPr>
              <w:t xml:space="preserve">Mengubah Transaksi Pembelian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mengubah transaksi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ubah transaksi berupa tanggal transaksi, nama pelanggan, nama </w:t>
            </w:r>
            <w:r>
              <w:rPr>
                <w:i/>
                <w:iCs/>
                <w:szCs w:val="20"/>
                <w:lang w:eastAsia="id-ID"/>
              </w:rPr>
              <w:t>mechanic</w:t>
            </w:r>
            <w:r>
              <w:rPr>
                <w:szCs w:val="20"/>
                <w:lang w:eastAsia="id-ID"/>
              </w:rPr>
              <w:t xml:space="preserve">, servis, suku cadang total transaksi, dan aksi (detail, delete, invoice). Mengisi seluruh </w:t>
            </w:r>
            <w:r>
              <w:rPr>
                <w:i/>
                <w:iCs/>
                <w:szCs w:val="20"/>
                <w:lang w:eastAsia="id-ID"/>
              </w:rPr>
              <w:t>form</w:t>
            </w:r>
            <w:r>
              <w:rPr>
                <w:szCs w:val="20"/>
                <w:lang w:eastAsia="id-ID"/>
              </w:rPr>
              <w:t xml:space="preserve"> dengan lengkap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585" w:hRule="atLeast"/>
        </w:trPr>
        <w:tc>
          <w:tcPr>
            <w:tcW w:w="498" w:type="dxa"/>
          </w:tcPr>
          <w:p>
            <w:pPr>
              <w:pStyle w:val="3"/>
              <w:rPr>
                <w:szCs w:val="20"/>
                <w:lang w:eastAsia="id-ID"/>
              </w:rPr>
            </w:pPr>
            <w:r>
              <w:rPr>
                <w:szCs w:val="20"/>
                <w:lang w:eastAsia="id-ID"/>
              </w:rPr>
              <w:t>32</w:t>
            </w:r>
          </w:p>
        </w:tc>
        <w:tc>
          <w:tcPr>
            <w:tcW w:w="1286" w:type="dxa"/>
          </w:tcPr>
          <w:p>
            <w:pPr>
              <w:pStyle w:val="3"/>
              <w:rPr>
                <w:szCs w:val="20"/>
                <w:lang w:eastAsia="id-ID"/>
              </w:rPr>
            </w:pPr>
            <w:r>
              <w:rPr>
                <w:szCs w:val="20"/>
                <w:lang w:eastAsia="id-ID"/>
              </w:rPr>
              <w:t>SIM-F-032</w:t>
            </w:r>
          </w:p>
        </w:tc>
        <w:tc>
          <w:tcPr>
            <w:tcW w:w="1438" w:type="dxa"/>
          </w:tcPr>
          <w:p>
            <w:pPr>
              <w:pStyle w:val="3"/>
              <w:rPr>
                <w:szCs w:val="20"/>
                <w:lang w:eastAsia="id-ID"/>
              </w:rPr>
            </w:pPr>
            <w:r>
              <w:rPr>
                <w:szCs w:val="20"/>
                <w:lang w:eastAsia="id-ID"/>
              </w:rPr>
              <w:t xml:space="preserve">Menghapus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c>
          <w:tcPr>
            <w:tcW w:w="4995" w:type="dxa"/>
          </w:tcPr>
          <w:p>
            <w:pPr>
              <w:pStyle w:val="3"/>
              <w:spacing w:after="0"/>
              <w:rPr>
                <w:szCs w:val="20"/>
                <w:lang w:eastAsia="id-ID"/>
              </w:rPr>
            </w:pPr>
            <w:r>
              <w:rPr>
                <w:szCs w:val="20"/>
                <w:lang w:eastAsia="id-ID"/>
              </w:rPr>
              <w:t>Sistem memiliki fungsi untuk menghapus transaksi servis dan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33</w:t>
            </w:r>
          </w:p>
        </w:tc>
        <w:tc>
          <w:tcPr>
            <w:tcW w:w="1286" w:type="dxa"/>
            <w:vMerge w:val="restart"/>
          </w:tcPr>
          <w:p>
            <w:pPr>
              <w:pStyle w:val="3"/>
              <w:rPr>
                <w:szCs w:val="20"/>
                <w:lang w:eastAsia="id-ID"/>
              </w:rPr>
            </w:pPr>
            <w:r>
              <w:rPr>
                <w:szCs w:val="20"/>
                <w:lang w:eastAsia="id-ID"/>
              </w:rPr>
              <w:t>SIM-F-033</w:t>
            </w:r>
          </w:p>
        </w:tc>
        <w:tc>
          <w:tcPr>
            <w:tcW w:w="1438" w:type="dxa"/>
            <w:vMerge w:val="restart"/>
          </w:tcPr>
          <w:p>
            <w:pPr>
              <w:pStyle w:val="3"/>
              <w:rPr>
                <w:szCs w:val="20"/>
                <w:lang w:eastAsia="id-ID"/>
              </w:rPr>
            </w:pPr>
            <w:r>
              <w:rPr>
                <w:szCs w:val="20"/>
                <w:lang w:eastAsia="id-ID"/>
              </w:rPr>
              <w:t>Menambah Peminjaman</w:t>
            </w:r>
          </w:p>
        </w:tc>
        <w:tc>
          <w:tcPr>
            <w:tcW w:w="4995" w:type="dxa"/>
          </w:tcPr>
          <w:p>
            <w:pPr>
              <w:pStyle w:val="3"/>
              <w:spacing w:after="0"/>
              <w:rPr>
                <w:szCs w:val="20"/>
                <w:lang w:eastAsia="id-ID"/>
              </w:rPr>
            </w:pPr>
            <w:r>
              <w:rPr>
                <w:szCs w:val="20"/>
                <w:lang w:eastAsia="id-ID"/>
              </w:rPr>
              <w:t xml:space="preserve">Sistem memiliki fungsi untuk menambahkan peminjaman uang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tambah peminjaman berupa nominal pinjaman, persentase pemotongan gaji, 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34</w:t>
            </w:r>
          </w:p>
        </w:tc>
        <w:tc>
          <w:tcPr>
            <w:tcW w:w="1286" w:type="dxa"/>
            <w:vMerge w:val="restart"/>
          </w:tcPr>
          <w:p>
            <w:pPr>
              <w:pStyle w:val="3"/>
              <w:rPr>
                <w:szCs w:val="20"/>
                <w:lang w:eastAsia="id-ID"/>
              </w:rPr>
            </w:pPr>
            <w:r>
              <w:rPr>
                <w:szCs w:val="20"/>
                <w:lang w:eastAsia="id-ID"/>
              </w:rPr>
              <w:t>SIM-F-034</w:t>
            </w:r>
          </w:p>
        </w:tc>
        <w:tc>
          <w:tcPr>
            <w:tcW w:w="1438" w:type="dxa"/>
            <w:vMerge w:val="restart"/>
          </w:tcPr>
          <w:p>
            <w:pPr>
              <w:pStyle w:val="3"/>
              <w:rPr>
                <w:szCs w:val="20"/>
                <w:lang w:eastAsia="id-ID"/>
              </w:rPr>
            </w:pPr>
            <w:r>
              <w:rPr>
                <w:szCs w:val="20"/>
                <w:lang w:eastAsia="id-ID"/>
              </w:rPr>
              <w:t>Melihat Pinjaman</w:t>
            </w:r>
          </w:p>
        </w:tc>
        <w:tc>
          <w:tcPr>
            <w:tcW w:w="4995" w:type="dxa"/>
          </w:tcPr>
          <w:p>
            <w:pPr>
              <w:pStyle w:val="3"/>
              <w:spacing w:after="0"/>
              <w:rPr>
                <w:szCs w:val="20"/>
                <w:lang w:eastAsia="id-ID"/>
              </w:rPr>
            </w:pPr>
            <w:r>
              <w:rPr>
                <w:szCs w:val="20"/>
                <w:lang w:eastAsia="id-ID"/>
              </w:rPr>
              <w:t xml:space="preserve">Sistem memiliki fungsi untuk memperlihatkan peminjaman uang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Data peminjaman ditampilkan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35</w:t>
            </w:r>
          </w:p>
        </w:tc>
        <w:tc>
          <w:tcPr>
            <w:tcW w:w="1286" w:type="dxa"/>
            <w:vMerge w:val="restart"/>
          </w:tcPr>
          <w:p>
            <w:pPr>
              <w:pStyle w:val="3"/>
              <w:rPr>
                <w:szCs w:val="20"/>
                <w:lang w:eastAsia="id-ID"/>
              </w:rPr>
            </w:pPr>
            <w:r>
              <w:rPr>
                <w:szCs w:val="20"/>
                <w:lang w:eastAsia="id-ID"/>
              </w:rPr>
              <w:t>SIM-F-035</w:t>
            </w:r>
          </w:p>
        </w:tc>
        <w:tc>
          <w:tcPr>
            <w:tcW w:w="1438" w:type="dxa"/>
            <w:vMerge w:val="restart"/>
          </w:tcPr>
          <w:p>
            <w:pPr>
              <w:pStyle w:val="3"/>
              <w:rPr>
                <w:szCs w:val="20"/>
                <w:lang w:eastAsia="id-ID"/>
              </w:rPr>
            </w:pPr>
            <w:r>
              <w:rPr>
                <w:szCs w:val="20"/>
                <w:lang w:eastAsia="id-ID"/>
              </w:rPr>
              <w:t>Mengubah Pinjaman</w:t>
            </w:r>
          </w:p>
        </w:tc>
        <w:tc>
          <w:tcPr>
            <w:tcW w:w="4995" w:type="dxa"/>
          </w:tcPr>
          <w:p>
            <w:pPr>
              <w:pStyle w:val="3"/>
              <w:spacing w:after="0"/>
              <w:rPr>
                <w:szCs w:val="20"/>
                <w:lang w:eastAsia="id-ID"/>
              </w:rPr>
            </w:pPr>
            <w:r>
              <w:rPr>
                <w:szCs w:val="20"/>
                <w:lang w:eastAsia="id-ID"/>
              </w:rPr>
              <w:t xml:space="preserve">Sistem memiliki fungsi untuk mengubah peminjaman uang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ubah peminjaman berupa nominal pinjaman, persentase pemotongan gaji, 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89" w:hRule="atLeast"/>
        </w:trPr>
        <w:tc>
          <w:tcPr>
            <w:tcW w:w="498" w:type="dxa"/>
          </w:tcPr>
          <w:p>
            <w:pPr>
              <w:pStyle w:val="3"/>
              <w:rPr>
                <w:szCs w:val="20"/>
                <w:lang w:eastAsia="id-ID"/>
              </w:rPr>
            </w:pPr>
            <w:r>
              <w:rPr>
                <w:szCs w:val="20"/>
                <w:lang w:eastAsia="id-ID"/>
              </w:rPr>
              <w:t>36</w:t>
            </w:r>
          </w:p>
        </w:tc>
        <w:tc>
          <w:tcPr>
            <w:tcW w:w="1286" w:type="dxa"/>
          </w:tcPr>
          <w:p>
            <w:pPr>
              <w:pStyle w:val="3"/>
              <w:rPr>
                <w:szCs w:val="20"/>
                <w:lang w:eastAsia="id-ID"/>
              </w:rPr>
            </w:pPr>
            <w:r>
              <w:rPr>
                <w:szCs w:val="20"/>
                <w:lang w:eastAsia="id-ID"/>
              </w:rPr>
              <w:t>SIM-F-036</w:t>
            </w:r>
          </w:p>
        </w:tc>
        <w:tc>
          <w:tcPr>
            <w:tcW w:w="1438" w:type="dxa"/>
          </w:tcPr>
          <w:p>
            <w:pPr>
              <w:pStyle w:val="3"/>
              <w:rPr>
                <w:szCs w:val="20"/>
                <w:lang w:eastAsia="id-ID"/>
              </w:rPr>
            </w:pPr>
            <w:r>
              <w:rPr>
                <w:szCs w:val="20"/>
                <w:lang w:eastAsia="id-ID"/>
              </w:rPr>
              <w:t>Menghapus Pinjaman</w:t>
            </w:r>
          </w:p>
        </w:tc>
        <w:tc>
          <w:tcPr>
            <w:tcW w:w="4995" w:type="dxa"/>
          </w:tcPr>
          <w:p>
            <w:pPr>
              <w:pStyle w:val="3"/>
              <w:spacing w:after="0"/>
              <w:rPr>
                <w:szCs w:val="20"/>
                <w:lang w:eastAsia="id-ID"/>
              </w:rPr>
            </w:pPr>
            <w:r>
              <w:rPr>
                <w:szCs w:val="20"/>
                <w:lang w:eastAsia="id-ID"/>
              </w:rPr>
              <w:t xml:space="preserve">Sistem memiliki fungsi untuk menghapus peminjaman uang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37</w:t>
            </w:r>
          </w:p>
        </w:tc>
        <w:tc>
          <w:tcPr>
            <w:tcW w:w="1286" w:type="dxa"/>
            <w:vMerge w:val="restart"/>
          </w:tcPr>
          <w:p>
            <w:pPr>
              <w:pStyle w:val="3"/>
              <w:rPr>
                <w:szCs w:val="20"/>
                <w:lang w:eastAsia="id-ID"/>
              </w:rPr>
            </w:pPr>
            <w:r>
              <w:rPr>
                <w:szCs w:val="20"/>
                <w:lang w:eastAsia="id-ID"/>
              </w:rPr>
              <w:t>SIM-F-037</w:t>
            </w:r>
          </w:p>
        </w:tc>
        <w:tc>
          <w:tcPr>
            <w:tcW w:w="1438" w:type="dxa"/>
            <w:vMerge w:val="restart"/>
          </w:tcPr>
          <w:p>
            <w:pPr>
              <w:pStyle w:val="3"/>
              <w:rPr>
                <w:szCs w:val="20"/>
                <w:lang w:eastAsia="id-ID"/>
              </w:rPr>
            </w:pPr>
            <w:r>
              <w:rPr>
                <w:szCs w:val="20"/>
                <w:lang w:eastAsia="id-ID"/>
              </w:rPr>
              <w:t>Melihat Profil</w:t>
            </w:r>
          </w:p>
        </w:tc>
        <w:tc>
          <w:tcPr>
            <w:tcW w:w="4995" w:type="dxa"/>
          </w:tcPr>
          <w:p>
            <w:pPr>
              <w:pStyle w:val="3"/>
              <w:spacing w:after="0"/>
              <w:rPr>
                <w:szCs w:val="20"/>
                <w:lang w:eastAsia="id-ID"/>
              </w:rPr>
            </w:pPr>
            <w:r>
              <w:rPr>
                <w:szCs w:val="20"/>
                <w:lang w:eastAsia="id-ID"/>
              </w:rPr>
              <w:t xml:space="preserve">sistem memiliki fungsi untuk melihat profil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Data profil ditampilkan berupa nama </w:t>
            </w:r>
            <w:r>
              <w:rPr>
                <w:i/>
                <w:iCs/>
                <w:szCs w:val="20"/>
                <w:lang w:eastAsia="id-ID"/>
              </w:rPr>
              <w:t>mechanic</w:t>
            </w:r>
            <w:r>
              <w:rPr>
                <w:szCs w:val="20"/>
                <w:lang w:eastAsia="id-ID"/>
              </w:rPr>
              <w:t>, mulai bekerja, umur, detail,  dan tombol ubah profil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38</w:t>
            </w:r>
          </w:p>
        </w:tc>
        <w:tc>
          <w:tcPr>
            <w:tcW w:w="1286" w:type="dxa"/>
            <w:vMerge w:val="restart"/>
          </w:tcPr>
          <w:p>
            <w:pPr>
              <w:pStyle w:val="3"/>
              <w:rPr>
                <w:szCs w:val="20"/>
                <w:lang w:eastAsia="id-ID"/>
              </w:rPr>
            </w:pPr>
            <w:r>
              <w:rPr>
                <w:szCs w:val="20"/>
                <w:lang w:eastAsia="id-ID"/>
              </w:rPr>
              <w:t>SIM-F-038</w:t>
            </w:r>
          </w:p>
        </w:tc>
        <w:tc>
          <w:tcPr>
            <w:tcW w:w="1438" w:type="dxa"/>
            <w:vMerge w:val="restart"/>
          </w:tcPr>
          <w:p>
            <w:pPr>
              <w:pStyle w:val="3"/>
              <w:rPr>
                <w:szCs w:val="20"/>
                <w:lang w:eastAsia="id-ID"/>
              </w:rPr>
            </w:pPr>
            <w:r>
              <w:rPr>
                <w:szCs w:val="20"/>
                <w:lang w:eastAsia="id-ID"/>
              </w:rPr>
              <w:t>Mengubah Profil</w:t>
            </w:r>
          </w:p>
        </w:tc>
        <w:tc>
          <w:tcPr>
            <w:tcW w:w="4995" w:type="dxa"/>
          </w:tcPr>
          <w:p>
            <w:pPr>
              <w:pStyle w:val="3"/>
              <w:spacing w:after="0"/>
              <w:rPr>
                <w:szCs w:val="20"/>
                <w:lang w:eastAsia="id-ID"/>
              </w:rPr>
            </w:pPr>
            <w:r>
              <w:rPr>
                <w:szCs w:val="20"/>
                <w:lang w:eastAsia="id-ID"/>
              </w:rPr>
              <w:t xml:space="preserve">Sistem memiliki fungsi untuk mengubah profil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w:t>
            </w:r>
            <w:r>
              <w:rPr>
                <w:i/>
                <w:iCs/>
                <w:szCs w:val="20"/>
                <w:lang w:eastAsia="id-ID"/>
              </w:rPr>
              <w:t>Form</w:t>
            </w:r>
            <w:r>
              <w:rPr>
                <w:szCs w:val="20"/>
                <w:lang w:eastAsia="id-ID"/>
              </w:rPr>
              <w:t xml:space="preserve"> edit profil ditampilkan berupa nama </w:t>
            </w:r>
            <w:r>
              <w:rPr>
                <w:i/>
                <w:iCs/>
                <w:szCs w:val="20"/>
                <w:lang w:eastAsia="id-ID"/>
              </w:rPr>
              <w:t>mechanic</w:t>
            </w:r>
            <w:r>
              <w:rPr>
                <w:szCs w:val="20"/>
                <w:lang w:eastAsia="id-ID"/>
              </w:rPr>
              <w:t>, tahun masuk, umur, alamat, password baru, password lama, tombol kembali,  dan simpan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39</w:t>
            </w:r>
          </w:p>
        </w:tc>
        <w:tc>
          <w:tcPr>
            <w:tcW w:w="1286" w:type="dxa"/>
            <w:vMerge w:val="restart"/>
          </w:tcPr>
          <w:p>
            <w:pPr>
              <w:pStyle w:val="3"/>
              <w:rPr>
                <w:szCs w:val="20"/>
                <w:lang w:eastAsia="id-ID"/>
              </w:rPr>
            </w:pPr>
            <w:r>
              <w:rPr>
                <w:szCs w:val="20"/>
                <w:lang w:eastAsia="id-ID"/>
              </w:rPr>
              <w:t>SIM-F-039</w:t>
            </w:r>
          </w:p>
        </w:tc>
        <w:tc>
          <w:tcPr>
            <w:tcW w:w="1438" w:type="dxa"/>
            <w:vMerge w:val="restart"/>
          </w:tcPr>
          <w:p>
            <w:pPr>
              <w:pStyle w:val="3"/>
              <w:rPr>
                <w:szCs w:val="20"/>
                <w:lang w:eastAsia="id-ID"/>
              </w:rPr>
            </w:pPr>
            <w:r>
              <w:rPr>
                <w:szCs w:val="20"/>
                <w:lang w:eastAsia="id-ID"/>
              </w:rPr>
              <w:t>Mencetak Invoice Transaksi</w:t>
            </w:r>
          </w:p>
        </w:tc>
        <w:tc>
          <w:tcPr>
            <w:tcW w:w="4995" w:type="dxa"/>
          </w:tcPr>
          <w:p>
            <w:pPr>
              <w:pStyle w:val="3"/>
              <w:spacing w:after="0"/>
              <w:rPr>
                <w:szCs w:val="20"/>
                <w:lang w:eastAsia="id-ID"/>
              </w:rPr>
            </w:pPr>
            <w:r>
              <w:rPr>
                <w:szCs w:val="20"/>
                <w:lang w:eastAsia="id-ID"/>
              </w:rPr>
              <w:t xml:space="preserve">Sistem mampu untuk mencetak </w:t>
            </w:r>
            <w:r>
              <w:rPr>
                <w:i/>
                <w:iCs/>
                <w:szCs w:val="20"/>
                <w:lang w:eastAsia="id-ID"/>
              </w:rPr>
              <w:t>invoice</w:t>
            </w:r>
            <w:r>
              <w:rPr>
                <w:szCs w:val="20"/>
                <w:lang w:eastAsia="id-ID"/>
              </w:rPr>
              <w:t xml:space="preserve">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Spesifikasi : Data invoice atau nota transaksi disimpan lalu dicetak.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40</w:t>
            </w:r>
          </w:p>
        </w:tc>
        <w:tc>
          <w:tcPr>
            <w:tcW w:w="1286" w:type="dxa"/>
            <w:vMerge w:val="restart"/>
          </w:tcPr>
          <w:p>
            <w:pPr>
              <w:pStyle w:val="3"/>
              <w:rPr>
                <w:szCs w:val="20"/>
                <w:lang w:eastAsia="id-ID"/>
              </w:rPr>
            </w:pPr>
            <w:r>
              <w:rPr>
                <w:szCs w:val="20"/>
                <w:lang w:eastAsia="id-ID"/>
              </w:rPr>
              <w:t>SIM-F-040</w:t>
            </w:r>
          </w:p>
        </w:tc>
        <w:tc>
          <w:tcPr>
            <w:tcW w:w="1438" w:type="dxa"/>
            <w:vMerge w:val="restart"/>
          </w:tcPr>
          <w:p>
            <w:pPr>
              <w:pStyle w:val="3"/>
              <w:rPr>
                <w:szCs w:val="20"/>
                <w:lang w:eastAsia="id-ID"/>
              </w:rPr>
            </w:pPr>
            <w:r>
              <w:rPr>
                <w:szCs w:val="20"/>
                <w:lang w:eastAsia="id-ID"/>
              </w:rPr>
              <w:t>Logout</w:t>
            </w:r>
          </w:p>
        </w:tc>
        <w:tc>
          <w:tcPr>
            <w:tcW w:w="4995" w:type="dxa"/>
          </w:tcPr>
          <w:p>
            <w:pPr>
              <w:pStyle w:val="3"/>
              <w:spacing w:after="0"/>
              <w:rPr>
                <w:szCs w:val="20"/>
                <w:lang w:eastAsia="id-ID"/>
              </w:rPr>
            </w:pPr>
            <w:r>
              <w:rPr>
                <w:szCs w:val="20"/>
                <w:lang w:eastAsia="id-ID"/>
              </w:rPr>
              <w:t>Sistem mampu untuk menghapus hak akses pengguna untuk mengakses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Pengguna dapat keluar dari sistem sesuai dan berada pada </w:t>
            </w:r>
            <w:r>
              <w:rPr>
                <w:i/>
                <w:iCs/>
                <w:szCs w:val="20"/>
                <w:lang w:eastAsia="id-ID"/>
              </w:rPr>
              <w:t>form</w:t>
            </w:r>
            <w:r>
              <w:rPr>
                <w:szCs w:val="20"/>
                <w:lang w:eastAsia="id-ID"/>
              </w:rPr>
              <w:t xml:space="preserve">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restart"/>
          </w:tcPr>
          <w:p>
            <w:pPr>
              <w:pStyle w:val="3"/>
              <w:rPr>
                <w:szCs w:val="20"/>
                <w:lang w:eastAsia="id-ID"/>
              </w:rPr>
            </w:pPr>
            <w:r>
              <w:rPr>
                <w:szCs w:val="20"/>
                <w:lang w:eastAsia="id-ID"/>
              </w:rPr>
              <w:t>41</w:t>
            </w:r>
          </w:p>
        </w:tc>
        <w:tc>
          <w:tcPr>
            <w:tcW w:w="1286" w:type="dxa"/>
            <w:vMerge w:val="restart"/>
          </w:tcPr>
          <w:p>
            <w:pPr>
              <w:pStyle w:val="3"/>
              <w:rPr>
                <w:szCs w:val="20"/>
                <w:lang w:eastAsia="id-ID"/>
              </w:rPr>
            </w:pPr>
            <w:r>
              <w:rPr>
                <w:szCs w:val="20"/>
                <w:lang w:eastAsia="id-ID"/>
              </w:rPr>
              <w:t>SIM-F-41</w:t>
            </w:r>
          </w:p>
        </w:tc>
        <w:tc>
          <w:tcPr>
            <w:tcW w:w="1438" w:type="dxa"/>
            <w:vMerge w:val="restart"/>
          </w:tcPr>
          <w:p>
            <w:pPr>
              <w:pStyle w:val="3"/>
              <w:rPr>
                <w:szCs w:val="20"/>
                <w:lang w:eastAsia="id-ID"/>
              </w:rPr>
            </w:pPr>
            <w:r>
              <w:rPr>
                <w:szCs w:val="20"/>
                <w:lang w:eastAsia="id-ID"/>
              </w:rPr>
              <w:t xml:space="preserve">Menambah Laporan </w:t>
            </w:r>
            <w:r>
              <w:rPr>
                <w:rFonts w:cs="Calibri"/>
                <w:color w:val="000000"/>
                <w:szCs w:val="24"/>
                <w:shd w:val="clear" w:color="auto" w:fill="FFFFFF"/>
                <w:lang w:eastAsia="id-ID"/>
              </w:rPr>
              <w:t>suku cadang</w:t>
            </w:r>
            <w:r>
              <w:rPr>
                <w:szCs w:val="20"/>
                <w:lang w:eastAsia="id-ID"/>
              </w:rPr>
              <w:t xml:space="preserve"> Rendah</w:t>
            </w:r>
          </w:p>
        </w:tc>
        <w:tc>
          <w:tcPr>
            <w:tcW w:w="4995" w:type="dxa"/>
          </w:tcPr>
          <w:p>
            <w:pPr>
              <w:pStyle w:val="3"/>
              <w:spacing w:after="0"/>
              <w:rPr>
                <w:szCs w:val="20"/>
                <w:lang w:eastAsia="id-ID"/>
              </w:rPr>
            </w:pPr>
            <w:r>
              <w:rPr>
                <w:szCs w:val="20"/>
                <w:lang w:eastAsia="id-ID"/>
              </w:rPr>
              <w:t>Sistem mampu untuk menambah laporan suku cadang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98" w:type="dxa"/>
            <w:vMerge w:val="continue"/>
          </w:tcPr>
          <w:p>
            <w:pPr>
              <w:pStyle w:val="3"/>
              <w:rPr>
                <w:szCs w:val="20"/>
                <w:lang w:eastAsia="id-ID"/>
              </w:rPr>
            </w:pPr>
          </w:p>
        </w:tc>
        <w:tc>
          <w:tcPr>
            <w:tcW w:w="1286" w:type="dxa"/>
            <w:vMerge w:val="continue"/>
          </w:tcPr>
          <w:p>
            <w:pPr>
              <w:pStyle w:val="3"/>
              <w:rPr>
                <w:szCs w:val="20"/>
                <w:lang w:eastAsia="id-ID"/>
              </w:rPr>
            </w:pPr>
          </w:p>
        </w:tc>
        <w:tc>
          <w:tcPr>
            <w:tcW w:w="1438" w:type="dxa"/>
            <w:vMerge w:val="continue"/>
          </w:tcPr>
          <w:p>
            <w:pPr>
              <w:pStyle w:val="3"/>
              <w:rPr>
                <w:szCs w:val="20"/>
                <w:lang w:eastAsia="id-ID"/>
              </w:rPr>
            </w:pPr>
          </w:p>
        </w:tc>
        <w:tc>
          <w:tcPr>
            <w:tcW w:w="4995" w:type="dxa"/>
          </w:tcPr>
          <w:p>
            <w:pPr>
              <w:pStyle w:val="3"/>
              <w:spacing w:after="0"/>
              <w:rPr>
                <w:szCs w:val="20"/>
                <w:lang w:eastAsia="id-ID"/>
              </w:rPr>
            </w:pPr>
            <w:r>
              <w:rPr>
                <w:szCs w:val="20"/>
                <w:lang w:eastAsia="id-ID"/>
              </w:rPr>
              <w:t xml:space="preserve">Spesifikasi : Menekan tombol laporkan stok rendah pada halaman suku cadang dengan kondisi stok suku cadang </w:t>
            </w:r>
            <w:r>
              <w:rPr>
                <w:rFonts w:cs="Calibri"/>
                <w:szCs w:val="20"/>
                <w:lang w:eastAsia="id-ID"/>
              </w:rPr>
              <w:t>≤</w:t>
            </w:r>
            <w:r>
              <w:rPr>
                <w:szCs w:val="20"/>
                <w:lang w:eastAsia="id-ID"/>
              </w:rPr>
              <w:t xml:space="preserve"> 10</w:t>
            </w:r>
          </w:p>
        </w:tc>
      </w:tr>
    </w:tbl>
    <w:p>
      <w:pPr>
        <w:pStyle w:val="5"/>
        <w:ind w:left="714" w:hanging="714"/>
        <w:rPr>
          <w:lang w:val="en-US"/>
        </w:rPr>
      </w:pPr>
      <w:bookmarkStart w:id="69" w:name="_Toc50982979"/>
      <w:bookmarkStart w:id="70" w:name="_Toc27914849"/>
      <w:bookmarkStart w:id="71" w:name="_Toc1726"/>
      <w:r>
        <w:rPr>
          <w:lang w:val="en-US"/>
        </w:rPr>
        <w:t>Daftar Kebutuhan Non-Fungsional Sistem</w:t>
      </w:r>
      <w:bookmarkEnd w:id="69"/>
      <w:bookmarkEnd w:id="70"/>
      <w:bookmarkEnd w:id="71"/>
      <w:r>
        <w:rPr>
          <w:lang w:val="en-US"/>
        </w:rPr>
        <w:t xml:space="preserve"> </w:t>
      </w:r>
    </w:p>
    <w:p>
      <w:pPr>
        <w:pStyle w:val="3"/>
        <w:ind w:firstLine="450"/>
        <w:rPr>
          <w:lang w:val="en-US"/>
        </w:rPr>
      </w:pPr>
      <w:r>
        <w:rPr>
          <w:lang w:val="en-US"/>
        </w:rPr>
        <w:t>Pada Tabel 4.</w:t>
      </w:r>
      <w:r>
        <w:t>3</w:t>
      </w:r>
      <w:r>
        <w:rPr>
          <w:lang w:val="en-US"/>
        </w:rPr>
        <w:t xml:space="preserve"> di</w:t>
      </w:r>
      <w:r>
        <w:t xml:space="preserve"> </w:t>
      </w:r>
      <w:r>
        <w:rPr>
          <w:lang w:val="en-US"/>
        </w:rPr>
        <w:t>bawah ini merupakan</w:t>
      </w:r>
      <w:r>
        <w:t xml:space="preserve"> daftar</w:t>
      </w:r>
      <w:r>
        <w:rPr>
          <w:lang w:val="en-US"/>
        </w:rPr>
        <w:t xml:space="preserve"> kebutuhan non-fungsional yang mengacu pada kinerja sebuah sistem maupun kemudahan penggunanya. Dan dijelaskan juga deskripsi dari masing-masing fungsinya.</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w:t>
      </w:r>
      <w:r>
        <w:fldChar w:fldCharType="end"/>
      </w:r>
      <w:bookmarkStart w:id="72" w:name="_Toc17599"/>
      <w:r>
        <w:rPr>
          <w:lang w:val="en-US"/>
        </w:rPr>
        <w:t xml:space="preserve"> Kebutuhan Non-Fungsional Sistem</w:t>
      </w:r>
      <w:bookmarkEnd w:id="72"/>
    </w:p>
    <w:tbl>
      <w:tblPr>
        <w:tblStyle w:val="51"/>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05"/>
        <w:gridCol w:w="1925"/>
        <w:gridCol w:w="1890"/>
        <w:gridCol w:w="36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5" w:type="dxa"/>
            <w:shd w:val="clear" w:color="auto" w:fill="BEBEBE" w:themeFill="background1" w:themeFillShade="BF"/>
          </w:tcPr>
          <w:p>
            <w:pPr>
              <w:pStyle w:val="3"/>
              <w:rPr>
                <w:b/>
                <w:szCs w:val="20"/>
                <w:lang w:val="en-US" w:eastAsia="id-ID"/>
              </w:rPr>
            </w:pPr>
            <w:r>
              <w:rPr>
                <w:b/>
                <w:szCs w:val="20"/>
                <w:lang w:val="en-US" w:eastAsia="id-ID"/>
              </w:rPr>
              <w:t>No</w:t>
            </w:r>
          </w:p>
        </w:tc>
        <w:tc>
          <w:tcPr>
            <w:tcW w:w="1925" w:type="dxa"/>
            <w:shd w:val="clear" w:color="auto" w:fill="BEBEBE" w:themeFill="background1" w:themeFillShade="BF"/>
          </w:tcPr>
          <w:p>
            <w:pPr>
              <w:pStyle w:val="3"/>
              <w:rPr>
                <w:b/>
                <w:szCs w:val="20"/>
                <w:lang w:val="en-US" w:eastAsia="id-ID"/>
              </w:rPr>
            </w:pPr>
            <w:r>
              <w:rPr>
                <w:b/>
                <w:szCs w:val="20"/>
                <w:lang w:val="en-US" w:eastAsia="id-ID"/>
              </w:rPr>
              <w:t>Kode Fungsi</w:t>
            </w:r>
          </w:p>
        </w:tc>
        <w:tc>
          <w:tcPr>
            <w:tcW w:w="1890" w:type="dxa"/>
            <w:shd w:val="clear" w:color="auto" w:fill="BEBEBE" w:themeFill="background1" w:themeFillShade="BF"/>
          </w:tcPr>
          <w:p>
            <w:pPr>
              <w:pStyle w:val="3"/>
              <w:rPr>
                <w:b/>
                <w:szCs w:val="20"/>
                <w:lang w:val="en-US" w:eastAsia="id-ID"/>
              </w:rPr>
            </w:pPr>
            <w:r>
              <w:rPr>
                <w:b/>
                <w:szCs w:val="20"/>
                <w:lang w:val="en-US" w:eastAsia="id-ID"/>
              </w:rPr>
              <w:t>Nama Fungsi</w:t>
            </w:r>
          </w:p>
        </w:tc>
        <w:tc>
          <w:tcPr>
            <w:tcW w:w="3612" w:type="dxa"/>
            <w:shd w:val="clear" w:color="auto" w:fill="BEBEBE" w:themeFill="background1" w:themeFillShade="BF"/>
          </w:tcPr>
          <w:p>
            <w:pPr>
              <w:pStyle w:val="3"/>
              <w:rPr>
                <w:b/>
                <w:szCs w:val="20"/>
                <w:lang w:val="en-US" w:eastAsia="id-ID"/>
              </w:rPr>
            </w:pPr>
            <w:r>
              <w:rPr>
                <w:b/>
                <w:szCs w:val="20"/>
                <w:lang w:val="en-US" w:eastAsia="id-ID"/>
              </w:rPr>
              <w:t>Deskripsi Fungsi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5" w:type="dxa"/>
          </w:tcPr>
          <w:p>
            <w:pPr>
              <w:pStyle w:val="3"/>
              <w:rPr>
                <w:szCs w:val="20"/>
                <w:lang w:eastAsia="id-ID"/>
              </w:rPr>
            </w:pPr>
            <w:r>
              <w:rPr>
                <w:szCs w:val="20"/>
                <w:lang w:eastAsia="id-ID"/>
              </w:rPr>
              <w:t>1</w:t>
            </w:r>
          </w:p>
        </w:tc>
        <w:tc>
          <w:tcPr>
            <w:tcW w:w="1925" w:type="dxa"/>
          </w:tcPr>
          <w:p>
            <w:pPr>
              <w:pStyle w:val="3"/>
              <w:rPr>
                <w:szCs w:val="20"/>
                <w:lang w:eastAsia="id-ID"/>
              </w:rPr>
            </w:pPr>
            <w:r>
              <w:rPr>
                <w:szCs w:val="20"/>
                <w:lang w:eastAsia="id-ID"/>
              </w:rPr>
              <w:t>SIM-NF-001</w:t>
            </w:r>
          </w:p>
        </w:tc>
        <w:tc>
          <w:tcPr>
            <w:tcW w:w="1890" w:type="dxa"/>
          </w:tcPr>
          <w:p>
            <w:pPr>
              <w:pStyle w:val="3"/>
              <w:rPr>
                <w:szCs w:val="20"/>
                <w:lang w:eastAsia="id-ID"/>
              </w:rPr>
            </w:pPr>
            <w:r>
              <w:rPr>
                <w:rFonts w:cs="Calibri"/>
                <w:color w:val="000000"/>
                <w:szCs w:val="20"/>
                <w:lang w:eastAsia="id-ID"/>
              </w:rPr>
              <w:t>Kompatibilitas</w:t>
            </w:r>
          </w:p>
        </w:tc>
        <w:tc>
          <w:tcPr>
            <w:tcW w:w="3612" w:type="dxa"/>
          </w:tcPr>
          <w:p>
            <w:pPr>
              <w:pStyle w:val="3"/>
              <w:rPr>
                <w:szCs w:val="20"/>
                <w:lang w:eastAsia="id-ID"/>
              </w:rPr>
            </w:pPr>
            <w:r>
              <w:rPr>
                <w:szCs w:val="20"/>
                <w:lang w:eastAsia="id-ID"/>
              </w:rPr>
              <w:t xml:space="preserve">Sistem harus bisa berjalan di web peramban yang biasa digunakan oleh aktor-aktor yang ada yaitu </w:t>
            </w:r>
            <w:r>
              <w:rPr>
                <w:i/>
                <w:iCs/>
                <w:szCs w:val="20"/>
                <w:lang w:eastAsia="id-ID"/>
              </w:rPr>
              <w:t>Google Chrome</w:t>
            </w:r>
            <w:r>
              <w:rPr>
                <w:szCs w:val="20"/>
                <w:lang w:eastAsia="id-ID"/>
              </w:rPr>
              <w:t xml:space="preserve"> dan </w:t>
            </w:r>
            <w:r>
              <w:rPr>
                <w:i/>
                <w:iCs/>
                <w:szCs w:val="20"/>
                <w:lang w:eastAsia="id-ID"/>
              </w:rPr>
              <w:t>Microsoft Edge</w:t>
            </w:r>
            <w:r>
              <w:rPr>
                <w:szCs w:val="20"/>
                <w:lang w:eastAsia="id-ID"/>
              </w:rPr>
              <w:t>.</w:t>
            </w:r>
          </w:p>
        </w:tc>
      </w:tr>
    </w:tbl>
    <w:p>
      <w:pPr>
        <w:pStyle w:val="4"/>
        <w:rPr>
          <w:i/>
        </w:rPr>
      </w:pPr>
      <w:bookmarkStart w:id="73" w:name="_Toc50982981"/>
      <w:bookmarkStart w:id="74" w:name="_Toc27914851"/>
      <w:bookmarkStart w:id="75" w:name="_Toc18290"/>
      <w:r>
        <w:rPr>
          <w:i/>
        </w:rPr>
        <w:t>Use Case Diagram</w:t>
      </w:r>
      <w:bookmarkEnd w:id="73"/>
      <w:bookmarkEnd w:id="74"/>
      <w:bookmarkEnd w:id="75"/>
      <w:r>
        <w:rPr>
          <w:i/>
        </w:rPr>
        <w:t xml:space="preserve"> </w:t>
      </w:r>
    </w:p>
    <w:p>
      <w:pPr>
        <w:ind w:firstLine="450"/>
        <w:jc w:val="both"/>
        <w:rPr>
          <w:bCs/>
          <w:iCs/>
          <w:sz w:val="24"/>
          <w:szCs w:val="24"/>
          <w:lang w:val="en-US"/>
        </w:rPr>
      </w:pPr>
      <w:r>
        <w:rPr>
          <w:bCs/>
          <w:iCs/>
          <w:sz w:val="24"/>
          <w:szCs w:val="24"/>
          <w:lang w:val="en-US"/>
        </w:rPr>
        <w:t xml:space="preserve">Diagram </w:t>
      </w:r>
      <w:r>
        <w:rPr>
          <w:bCs/>
          <w:i/>
          <w:sz w:val="24"/>
          <w:szCs w:val="24"/>
          <w:lang w:val="en-US"/>
        </w:rPr>
        <w:t>use case</w:t>
      </w:r>
      <w:r>
        <w:rPr>
          <w:bCs/>
          <w:iCs/>
          <w:sz w:val="24"/>
          <w:szCs w:val="24"/>
          <w:lang w:val="en-US"/>
        </w:rPr>
        <w:t xml:space="preserve"> dipergunakan untuk membuat model</w:t>
      </w:r>
      <w:r>
        <w:rPr>
          <w:bCs/>
          <w:i/>
          <w:sz w:val="24"/>
          <w:szCs w:val="24"/>
          <w:lang w:val="en-US"/>
        </w:rPr>
        <w:t xml:space="preserve"> behavior</w:t>
      </w:r>
      <w:r>
        <w:rPr>
          <w:bCs/>
          <w:iCs/>
          <w:sz w:val="24"/>
          <w:szCs w:val="24"/>
          <w:lang w:val="en-US"/>
        </w:rPr>
        <w:t xml:space="preserve"> dari aktor terhadap sistem. </w:t>
      </w:r>
      <w:r>
        <w:rPr>
          <w:bCs/>
          <w:iCs/>
          <w:sz w:val="24"/>
          <w:szCs w:val="24"/>
          <w:lang w:val="id-ID"/>
        </w:rPr>
        <w:t xml:space="preserve">Aktor yang terdapat pada proyek ini yaitu </w:t>
      </w:r>
      <w:r>
        <w:rPr>
          <w:bCs/>
          <w:i/>
          <w:sz w:val="24"/>
          <w:szCs w:val="24"/>
          <w:lang w:val="id-ID"/>
        </w:rPr>
        <w:t xml:space="preserve">manager, cashier, </w:t>
      </w:r>
      <w:r>
        <w:rPr>
          <w:bCs/>
          <w:iCs/>
          <w:sz w:val="24"/>
          <w:szCs w:val="24"/>
          <w:lang w:val="id-ID"/>
        </w:rPr>
        <w:t xml:space="preserve">dan </w:t>
      </w:r>
      <w:r>
        <w:rPr>
          <w:bCs/>
          <w:i/>
          <w:sz w:val="24"/>
          <w:szCs w:val="24"/>
          <w:lang w:val="id-ID"/>
        </w:rPr>
        <w:t>mechanic.</w:t>
      </w:r>
      <w:r>
        <w:rPr>
          <w:bCs/>
          <w:iCs/>
          <w:sz w:val="24"/>
          <w:szCs w:val="24"/>
          <w:lang w:val="id-ID"/>
        </w:rPr>
        <w:t xml:space="preserve"> Perilaku</w:t>
      </w:r>
      <w:r>
        <w:rPr>
          <w:bCs/>
          <w:iCs/>
          <w:sz w:val="24"/>
          <w:szCs w:val="24"/>
          <w:lang w:val="en-US"/>
        </w:rPr>
        <w:t xml:space="preserve"> </w:t>
      </w:r>
      <w:r>
        <w:rPr>
          <w:bCs/>
          <w:iCs/>
          <w:sz w:val="24"/>
          <w:szCs w:val="24"/>
          <w:lang w:val="id-ID"/>
        </w:rPr>
        <w:t xml:space="preserve">untuk setiap </w:t>
      </w:r>
      <w:r>
        <w:rPr>
          <w:bCs/>
          <w:iCs/>
          <w:sz w:val="24"/>
          <w:szCs w:val="24"/>
          <w:lang w:val="en-US"/>
        </w:rPr>
        <w:t xml:space="preserve">aktor dijabarkan pada Gambar </w:t>
      </w:r>
      <w:r>
        <w:rPr>
          <w:rFonts w:hint="default"/>
          <w:bCs/>
          <w:iCs/>
          <w:sz w:val="24"/>
          <w:szCs w:val="24"/>
          <w:lang w:val="id-ID"/>
        </w:rPr>
        <w:t>3</w:t>
      </w:r>
      <w:r>
        <w:rPr>
          <w:bCs/>
          <w:iCs/>
          <w:sz w:val="24"/>
          <w:szCs w:val="24"/>
          <w:lang w:val="en-US"/>
        </w:rPr>
        <w:t>.8.</w:t>
      </w:r>
    </w:p>
    <w:p>
      <w:pPr>
        <w:rPr>
          <w:bCs/>
          <w:iCs/>
          <w:sz w:val="24"/>
          <w:szCs w:val="24"/>
          <w:lang w:val="en-US"/>
        </w:rPr>
      </w:pPr>
      <w:r>
        <w:rPr>
          <w:bCs/>
          <w:iCs/>
          <w:sz w:val="24"/>
          <w:szCs w:val="24"/>
          <w:lang w:val="en-US"/>
        </w:rPr>
        <w:br w:type="page"/>
      </w:r>
    </w:p>
    <w:p>
      <w:pPr>
        <w:ind w:firstLine="450"/>
        <w:jc w:val="both"/>
        <w:rPr>
          <w:bCs/>
          <w:iCs/>
          <w:sz w:val="24"/>
          <w:szCs w:val="24"/>
          <w:lang w:val="en-US"/>
        </w:rPr>
        <w:sectPr>
          <w:footerReference r:id="rId7" w:type="default"/>
          <w:type w:val="continuous"/>
          <w:pgSz w:w="11906" w:h="16838"/>
          <w:pgMar w:top="1701" w:right="1701" w:bottom="1701" w:left="2268" w:header="709" w:footer="709" w:gutter="0"/>
          <w:pgNumType w:start="1"/>
          <w:cols w:space="708" w:num="1"/>
          <w:docGrid w:linePitch="360" w:charSpace="0"/>
        </w:sectPr>
      </w:pPr>
    </w:p>
    <w:p>
      <w:pPr>
        <w:pStyle w:val="3"/>
        <w:keepNext/>
        <w:jc w:val="center"/>
      </w:pPr>
      <w:r>
        <w:drawing>
          <wp:inline distT="0" distB="0" distL="0" distR="0">
            <wp:extent cx="8869680" cy="721931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878913" cy="7227244"/>
                    </a:xfrm>
                    <a:prstGeom prst="rect">
                      <a:avLst/>
                    </a:prstGeom>
                  </pic:spPr>
                </pic:pic>
              </a:graphicData>
            </a:graphic>
          </wp:inline>
        </w:drawing>
      </w:r>
    </w:p>
    <w:p>
      <w:pPr>
        <w:pStyle w:val="21"/>
        <w:rPr>
          <w:i/>
          <w:iCs/>
          <w:lang w:val="en-US"/>
        </w:rPr>
      </w:pPr>
      <w:r>
        <w:t xml:space="preserve">Gambar </w:t>
      </w:r>
      <w:r>
        <w:rPr>
          <w:rFonts w:hint="default"/>
          <w:lang w:val="id-ID"/>
        </w:rPr>
        <w:t>3</w:t>
      </w:r>
      <w:r>
        <w:t>.</w:t>
      </w:r>
      <w:r>
        <w:fldChar w:fldCharType="begin"/>
      </w:r>
      <w:r>
        <w:instrText xml:space="preserve"> SEQ Gambar \* ARABIC \s 1 </w:instrText>
      </w:r>
      <w:r>
        <w:fldChar w:fldCharType="separate"/>
      </w:r>
      <w:r>
        <w:t>9</w:t>
      </w:r>
      <w:r>
        <w:fldChar w:fldCharType="end"/>
      </w:r>
      <w:bookmarkStart w:id="76" w:name="_Toc17497"/>
      <w:r>
        <w:rPr>
          <w:i/>
          <w:iCs/>
          <w:lang w:val="en-US"/>
        </w:rPr>
        <w:t xml:space="preserve"> Use Case Diagram</w:t>
      </w:r>
      <w:bookmarkEnd w:id="76"/>
    </w:p>
    <w:p>
      <w:pPr>
        <w:rPr>
          <w:rFonts w:cs="Arial"/>
          <w:sz w:val="24"/>
          <w:lang w:val="en-US"/>
        </w:rPr>
      </w:pPr>
      <w:r>
        <w:rPr>
          <w:lang w:val="en-US"/>
        </w:rPr>
        <w:br w:type="page"/>
      </w:r>
    </w:p>
    <w:p>
      <w:pPr>
        <w:pStyle w:val="3"/>
        <w:rPr>
          <w:lang w:val="en-US"/>
        </w:rPr>
        <w:sectPr>
          <w:pgSz w:w="23811" w:h="16838" w:orient="landscape"/>
          <w:pgMar w:top="2268" w:right="1701" w:bottom="1701" w:left="1701" w:header="709" w:footer="709" w:gutter="0"/>
          <w:cols w:space="708" w:num="1"/>
          <w:docGrid w:linePitch="360" w:charSpace="0"/>
        </w:sectPr>
      </w:pPr>
    </w:p>
    <w:p>
      <w:pPr>
        <w:pStyle w:val="3"/>
        <w:rPr>
          <w:lang w:val="en-US"/>
        </w:rPr>
      </w:pPr>
    </w:p>
    <w:p>
      <w:pPr>
        <w:pStyle w:val="4"/>
        <w:rPr>
          <w:i/>
        </w:rPr>
      </w:pPr>
      <w:bookmarkStart w:id="77" w:name="_Toc50982982"/>
      <w:bookmarkStart w:id="78" w:name="_Toc27914852"/>
      <w:bookmarkStart w:id="79" w:name="_Toc16573"/>
      <w:r>
        <w:rPr>
          <w:i/>
        </w:rPr>
        <w:t>Use Case Scenario</w:t>
      </w:r>
      <w:bookmarkEnd w:id="77"/>
      <w:bookmarkEnd w:id="78"/>
      <w:bookmarkEnd w:id="79"/>
      <w:r>
        <w:rPr>
          <w:i/>
        </w:rPr>
        <w:t xml:space="preserve"> </w:t>
      </w:r>
    </w:p>
    <w:p>
      <w:pPr>
        <w:pStyle w:val="3"/>
        <w:ind w:firstLine="450"/>
        <w:rPr>
          <w:lang w:val="en-US"/>
        </w:rPr>
      </w:pPr>
      <w:r>
        <w:rPr>
          <w:i/>
        </w:rPr>
        <w:t>Use Case Scenario</w:t>
      </w:r>
      <w:r>
        <w:t xml:space="preserve"> memaparkan </w:t>
      </w:r>
      <w:r>
        <w:rPr>
          <w:lang w:val="en-US"/>
        </w:rPr>
        <w:t>mengenai</w:t>
      </w:r>
      <w:r>
        <w:t xml:space="preserve"> alur </w:t>
      </w:r>
      <w:r>
        <w:rPr>
          <w:i/>
          <w:iCs/>
          <w:lang w:val="en-US"/>
        </w:rPr>
        <w:t>use case</w:t>
      </w:r>
      <w:r>
        <w:t xml:space="preserve"> secara terperinci </w:t>
      </w:r>
      <w:r>
        <w:rPr>
          <w:lang w:val="en-US"/>
        </w:rPr>
        <w:t xml:space="preserve">yang </w:t>
      </w:r>
      <w:r>
        <w:t xml:space="preserve">terdapat </w:t>
      </w:r>
      <w:r>
        <w:rPr>
          <w:lang w:val="en-US"/>
        </w:rPr>
        <w:t xml:space="preserve">pada </w:t>
      </w:r>
      <w:r>
        <w:rPr>
          <w:i/>
          <w:iCs/>
          <w:lang w:val="en-US"/>
        </w:rPr>
        <w:t>use case diagram</w:t>
      </w:r>
      <w:r>
        <w:t xml:space="preserve">. </w:t>
      </w:r>
      <w:r>
        <w:rPr>
          <w:iCs/>
        </w:rPr>
        <w:t xml:space="preserve">Penjelasan </w:t>
      </w:r>
      <w:r>
        <w:t xml:space="preserve">dapat dilihat pada </w:t>
      </w:r>
      <w:r>
        <w:rPr>
          <w:lang w:val="en-US"/>
        </w:rPr>
        <w:t>T</w:t>
      </w:r>
      <w:r>
        <w:t xml:space="preserve">abel </w:t>
      </w:r>
      <w:r>
        <w:rPr>
          <w:rFonts w:hint="default"/>
          <w:lang w:val="id-ID"/>
        </w:rPr>
        <w:t>3</w:t>
      </w:r>
      <w:r>
        <w:t xml:space="preserve">.4 – </w:t>
      </w:r>
      <w:r>
        <w:rPr>
          <w:rFonts w:hint="default"/>
          <w:lang w:val="id-ID"/>
        </w:rPr>
        <w:t>3</w:t>
      </w:r>
      <w:r>
        <w:t>.4</w:t>
      </w:r>
      <w:r>
        <w:rPr>
          <w:lang w:val="en-US"/>
        </w:rPr>
        <w:t>4</w:t>
      </w:r>
      <w:r>
        <w:t>.</w:t>
      </w:r>
    </w:p>
    <w:p>
      <w:pPr>
        <w:pStyle w:val="5"/>
      </w:pPr>
      <w:bookmarkStart w:id="80" w:name="_Toc8343"/>
      <w:r>
        <w:rPr>
          <w:i/>
          <w:iCs/>
        </w:rPr>
        <w:t>Use Case Scenario</w:t>
      </w:r>
      <w:r>
        <w:t xml:space="preserve"> </w:t>
      </w:r>
      <w:r>
        <w:rPr>
          <w:i/>
          <w:iCs/>
        </w:rPr>
        <w:t>Login</w:t>
      </w:r>
      <w:bookmarkEnd w:id="80"/>
    </w:p>
    <w:p>
      <w:pPr>
        <w:pStyle w:val="3"/>
        <w:ind w:firstLine="450"/>
      </w:pPr>
      <w:r>
        <w:rPr>
          <w:iCs/>
        </w:rPr>
        <w:t>T</w:t>
      </w:r>
      <w:r>
        <w:rPr>
          <w:iCs/>
          <w:lang w:val="en-US"/>
        </w:rPr>
        <w:t xml:space="preserve">abel </w:t>
      </w:r>
      <w:r>
        <w:rPr>
          <w:rFonts w:hint="default"/>
          <w:iCs/>
          <w:lang w:val="id-ID"/>
        </w:rPr>
        <w:t>3</w:t>
      </w:r>
      <w:r>
        <w:rPr>
          <w:iCs/>
          <w:lang w:val="en-US"/>
        </w:rPr>
        <w:t>.</w:t>
      </w:r>
      <w:r>
        <w:rPr>
          <w:iCs/>
        </w:rPr>
        <w:t>4</w:t>
      </w:r>
      <w:r>
        <w:rPr>
          <w:lang w:val="en-US"/>
        </w:rPr>
        <w:t>.</w:t>
      </w:r>
      <w:r>
        <w:t xml:space="preserve"> memaparkan tentang </w:t>
      </w:r>
      <w:r>
        <w:rPr>
          <w:i/>
          <w:iCs/>
        </w:rPr>
        <w:t>use case scenario login</w:t>
      </w:r>
      <w:r>
        <w:t xml:space="preserve"> yang dilakukan pengguna agar dapat masuk ke sistem</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4</w:t>
      </w:r>
      <w:r>
        <w:fldChar w:fldCharType="end"/>
      </w:r>
      <w:bookmarkStart w:id="81" w:name="_Toc19929"/>
      <w:r>
        <w:rPr>
          <w:i/>
          <w:iCs/>
          <w:lang w:val="en-US"/>
        </w:rPr>
        <w:t xml:space="preserve"> Use Case Scenario </w:t>
      </w:r>
      <w:r>
        <w:rPr>
          <w:i/>
          <w:iCs/>
        </w:rPr>
        <w:t>Login</w:t>
      </w:r>
      <w:bookmarkEnd w:id="8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i/>
                <w:iCs/>
                <w:szCs w:val="20"/>
                <w:lang w:eastAsia="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Cs/>
                <w:szCs w:val="20"/>
                <w:lang w:eastAsia="id-ID"/>
              </w:rPr>
            </w:pPr>
            <w:r>
              <w:rPr>
                <w:iCs/>
                <w:szCs w:val="20"/>
                <w:lang w:eastAsia="id-ID"/>
              </w:rPr>
              <w:t>Objektif</w:t>
            </w:r>
          </w:p>
        </w:tc>
        <w:tc>
          <w:tcPr>
            <w:tcW w:w="6378" w:type="dxa"/>
          </w:tcPr>
          <w:p>
            <w:pPr>
              <w:pStyle w:val="3"/>
              <w:rPr>
                <w:szCs w:val="20"/>
                <w:lang w:eastAsia="id-ID"/>
              </w:rPr>
            </w:pPr>
            <w:r>
              <w:rPr>
                <w:szCs w:val="20"/>
                <w:lang w:eastAsia="id-ID"/>
              </w:rPr>
              <w:t>Memberi hak akses agar dapat masuk ke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szCs w:val="20"/>
                <w:lang w:eastAsia="id-ID"/>
              </w:rPr>
              <w:t>Pengguna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Cs/>
                <w:szCs w:val="20"/>
                <w:lang w:eastAsia="id-ID"/>
              </w:rPr>
            </w:pPr>
            <w:r>
              <w:rPr>
                <w:iCs/>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40"/>
              <w:rPr>
                <w:szCs w:val="20"/>
                <w:lang w:eastAsia="id-ID"/>
              </w:rPr>
            </w:pPr>
            <w:r>
              <w:rPr>
                <w:szCs w:val="20"/>
                <w:lang w:eastAsia="id-ID"/>
              </w:rPr>
              <w:t xml:space="preserve">Aktor mengisi </w:t>
            </w:r>
            <w:r>
              <w:rPr>
                <w:i/>
                <w:iCs/>
                <w:szCs w:val="20"/>
                <w:lang w:eastAsia="id-ID"/>
              </w:rPr>
              <w:t>form login</w:t>
            </w:r>
            <w:r>
              <w:rPr>
                <w:szCs w:val="20"/>
                <w:lang w:eastAsia="id-ID"/>
              </w:rPr>
              <w:t xml:space="preserve"> berupa user</w:t>
            </w:r>
            <w:r>
              <w:rPr>
                <w:i/>
                <w:iCs/>
                <w:szCs w:val="20"/>
                <w:lang w:eastAsia="id-ID"/>
              </w:rPr>
              <w:t>name</w:t>
            </w:r>
            <w:r>
              <w:rPr>
                <w:szCs w:val="20"/>
                <w:lang w:eastAsia="id-ID"/>
              </w:rPr>
              <w:t xml:space="preserve"> dan </w:t>
            </w:r>
            <w:r>
              <w:rPr>
                <w:i/>
                <w:iCs/>
                <w:szCs w:val="20"/>
                <w:lang w:eastAsia="id-ID"/>
              </w:rPr>
              <w:t>password</w:t>
            </w:r>
          </w:p>
          <w:p>
            <w:pPr>
              <w:pStyle w:val="3"/>
              <w:numPr>
                <w:ilvl w:val="6"/>
                <w:numId w:val="1"/>
              </w:numPr>
              <w:spacing w:after="0"/>
              <w:ind w:left="444" w:hanging="140"/>
              <w:rPr>
                <w:szCs w:val="20"/>
                <w:lang w:eastAsia="id-ID"/>
              </w:rPr>
            </w:pPr>
            <w:r>
              <w:rPr>
                <w:szCs w:val="20"/>
                <w:lang w:eastAsia="id-ID"/>
              </w:rPr>
              <w:t xml:space="preserve">Aktor menekan tombol </w:t>
            </w:r>
            <w:r>
              <w:rPr>
                <w:i/>
                <w:iCs/>
                <w:szCs w:val="20"/>
                <w:lang w:eastAsia="id-ID"/>
              </w:rPr>
              <w:t>login</w:t>
            </w:r>
          </w:p>
          <w:p>
            <w:pPr>
              <w:pStyle w:val="3"/>
              <w:numPr>
                <w:ilvl w:val="6"/>
                <w:numId w:val="1"/>
              </w:numPr>
              <w:spacing w:after="0"/>
              <w:ind w:left="444" w:hanging="140"/>
              <w:rPr>
                <w:szCs w:val="20"/>
                <w:lang w:eastAsia="id-ID"/>
              </w:rPr>
            </w:pPr>
            <w:r>
              <w:rPr>
                <w:szCs w:val="20"/>
                <w:lang w:eastAsia="id-ID"/>
              </w:rPr>
              <w:t xml:space="preserve">Sistem menampilkan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22"/>
              </w:numPr>
              <w:spacing w:after="0"/>
              <w:ind w:left="444" w:hanging="140"/>
              <w:rPr>
                <w:szCs w:val="20"/>
                <w:lang w:eastAsia="id-ID"/>
              </w:rPr>
            </w:pPr>
            <w:r>
              <w:rPr>
                <w:szCs w:val="20"/>
                <w:lang w:eastAsia="id-ID"/>
              </w:rPr>
              <w:t>Sistem menampilkan pesan ‘</w:t>
            </w:r>
            <w:r>
              <w:rPr>
                <w:i/>
                <w:szCs w:val="20"/>
                <w:lang w:eastAsia="id-ID"/>
              </w:rPr>
              <w:t>user</w:t>
            </w:r>
            <w:r>
              <w:rPr>
                <w:i/>
                <w:iCs/>
                <w:szCs w:val="20"/>
                <w:lang w:eastAsia="id-ID"/>
              </w:rPr>
              <w:t>name</w:t>
            </w:r>
            <w:r>
              <w:rPr>
                <w:szCs w:val="20"/>
                <w:lang w:eastAsia="id-ID"/>
              </w:rPr>
              <w:t xml:space="preserve"> atau </w:t>
            </w:r>
            <w:r>
              <w:rPr>
                <w:i/>
                <w:iCs/>
                <w:szCs w:val="20"/>
                <w:lang w:eastAsia="id-ID"/>
              </w:rPr>
              <w:t>password</w:t>
            </w:r>
            <w:r>
              <w:rPr>
                <w:szCs w:val="20"/>
                <w:lang w:eastAsia="id-ID"/>
              </w:rPr>
              <w:t xml:space="preserve"> salah’, jika user</w:t>
            </w:r>
            <w:r>
              <w:rPr>
                <w:i/>
                <w:iCs/>
                <w:szCs w:val="20"/>
                <w:lang w:eastAsia="id-ID"/>
              </w:rPr>
              <w:t>name</w:t>
            </w:r>
            <w:r>
              <w:rPr>
                <w:szCs w:val="20"/>
                <w:lang w:eastAsia="id-ID"/>
              </w:rPr>
              <w:t xml:space="preserve"> atau </w:t>
            </w:r>
            <w:r>
              <w:rPr>
                <w:i/>
                <w:iCs/>
                <w:szCs w:val="20"/>
                <w:lang w:eastAsia="id-ID"/>
              </w:rPr>
              <w:t>password</w:t>
            </w:r>
            <w:r>
              <w:rPr>
                <w:szCs w:val="20"/>
                <w:lang w:eastAsia="id-ID"/>
              </w:rPr>
              <w:t xml:space="preserve"> tidak cocok dengan </w:t>
            </w:r>
            <w:r>
              <w:rPr>
                <w:i/>
                <w:iCs/>
                <w:szCs w:val="20"/>
                <w:lang w:eastAsia="id-ID"/>
              </w:rPr>
              <w:t>database</w:t>
            </w:r>
            <w:r>
              <w:rPr>
                <w:szCs w:val="20"/>
                <w:lang w:eastAsia="id-ID"/>
              </w:rPr>
              <w:t xml:space="preserve">. </w:t>
            </w:r>
          </w:p>
          <w:p>
            <w:pPr>
              <w:pStyle w:val="3"/>
              <w:numPr>
                <w:ilvl w:val="6"/>
                <w:numId w:val="22"/>
              </w:numPr>
              <w:spacing w:after="0"/>
              <w:ind w:left="444" w:hanging="140"/>
              <w:rPr>
                <w:szCs w:val="20"/>
                <w:lang w:eastAsia="id-ID"/>
              </w:rPr>
            </w:pPr>
            <w:r>
              <w:rPr>
                <w:szCs w:val="20"/>
                <w:lang w:eastAsia="id-ID"/>
              </w:rPr>
              <w:t xml:space="preserve">Sistem menampilkan peringatan untuk mengisi, jika kolom </w:t>
            </w:r>
            <w:r>
              <w:rPr>
                <w:i/>
                <w:szCs w:val="20"/>
                <w:lang w:eastAsia="id-ID"/>
              </w:rPr>
              <w:t>user</w:t>
            </w:r>
            <w:r>
              <w:rPr>
                <w:i/>
                <w:iCs/>
                <w:szCs w:val="20"/>
                <w:lang w:eastAsia="id-ID"/>
              </w:rPr>
              <w:t>name</w:t>
            </w:r>
            <w:r>
              <w:rPr>
                <w:szCs w:val="20"/>
                <w:lang w:eastAsia="id-ID"/>
              </w:rPr>
              <w:t xml:space="preserve"> dan </w:t>
            </w:r>
            <w:r>
              <w:rPr>
                <w:i/>
                <w:iCs/>
                <w:szCs w:val="20"/>
                <w:lang w:eastAsia="id-ID"/>
              </w:rPr>
              <w:t>password</w:t>
            </w:r>
            <w:r>
              <w:rPr>
                <w:szCs w:val="20"/>
                <w:lang w:eastAsia="id-ID"/>
              </w:rPr>
              <w:t xml:space="preserve"> tidak diisi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Halaman </w:t>
            </w:r>
            <w:r>
              <w:rPr>
                <w:i/>
                <w:iCs/>
                <w:szCs w:val="20"/>
                <w:lang w:eastAsia="id-ID"/>
              </w:rPr>
              <w:t xml:space="preserve">dashboard </w:t>
            </w:r>
            <w:r>
              <w:rPr>
                <w:szCs w:val="20"/>
                <w:lang w:eastAsia="id-ID"/>
              </w:rPr>
              <w:t>ditampilkan berdasarkan pengguna</w:t>
            </w:r>
          </w:p>
        </w:tc>
      </w:tr>
    </w:tbl>
    <w:p>
      <w:pPr>
        <w:pStyle w:val="5"/>
      </w:pPr>
      <w:bookmarkStart w:id="82" w:name="_Toc25606"/>
      <w:r>
        <w:rPr>
          <w:i/>
          <w:iCs/>
        </w:rPr>
        <w:t>Use Case Scenario</w:t>
      </w:r>
      <w:r>
        <w:t xml:space="preserve"> Melihat Laporan Suku Cadang Rendah</w:t>
      </w:r>
      <w:bookmarkEnd w:id="82"/>
    </w:p>
    <w:p>
      <w:pPr>
        <w:pStyle w:val="3"/>
        <w:ind w:firstLine="450"/>
      </w:pPr>
      <w:r>
        <w:rPr>
          <w:iCs/>
        </w:rPr>
        <w:t>T</w:t>
      </w:r>
      <w:r>
        <w:rPr>
          <w:iCs/>
          <w:lang w:val="en-US"/>
        </w:rPr>
        <w:t xml:space="preserve">abel </w:t>
      </w:r>
      <w:r>
        <w:rPr>
          <w:rFonts w:hint="default"/>
          <w:iCs/>
          <w:lang w:val="id-ID"/>
        </w:rPr>
        <w:t>3</w:t>
      </w:r>
      <w:r>
        <w:rPr>
          <w:iCs/>
          <w:lang w:val="en-US"/>
        </w:rPr>
        <w:t>.</w:t>
      </w:r>
      <w:r>
        <w:rPr>
          <w:iCs/>
        </w:rPr>
        <w:t>5</w:t>
      </w:r>
      <w:r>
        <w:t xml:space="preserve"> memaparkan tentang</w:t>
      </w:r>
      <w:r>
        <w:rPr>
          <w:i/>
          <w:iCs/>
          <w:lang w:val="en-US"/>
        </w:rPr>
        <w:t xml:space="preserve"> use case scenario </w:t>
      </w:r>
      <w:r>
        <w:t xml:space="preserve">melihat laporan </w:t>
      </w:r>
      <w:r>
        <w:rPr>
          <w:rFonts w:cs="Calibri"/>
          <w:color w:val="000000"/>
          <w:szCs w:val="24"/>
          <w:shd w:val="clear" w:color="auto" w:fill="FFFFFF"/>
        </w:rPr>
        <w:t>suku cadang</w:t>
      </w:r>
      <w:r>
        <w:t xml:space="preserve"> rendah yang dilakukan </w:t>
      </w:r>
      <w:r>
        <w:rPr>
          <w:i/>
          <w:iCs/>
        </w:rPr>
        <w:t>manager</w:t>
      </w:r>
      <w:r>
        <w:t xml:space="preserve"> dan </w:t>
      </w:r>
      <w:r>
        <w:rPr>
          <w:i/>
          <w:iCs/>
        </w:rPr>
        <w:t>cashier</w:t>
      </w:r>
      <w:r>
        <w:t xml:space="preserve"> guna melihat suku cadang rendah</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5</w:t>
      </w:r>
      <w:r>
        <w:fldChar w:fldCharType="end"/>
      </w:r>
      <w:bookmarkStart w:id="83" w:name="_Toc30904"/>
      <w:r>
        <w:rPr>
          <w:i/>
          <w:iCs/>
          <w:lang w:val="en-US"/>
        </w:rPr>
        <w:t xml:space="preserve"> Use Case Scenario </w:t>
      </w:r>
      <w:r>
        <w:t>Melihat Laporan Suku Cadang Rendah</w:t>
      </w:r>
      <w:bookmarkEnd w:id="8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Melihat Laporan </w:t>
            </w:r>
            <w:r>
              <w:rPr>
                <w:rFonts w:cs="Calibri"/>
                <w:color w:val="000000"/>
                <w:szCs w:val="24"/>
                <w:shd w:val="clear" w:color="auto" w:fill="FFFFFF"/>
                <w:lang w:eastAsia="id-ID"/>
              </w:rPr>
              <w:t>Suku Cadang</w:t>
            </w:r>
            <w:r>
              <w:rPr>
                <w:szCs w:val="20"/>
                <w:lang w:eastAsia="id-ID"/>
              </w:rPr>
              <w:t xml:space="preserve">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Cs/>
                <w:szCs w:val="20"/>
                <w:lang w:eastAsia="id-ID"/>
              </w:rPr>
            </w:pPr>
            <w:r>
              <w:rPr>
                <w:iCs/>
                <w:szCs w:val="20"/>
                <w:lang w:eastAsia="id-ID"/>
              </w:rPr>
              <w:t>Objektif</w:t>
            </w:r>
          </w:p>
        </w:tc>
        <w:tc>
          <w:tcPr>
            <w:tcW w:w="6378" w:type="dxa"/>
          </w:tcPr>
          <w:p>
            <w:pPr>
              <w:pStyle w:val="3"/>
              <w:rPr>
                <w:szCs w:val="20"/>
                <w:lang w:eastAsia="id-ID"/>
              </w:rPr>
            </w:pPr>
            <w:r>
              <w:rPr>
                <w:szCs w:val="20"/>
                <w:lang w:eastAsia="id-ID"/>
              </w:rPr>
              <w:t xml:space="preserve">Menampilkan laporan </w:t>
            </w:r>
            <w:r>
              <w:rPr>
                <w:rFonts w:cs="Calibri"/>
                <w:color w:val="000000"/>
                <w:szCs w:val="24"/>
                <w:shd w:val="clear" w:color="auto" w:fill="FFFFFF"/>
                <w:lang w:eastAsia="id-ID"/>
              </w:rPr>
              <w:t>suku cadang</w:t>
            </w:r>
            <w:r>
              <w:rPr>
                <w:szCs w:val="20"/>
                <w:lang w:eastAsia="id-ID"/>
              </w:rPr>
              <w:t xml:space="preserve">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dan </w:t>
            </w: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40"/>
              <w:rPr>
                <w:szCs w:val="20"/>
                <w:lang w:eastAsia="id-ID"/>
              </w:rPr>
            </w:pPr>
            <w:r>
              <w:rPr>
                <w:szCs w:val="20"/>
                <w:lang w:eastAsia="id-ID"/>
              </w:rPr>
              <w:t>Aktor membuka halaman Laporan Stok Rendah</w:t>
            </w:r>
          </w:p>
          <w:p>
            <w:pPr>
              <w:pStyle w:val="3"/>
              <w:numPr>
                <w:ilvl w:val="6"/>
                <w:numId w:val="1"/>
              </w:numPr>
              <w:spacing w:after="0"/>
              <w:ind w:left="444" w:hanging="140"/>
              <w:rPr>
                <w:szCs w:val="20"/>
                <w:lang w:eastAsia="id-ID"/>
              </w:rPr>
            </w:pPr>
            <w:r>
              <w:rPr>
                <w:szCs w:val="20"/>
                <w:lang w:eastAsia="id-ID"/>
              </w:rPr>
              <w:t xml:space="preserve">Sistem menampilkan halaman Laporan Stok Rendah berupa tabel yang tersedia informasi tanggal pelaporan, nama suku cadang, </w:t>
            </w:r>
            <w:r>
              <w:rPr>
                <w:i/>
                <w:iCs/>
                <w:szCs w:val="20"/>
                <w:lang w:eastAsia="id-ID"/>
              </w:rPr>
              <w:t>supplier</w:t>
            </w:r>
            <w:r>
              <w:rPr>
                <w:szCs w:val="20"/>
                <w:lang w:eastAsia="id-ID"/>
              </w:rPr>
              <w:t>, jumlah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Halaman laporan stok rendah ditampilkan</w:t>
            </w:r>
          </w:p>
        </w:tc>
      </w:tr>
    </w:tbl>
    <w:p>
      <w:pPr>
        <w:pStyle w:val="5"/>
      </w:pPr>
      <w:bookmarkStart w:id="84" w:name="_Toc24116"/>
      <w:r>
        <w:rPr>
          <w:i/>
          <w:iCs/>
        </w:rPr>
        <w:t>Use Case Scenario</w:t>
      </w:r>
      <w:r>
        <w:t xml:space="preserve"> Membeli Suku Cadang</w:t>
      </w:r>
      <w:bookmarkEnd w:id="84"/>
    </w:p>
    <w:p>
      <w:pPr>
        <w:pStyle w:val="3"/>
        <w:ind w:firstLine="450"/>
      </w:pPr>
      <w:r>
        <w:rPr>
          <w:iCs/>
        </w:rPr>
        <w:t>T</w:t>
      </w:r>
      <w:r>
        <w:rPr>
          <w:iCs/>
          <w:lang w:val="en-US"/>
        </w:rPr>
        <w:t xml:space="preserve">abel </w:t>
      </w:r>
      <w:r>
        <w:rPr>
          <w:rFonts w:hint="default"/>
          <w:iCs/>
          <w:lang w:val="id-ID"/>
        </w:rPr>
        <w:t>3</w:t>
      </w:r>
      <w:r>
        <w:rPr>
          <w:iCs/>
          <w:lang w:val="en-US"/>
        </w:rPr>
        <w:t>.</w:t>
      </w:r>
      <w:r>
        <w:rPr>
          <w:iCs/>
        </w:rPr>
        <w:t>6</w:t>
      </w:r>
      <w:r>
        <w:t xml:space="preserve"> memaparkan tentang</w:t>
      </w:r>
      <w:r>
        <w:rPr>
          <w:i/>
          <w:iCs/>
          <w:lang w:val="en-US"/>
        </w:rPr>
        <w:t xml:space="preserve"> use case scenario</w:t>
      </w:r>
      <w:r>
        <w:t xml:space="preserve"> membeli </w:t>
      </w:r>
      <w:r>
        <w:rPr>
          <w:rFonts w:cs="Calibri"/>
          <w:color w:val="000000"/>
          <w:szCs w:val="24"/>
          <w:shd w:val="clear" w:color="auto" w:fill="FFFFFF"/>
        </w:rPr>
        <w:t xml:space="preserve">suku cadang yang dilakukan </w:t>
      </w:r>
      <w:r>
        <w:rPr>
          <w:rFonts w:cs="Calibri"/>
          <w:i/>
          <w:iCs/>
          <w:color w:val="000000"/>
          <w:szCs w:val="24"/>
          <w:shd w:val="clear" w:color="auto" w:fill="FFFFFF"/>
        </w:rPr>
        <w:t>manager</w:t>
      </w:r>
      <w:r>
        <w:rPr>
          <w:rFonts w:cs="Calibri"/>
          <w:color w:val="000000"/>
          <w:szCs w:val="24"/>
          <w:shd w:val="clear" w:color="auto" w:fill="FFFFFF"/>
        </w:rPr>
        <w:t xml:space="preserve"> guna membeli suku cadang.</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6</w:t>
      </w:r>
      <w:r>
        <w:fldChar w:fldCharType="end"/>
      </w:r>
      <w:bookmarkStart w:id="85" w:name="_Toc26525"/>
      <w:r>
        <w:rPr>
          <w:i/>
          <w:iCs/>
          <w:lang w:val="en-US"/>
        </w:rPr>
        <w:t xml:space="preserve"> Use Case Scenario </w:t>
      </w:r>
      <w:r>
        <w:t>Membeli Suku Cadang</w:t>
      </w:r>
      <w:bookmarkEnd w:id="8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Membeli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Membeli </w:t>
            </w:r>
            <w:r>
              <w:rPr>
                <w:rFonts w:cs="Calibri"/>
                <w:color w:val="000000"/>
                <w:szCs w:val="24"/>
                <w:shd w:val="clear" w:color="auto" w:fill="FFFFFF"/>
                <w:lang w:eastAsia="id-ID"/>
              </w:rPr>
              <w:t xml:space="preserve">suku cadang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9" w:hanging="142"/>
              <w:rPr>
                <w:szCs w:val="20"/>
                <w:lang w:eastAsia="id-ID"/>
              </w:rPr>
            </w:pPr>
            <w:r>
              <w:rPr>
                <w:szCs w:val="20"/>
                <w:lang w:eastAsia="id-ID"/>
              </w:rPr>
              <w:t xml:space="preserve">Aktor  membuka halaman Pembelian </w:t>
            </w:r>
            <w:r>
              <w:rPr>
                <w:rFonts w:cs="Calibri"/>
                <w:color w:val="000000"/>
                <w:szCs w:val="24"/>
                <w:shd w:val="clear" w:color="auto" w:fill="FFFFFF"/>
                <w:lang w:eastAsia="id-ID"/>
              </w:rPr>
              <w:t>suku cadang</w:t>
            </w:r>
          </w:p>
          <w:p>
            <w:pPr>
              <w:pStyle w:val="3"/>
              <w:numPr>
                <w:ilvl w:val="6"/>
                <w:numId w:val="1"/>
              </w:numPr>
              <w:spacing w:after="0"/>
              <w:ind w:left="449" w:hanging="142"/>
              <w:rPr>
                <w:szCs w:val="20"/>
                <w:lang w:eastAsia="id-ID"/>
              </w:rPr>
            </w:pPr>
            <w:r>
              <w:rPr>
                <w:szCs w:val="20"/>
                <w:lang w:eastAsia="id-ID"/>
              </w:rPr>
              <w:t xml:space="preserve">Sistem menampilkan halaman Riwayat Pembelian </w:t>
            </w:r>
            <w:r>
              <w:rPr>
                <w:rFonts w:cs="Calibri"/>
                <w:color w:val="000000"/>
                <w:szCs w:val="24"/>
                <w:shd w:val="clear" w:color="auto" w:fill="FFFFFF"/>
                <w:lang w:eastAsia="id-ID"/>
              </w:rPr>
              <w:t>suku cadang</w:t>
            </w:r>
            <w:r>
              <w:rPr>
                <w:szCs w:val="20"/>
                <w:lang w:eastAsia="id-ID"/>
              </w:rPr>
              <w:t xml:space="preserve"> berupa tabel yang tersedia informasi tanggal transaksi, nama </w:t>
            </w:r>
            <w:r>
              <w:rPr>
                <w:i/>
                <w:iCs/>
                <w:szCs w:val="20"/>
                <w:lang w:eastAsia="id-ID"/>
              </w:rPr>
              <w:t>supplier</w:t>
            </w:r>
            <w:r>
              <w:rPr>
                <w:szCs w:val="20"/>
                <w:lang w:eastAsia="id-ID"/>
              </w:rPr>
              <w:t xml:space="preserve">, total transaksi dan aksi. </w:t>
            </w:r>
          </w:p>
          <w:p>
            <w:pPr>
              <w:pStyle w:val="3"/>
              <w:numPr>
                <w:ilvl w:val="6"/>
                <w:numId w:val="1"/>
              </w:numPr>
              <w:spacing w:after="0"/>
              <w:ind w:left="449" w:hanging="142"/>
              <w:rPr>
                <w:szCs w:val="20"/>
                <w:lang w:eastAsia="id-ID"/>
              </w:rPr>
            </w:pPr>
            <w:r>
              <w:rPr>
                <w:szCs w:val="20"/>
                <w:lang w:eastAsia="id-ID"/>
              </w:rPr>
              <w:t xml:space="preserve">Aktor  menekan tombol tambah </w:t>
            </w:r>
          </w:p>
          <w:p>
            <w:pPr>
              <w:pStyle w:val="3"/>
              <w:numPr>
                <w:ilvl w:val="6"/>
                <w:numId w:val="1"/>
              </w:numPr>
              <w:spacing w:after="0"/>
              <w:ind w:left="449" w:hanging="142"/>
              <w:rPr>
                <w:szCs w:val="20"/>
                <w:lang w:eastAsia="id-ID"/>
              </w:rPr>
            </w:pPr>
            <w:r>
              <w:rPr>
                <w:szCs w:val="20"/>
                <w:lang w:eastAsia="id-ID"/>
              </w:rPr>
              <w:t xml:space="preserve">Aktor membuka halaman Pembelian </w:t>
            </w:r>
            <w:r>
              <w:rPr>
                <w:rFonts w:cs="Calibri"/>
                <w:color w:val="000000"/>
                <w:szCs w:val="24"/>
                <w:shd w:val="clear" w:color="auto" w:fill="FFFFFF"/>
                <w:lang w:eastAsia="id-ID"/>
              </w:rPr>
              <w:t>suku cadang</w:t>
            </w:r>
          </w:p>
          <w:p>
            <w:pPr>
              <w:pStyle w:val="3"/>
              <w:numPr>
                <w:ilvl w:val="6"/>
                <w:numId w:val="1"/>
              </w:numPr>
              <w:spacing w:after="0"/>
              <w:ind w:left="449" w:hanging="142"/>
              <w:rPr>
                <w:szCs w:val="20"/>
                <w:lang w:eastAsia="id-ID"/>
              </w:rPr>
            </w:pPr>
            <w:r>
              <w:rPr>
                <w:szCs w:val="20"/>
                <w:lang w:eastAsia="id-ID"/>
              </w:rPr>
              <w:t xml:space="preserve">Sistem menampilkan </w:t>
            </w:r>
            <w:r>
              <w:rPr>
                <w:i/>
                <w:szCs w:val="20"/>
                <w:lang w:eastAsia="id-ID"/>
              </w:rPr>
              <w:t>form</w:t>
            </w:r>
            <w:r>
              <w:rPr>
                <w:szCs w:val="20"/>
                <w:lang w:eastAsia="id-ID"/>
              </w:rPr>
              <w:t xml:space="preserve"> pembelian </w:t>
            </w:r>
            <w:r>
              <w:rPr>
                <w:rFonts w:cs="Calibri"/>
                <w:color w:val="000000"/>
                <w:szCs w:val="24"/>
                <w:shd w:val="clear" w:color="auto" w:fill="FFFFFF"/>
                <w:lang w:eastAsia="id-ID"/>
              </w:rPr>
              <w:t>suku cadang</w:t>
            </w:r>
            <w:r>
              <w:rPr>
                <w:szCs w:val="20"/>
                <w:lang w:eastAsia="id-ID"/>
              </w:rPr>
              <w:t xml:space="preserve"> yang tersedia yaitu </w:t>
            </w:r>
            <w:r>
              <w:rPr>
                <w:i/>
                <w:iCs/>
                <w:szCs w:val="20"/>
                <w:lang w:eastAsia="id-ID"/>
              </w:rPr>
              <w:t>supplier</w:t>
            </w:r>
            <w:r>
              <w:rPr>
                <w:szCs w:val="20"/>
                <w:lang w:eastAsia="id-ID"/>
              </w:rPr>
              <w:t>, nama suku cadang, kategori, jumlah, satuan, harga beli, harga jual, foto suku cadang, dan tombol tambah</w:t>
            </w:r>
          </w:p>
          <w:p>
            <w:pPr>
              <w:pStyle w:val="3"/>
              <w:numPr>
                <w:ilvl w:val="6"/>
                <w:numId w:val="1"/>
              </w:numPr>
              <w:spacing w:after="0"/>
              <w:ind w:left="449" w:hanging="142"/>
              <w:rPr>
                <w:szCs w:val="20"/>
                <w:lang w:eastAsia="id-ID"/>
              </w:rPr>
            </w:pPr>
            <w:r>
              <w:rPr>
                <w:szCs w:val="20"/>
                <w:lang w:eastAsia="id-ID"/>
              </w:rPr>
              <w:t xml:space="preserve">Aktor mengisi data pada </w:t>
            </w:r>
            <w:r>
              <w:rPr>
                <w:i/>
                <w:szCs w:val="20"/>
                <w:lang w:eastAsia="id-ID"/>
              </w:rPr>
              <w:t>form</w:t>
            </w:r>
            <w:r>
              <w:rPr>
                <w:szCs w:val="20"/>
                <w:lang w:eastAsia="id-ID"/>
              </w:rPr>
              <w:t xml:space="preserve"> pembelian suku cadang dengan lengkap dan meminta sistem untuk memproses</w:t>
            </w:r>
          </w:p>
          <w:p>
            <w:pPr>
              <w:pStyle w:val="3"/>
              <w:numPr>
                <w:ilvl w:val="6"/>
                <w:numId w:val="1"/>
              </w:numPr>
              <w:spacing w:after="0"/>
              <w:ind w:left="449" w:hanging="142"/>
              <w:rPr>
                <w:szCs w:val="20"/>
                <w:lang w:eastAsia="id-ID"/>
              </w:rPr>
            </w:pPr>
            <w:r>
              <w:rPr>
                <w:szCs w:val="20"/>
                <w:lang w:eastAsia="id-ID"/>
              </w:rPr>
              <w:t>Sistem menambahkan suku cadang ke dalam daftar pembelian</w:t>
            </w:r>
          </w:p>
          <w:p>
            <w:pPr>
              <w:pStyle w:val="3"/>
              <w:numPr>
                <w:ilvl w:val="6"/>
                <w:numId w:val="1"/>
              </w:numPr>
              <w:spacing w:after="0"/>
              <w:ind w:left="449" w:hanging="142"/>
              <w:rPr>
                <w:szCs w:val="20"/>
                <w:lang w:eastAsia="id-ID"/>
              </w:rPr>
            </w:pPr>
            <w:r>
              <w:rPr>
                <w:szCs w:val="20"/>
                <w:lang w:eastAsia="id-ID"/>
              </w:rPr>
              <w:t>Aktor mengisi data nota pembayaran</w:t>
            </w:r>
          </w:p>
          <w:p>
            <w:pPr>
              <w:pStyle w:val="3"/>
              <w:numPr>
                <w:ilvl w:val="6"/>
                <w:numId w:val="1"/>
              </w:numPr>
              <w:spacing w:after="0"/>
              <w:ind w:left="449" w:hanging="142"/>
              <w:rPr>
                <w:szCs w:val="20"/>
                <w:lang w:eastAsia="id-ID"/>
              </w:rPr>
            </w:pPr>
            <w:r>
              <w:rPr>
                <w:szCs w:val="20"/>
                <w:lang w:eastAsia="id-ID"/>
              </w:rPr>
              <w:t xml:space="preserve">Sistem menampilkan pesan data telah ditambahkan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23"/>
              </w:numPr>
              <w:spacing w:after="0"/>
              <w:ind w:left="444"/>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Menambah pembelian suku cadang dan terdapat pesan “pembelian berhasil ditambahkan” pada halaman pembelian suku cadang</w:t>
            </w:r>
          </w:p>
        </w:tc>
      </w:tr>
    </w:tbl>
    <w:p>
      <w:pPr>
        <w:pStyle w:val="5"/>
      </w:pPr>
      <w:bookmarkStart w:id="86" w:name="_Toc6635"/>
      <w:r>
        <w:rPr>
          <w:i/>
          <w:iCs/>
        </w:rPr>
        <w:t>Use Case Scenario</w:t>
      </w:r>
      <w:r>
        <w:t xml:space="preserve"> Melihat Suku Cadang</w:t>
      </w:r>
      <w:bookmarkEnd w:id="86"/>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7 </w:t>
      </w:r>
      <w:r>
        <w:t>memaparkan</w:t>
      </w:r>
      <w:r>
        <w:rPr>
          <w:iCs/>
        </w:rPr>
        <w:t xml:space="preserve"> </w:t>
      </w:r>
      <w:r>
        <w:rPr>
          <w:i/>
        </w:rPr>
        <w:t>use case scenario</w:t>
      </w:r>
      <w:r>
        <w:rPr>
          <w:iCs/>
        </w:rPr>
        <w:t xml:space="preserve"> </w:t>
      </w:r>
      <w:r>
        <w:t xml:space="preserve">melihat </w:t>
      </w:r>
      <w:r>
        <w:rPr>
          <w:rFonts w:cs="Calibri"/>
          <w:color w:val="000000"/>
          <w:szCs w:val="24"/>
          <w:shd w:val="clear" w:color="auto" w:fill="FFFFFF"/>
        </w:rPr>
        <w:t xml:space="preserve">suku cadang yang dilakukan </w:t>
      </w:r>
      <w:r>
        <w:rPr>
          <w:rFonts w:cs="Calibri"/>
          <w:i/>
          <w:iCs/>
          <w:color w:val="000000"/>
          <w:szCs w:val="24"/>
          <w:shd w:val="clear" w:color="auto" w:fill="FFFFFF"/>
        </w:rPr>
        <w:t>manager</w:t>
      </w:r>
      <w:r>
        <w:rPr>
          <w:rFonts w:cs="Calibri"/>
          <w:color w:val="000000"/>
          <w:szCs w:val="24"/>
          <w:shd w:val="clear" w:color="auto" w:fill="FFFFFF"/>
        </w:rPr>
        <w:t xml:space="preserve"> dan </w:t>
      </w:r>
      <w:r>
        <w:rPr>
          <w:rFonts w:cs="Calibri"/>
          <w:i/>
          <w:iCs/>
          <w:color w:val="000000"/>
          <w:szCs w:val="24"/>
          <w:shd w:val="clear" w:color="auto" w:fill="FFFFFF"/>
        </w:rPr>
        <w:t>cashier</w:t>
      </w:r>
      <w:r>
        <w:rPr>
          <w:rFonts w:cs="Calibri"/>
          <w:color w:val="000000"/>
          <w:szCs w:val="24"/>
          <w:shd w:val="clear" w:color="auto" w:fill="FFFFFF"/>
        </w:rPr>
        <w:t xml:space="preserve"> guna melihat stok suku cadang</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7</w:t>
      </w:r>
      <w:r>
        <w:fldChar w:fldCharType="end"/>
      </w:r>
      <w:bookmarkStart w:id="87" w:name="_Toc21457"/>
      <w:r>
        <w:rPr>
          <w:i/>
          <w:iCs/>
          <w:lang w:val="en-US"/>
        </w:rPr>
        <w:t xml:space="preserve"> Use Case Scenario </w:t>
      </w:r>
      <w:r>
        <w:t>Melihat Suku Cadang</w:t>
      </w:r>
      <w:bookmarkEnd w:id="8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Melihat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Melihat stok </w:t>
            </w:r>
            <w:r>
              <w:rPr>
                <w:rFonts w:cs="Calibri"/>
                <w:color w:val="000000"/>
                <w:szCs w:val="24"/>
                <w:shd w:val="clear" w:color="auto" w:fill="FFFFFF"/>
                <w:lang w:eastAsia="id-ID"/>
              </w:rPr>
              <w:t xml:space="preserve">suku cadang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dan </w:t>
            </w: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278"/>
              <w:rPr>
                <w:szCs w:val="20"/>
                <w:lang w:eastAsia="id-ID"/>
              </w:rPr>
            </w:pPr>
            <w:r>
              <w:rPr>
                <w:szCs w:val="20"/>
                <w:lang w:eastAsia="id-ID"/>
              </w:rPr>
              <w:t xml:space="preserve">Aktor memilih </w:t>
            </w:r>
            <w:r>
              <w:rPr>
                <w:i/>
                <w:iCs/>
                <w:szCs w:val="20"/>
                <w:lang w:eastAsia="id-ID"/>
              </w:rPr>
              <w:t>navbar</w:t>
            </w:r>
            <w:r>
              <w:rPr>
                <w:szCs w:val="20"/>
                <w:lang w:eastAsia="id-ID"/>
              </w:rPr>
              <w:t xml:space="preserve"> </w:t>
            </w:r>
            <w:r>
              <w:rPr>
                <w:rFonts w:cs="Calibri"/>
                <w:color w:val="000000"/>
                <w:szCs w:val="24"/>
                <w:shd w:val="clear" w:color="auto" w:fill="FFFFFF"/>
                <w:lang w:eastAsia="id-ID"/>
              </w:rPr>
              <w:t>suku cadang</w:t>
            </w:r>
          </w:p>
          <w:p>
            <w:pPr>
              <w:pStyle w:val="3"/>
              <w:numPr>
                <w:ilvl w:val="6"/>
                <w:numId w:val="1"/>
              </w:numPr>
              <w:spacing w:after="0"/>
              <w:ind w:left="444" w:hanging="278"/>
              <w:rPr>
                <w:szCs w:val="20"/>
                <w:lang w:eastAsia="id-ID"/>
              </w:rPr>
            </w:pPr>
            <w:r>
              <w:rPr>
                <w:rFonts w:cs="Calibri"/>
                <w:color w:val="000000"/>
                <w:szCs w:val="24"/>
                <w:shd w:val="clear" w:color="auto" w:fill="FFFFFF"/>
                <w:lang w:eastAsia="id-ID"/>
              </w:rPr>
              <w:t>Sistem menampilkan halaman stok suku cadang</w:t>
            </w:r>
            <w:r>
              <w:rPr>
                <w:szCs w:val="20"/>
                <w:lang w:eastAsia="id-ID"/>
              </w:rPr>
              <w:t xml:space="preserve"> berupa tabel yang tersedia informasi nama suku cadang, harga jual, jumlah barang dan aksi.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Menampilkan stok suku cadang</w:t>
            </w:r>
          </w:p>
        </w:tc>
      </w:tr>
    </w:tbl>
    <w:p>
      <w:pPr>
        <w:pStyle w:val="5"/>
      </w:pPr>
      <w:bookmarkStart w:id="88" w:name="_Toc16626"/>
      <w:r>
        <w:rPr>
          <w:i/>
          <w:iCs/>
        </w:rPr>
        <w:t>Use Case Scenario</w:t>
      </w:r>
      <w:r>
        <w:t xml:space="preserve"> Mengubah Suku Cadang</w:t>
      </w:r>
      <w:bookmarkEnd w:id="88"/>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8 </w:t>
      </w:r>
      <w:r>
        <w:t>memaparkan</w:t>
      </w:r>
      <w:r>
        <w:rPr>
          <w:iCs/>
        </w:rPr>
        <w:t xml:space="preserve"> </w:t>
      </w:r>
      <w:r>
        <w:rPr>
          <w:i/>
          <w:iCs/>
          <w:lang w:val="en-US"/>
        </w:rPr>
        <w:t xml:space="preserve">use case scenario </w:t>
      </w:r>
      <w:r>
        <w:t xml:space="preserve">mengubah </w:t>
      </w:r>
      <w:r>
        <w:rPr>
          <w:rFonts w:cs="Calibri"/>
          <w:color w:val="000000"/>
          <w:szCs w:val="24"/>
          <w:shd w:val="clear" w:color="auto" w:fill="FFFFFF"/>
        </w:rPr>
        <w:t xml:space="preserve">suku cadang yang dilakukan </w:t>
      </w:r>
      <w:r>
        <w:rPr>
          <w:rFonts w:cs="Calibri"/>
          <w:i/>
          <w:iCs/>
          <w:color w:val="000000"/>
          <w:szCs w:val="24"/>
          <w:shd w:val="clear" w:color="auto" w:fill="FFFFFF"/>
        </w:rPr>
        <w:t>manager</w:t>
      </w:r>
      <w:r>
        <w:rPr>
          <w:rFonts w:cs="Calibri"/>
          <w:color w:val="000000"/>
          <w:szCs w:val="24"/>
          <w:shd w:val="clear" w:color="auto" w:fill="FFFFFF"/>
        </w:rPr>
        <w:t xml:space="preserve"> guna mengubah detail dari suku cadang</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8</w:t>
      </w:r>
      <w:r>
        <w:fldChar w:fldCharType="end"/>
      </w:r>
      <w:bookmarkStart w:id="89" w:name="_Toc3439"/>
      <w:r>
        <w:rPr>
          <w:i/>
          <w:iCs/>
          <w:lang w:val="en-US"/>
        </w:rPr>
        <w:t xml:space="preserve"> Use Case Scenario </w:t>
      </w:r>
      <w:r>
        <w:t>Mengubah Suku Cadang</w:t>
      </w:r>
      <w:bookmarkEnd w:id="8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Mengubah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Mengubah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 xml:space="preserve">edit </w:t>
            </w:r>
            <w:r>
              <w:rPr>
                <w:szCs w:val="20"/>
                <w:lang w:eastAsia="id-ID"/>
              </w:rPr>
              <w:t xml:space="preserve">pada </w:t>
            </w:r>
            <w:r>
              <w:rPr>
                <w:rFonts w:cs="Calibri"/>
                <w:color w:val="000000"/>
                <w:szCs w:val="24"/>
                <w:shd w:val="clear" w:color="auto" w:fill="FFFFFF"/>
                <w:lang w:eastAsia="id-ID"/>
              </w:rPr>
              <w:t>suku cadang</w:t>
            </w:r>
            <w:r>
              <w:rPr>
                <w:szCs w:val="20"/>
                <w:lang w:eastAsia="id-ID"/>
              </w:rPr>
              <w:t xml:space="preserve"> yang dipilih</w:t>
            </w:r>
          </w:p>
          <w:p>
            <w:pPr>
              <w:pStyle w:val="3"/>
              <w:numPr>
                <w:ilvl w:val="6"/>
                <w:numId w:val="1"/>
              </w:numPr>
              <w:spacing w:after="0"/>
              <w:ind w:left="444" w:hanging="137"/>
              <w:rPr>
                <w:szCs w:val="20"/>
                <w:lang w:eastAsia="id-ID"/>
              </w:rPr>
            </w:pPr>
            <w:r>
              <w:rPr>
                <w:szCs w:val="20"/>
                <w:lang w:eastAsia="id-ID"/>
              </w:rPr>
              <w:t xml:space="preserve">Sistem menampilkan </w:t>
            </w:r>
            <w:r>
              <w:rPr>
                <w:i/>
                <w:szCs w:val="20"/>
                <w:lang w:eastAsia="id-ID"/>
              </w:rPr>
              <w:t>form</w:t>
            </w:r>
            <w:r>
              <w:rPr>
                <w:szCs w:val="20"/>
                <w:lang w:eastAsia="id-ID"/>
              </w:rPr>
              <w:t xml:space="preserve"> edit </w:t>
            </w:r>
            <w:r>
              <w:rPr>
                <w:rFonts w:cs="Calibri"/>
                <w:color w:val="000000"/>
                <w:szCs w:val="24"/>
                <w:shd w:val="clear" w:color="auto" w:fill="FFFFFF"/>
                <w:lang w:eastAsia="id-ID"/>
              </w:rPr>
              <w:t>suku cadang</w:t>
            </w:r>
            <w:r>
              <w:rPr>
                <w:szCs w:val="20"/>
                <w:lang w:eastAsia="id-ID"/>
              </w:rPr>
              <w:t xml:space="preserve"> yang tersedia yaitu nama </w:t>
            </w:r>
            <w:r>
              <w:rPr>
                <w:rFonts w:cs="Calibri"/>
                <w:color w:val="000000"/>
                <w:szCs w:val="24"/>
                <w:shd w:val="clear" w:color="auto" w:fill="FFFFFF"/>
                <w:lang w:eastAsia="id-ID"/>
              </w:rPr>
              <w:t>suku cadang</w:t>
            </w:r>
            <w:r>
              <w:rPr>
                <w:szCs w:val="20"/>
                <w:lang w:eastAsia="id-ID"/>
              </w:rPr>
              <w:t>, kategori, jumlah, unit, harga beli, harga jual dan tombol submit</w:t>
            </w:r>
          </w:p>
          <w:p>
            <w:pPr>
              <w:pStyle w:val="3"/>
              <w:numPr>
                <w:ilvl w:val="6"/>
                <w:numId w:val="1"/>
              </w:numPr>
              <w:spacing w:after="0"/>
              <w:ind w:left="444" w:hanging="137"/>
              <w:rPr>
                <w:szCs w:val="20"/>
                <w:lang w:eastAsia="id-ID"/>
              </w:rPr>
            </w:pPr>
            <w:r>
              <w:rPr>
                <w:szCs w:val="20"/>
                <w:lang w:eastAsia="id-ID"/>
              </w:rPr>
              <w:t xml:space="preserve">Aktor mengisi </w:t>
            </w:r>
            <w:r>
              <w:rPr>
                <w:i/>
                <w:szCs w:val="20"/>
                <w:lang w:eastAsia="id-ID"/>
              </w:rPr>
              <w:t>form</w:t>
            </w:r>
            <w:r>
              <w:rPr>
                <w:szCs w:val="20"/>
                <w:lang w:eastAsia="id-ID"/>
              </w:rPr>
              <w:t xml:space="preserve"> mengubah suku cadang dengan lengkap dan meminta sistem untuk memproses</w:t>
            </w:r>
          </w:p>
          <w:p>
            <w:pPr>
              <w:pStyle w:val="3"/>
              <w:numPr>
                <w:ilvl w:val="6"/>
                <w:numId w:val="1"/>
              </w:numPr>
              <w:spacing w:after="0"/>
              <w:ind w:left="444" w:hanging="137"/>
              <w:rPr>
                <w:szCs w:val="20"/>
                <w:lang w:eastAsia="id-ID"/>
              </w:rPr>
            </w:pPr>
            <w:r>
              <w:rPr>
                <w:szCs w:val="20"/>
                <w:lang w:eastAsia="id-ID"/>
              </w:rPr>
              <w:t>Sistem menampilkan pesan data telah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Mengubah suku cadang dan menyimpan ke dalam </w:t>
            </w:r>
            <w:r>
              <w:rPr>
                <w:i/>
                <w:iCs/>
                <w:szCs w:val="20"/>
                <w:lang w:eastAsia="id-ID"/>
              </w:rPr>
              <w:t>database</w:t>
            </w:r>
          </w:p>
        </w:tc>
      </w:tr>
    </w:tbl>
    <w:p>
      <w:pPr>
        <w:pStyle w:val="5"/>
      </w:pPr>
      <w:bookmarkStart w:id="90" w:name="_Toc29321"/>
      <w:r>
        <w:rPr>
          <w:i/>
          <w:iCs/>
        </w:rPr>
        <w:t>Use Case Scenario</w:t>
      </w:r>
      <w:r>
        <w:t xml:space="preserve"> Menghapus Suku Cadang</w:t>
      </w:r>
      <w:bookmarkEnd w:id="90"/>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9 </w:t>
      </w:r>
      <w:r>
        <w:t>memaparkan</w:t>
      </w:r>
      <w:r>
        <w:rPr>
          <w:iCs/>
        </w:rPr>
        <w:t xml:space="preserve"> </w:t>
      </w:r>
      <w:r>
        <w:rPr>
          <w:i/>
          <w:iCs/>
          <w:lang w:val="en-US"/>
        </w:rPr>
        <w:t xml:space="preserve">use case scenario </w:t>
      </w:r>
      <w:r>
        <w:t xml:space="preserve">menghapus </w:t>
      </w:r>
      <w:r>
        <w:rPr>
          <w:rFonts w:cs="Calibri"/>
          <w:color w:val="000000"/>
          <w:szCs w:val="24"/>
          <w:shd w:val="clear" w:color="auto" w:fill="FFFFFF"/>
        </w:rPr>
        <w:t>suku cadang yang dilakukan manager guna menghapus suku cadang yang sudah ada</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9</w:t>
      </w:r>
      <w:r>
        <w:fldChar w:fldCharType="end"/>
      </w:r>
      <w:bookmarkStart w:id="91" w:name="_Toc13991"/>
      <w:r>
        <w:rPr>
          <w:i/>
          <w:iCs/>
          <w:lang w:val="en-US"/>
        </w:rPr>
        <w:t xml:space="preserve"> Use Case Scenario </w:t>
      </w:r>
      <w:r>
        <w:t>Menghapus Suku Cadang</w:t>
      </w:r>
      <w:bookmarkEnd w:id="9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Menghapus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Menghapus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delete</w:t>
            </w:r>
            <w:r>
              <w:rPr>
                <w:szCs w:val="20"/>
                <w:lang w:eastAsia="id-ID"/>
              </w:rPr>
              <w:t xml:space="preserve"> pada </w:t>
            </w:r>
            <w:r>
              <w:rPr>
                <w:rFonts w:cs="Calibri"/>
                <w:color w:val="000000"/>
                <w:szCs w:val="24"/>
                <w:shd w:val="clear" w:color="auto" w:fill="FFFFFF"/>
                <w:lang w:eastAsia="id-ID"/>
              </w:rPr>
              <w:t>suku cadang</w:t>
            </w:r>
            <w:r>
              <w:rPr>
                <w:szCs w:val="20"/>
                <w:lang w:eastAsia="id-ID"/>
              </w:rPr>
              <w:t xml:space="preserve"> yang dipilih</w:t>
            </w:r>
          </w:p>
          <w:p>
            <w:pPr>
              <w:pStyle w:val="3"/>
              <w:numPr>
                <w:ilvl w:val="6"/>
                <w:numId w:val="1"/>
              </w:numPr>
              <w:spacing w:after="0"/>
              <w:ind w:left="444" w:hanging="137"/>
              <w:rPr>
                <w:szCs w:val="20"/>
                <w:lang w:eastAsia="id-ID"/>
              </w:rPr>
            </w:pPr>
            <w:r>
              <w:rPr>
                <w:szCs w:val="20"/>
                <w:lang w:eastAsia="id-ID"/>
              </w:rPr>
              <w:t>Sistem menampilkan konfirmasi yaitu “Apakah Anda yakin ingin menghapus data ini?”</w:t>
            </w:r>
          </w:p>
          <w:p>
            <w:pPr>
              <w:pStyle w:val="3"/>
              <w:numPr>
                <w:ilvl w:val="6"/>
                <w:numId w:val="1"/>
              </w:numPr>
              <w:spacing w:after="0"/>
              <w:ind w:left="444" w:hanging="137"/>
              <w:rPr>
                <w:szCs w:val="20"/>
                <w:lang w:eastAsia="id-ID"/>
              </w:rPr>
            </w:pPr>
            <w:r>
              <w:rPr>
                <w:szCs w:val="20"/>
                <w:lang w:eastAsia="id-ID"/>
              </w:rPr>
              <w:t>Aktor  menekan tombol ok dan meminta sistem untuk memproses</w:t>
            </w:r>
          </w:p>
          <w:p>
            <w:pPr>
              <w:pStyle w:val="3"/>
              <w:numPr>
                <w:ilvl w:val="6"/>
                <w:numId w:val="1"/>
              </w:numPr>
              <w:spacing w:after="0"/>
              <w:ind w:left="444" w:hanging="137"/>
              <w:rPr>
                <w:szCs w:val="20"/>
                <w:lang w:eastAsia="id-ID"/>
              </w:rPr>
            </w:pPr>
            <w:r>
              <w:rPr>
                <w:szCs w:val="20"/>
                <w:lang w:eastAsia="id-ID"/>
              </w:rPr>
              <w:t>Sistem menampilkan pesan data telah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3"/>
                <w:numId w:val="24"/>
              </w:numPr>
              <w:spacing w:after="0"/>
              <w:ind w:left="444"/>
              <w:rPr>
                <w:szCs w:val="20"/>
                <w:lang w:eastAsia="id-ID"/>
              </w:rPr>
            </w:pPr>
            <w:r>
              <w:rPr>
                <w:szCs w:val="20"/>
                <w:lang w:eastAsia="id-ID"/>
              </w:rPr>
              <w:t xml:space="preserve">Aktor menekan tombol batal dan </w:t>
            </w:r>
            <w:r>
              <w:rPr>
                <w:rFonts w:cs="Calibri"/>
                <w:color w:val="000000"/>
                <w:szCs w:val="24"/>
                <w:shd w:val="clear" w:color="auto" w:fill="FFFFFF"/>
                <w:lang w:eastAsia="id-ID"/>
              </w:rPr>
              <w:t>suku cadang</w:t>
            </w:r>
            <w:r>
              <w:rPr>
                <w:szCs w:val="20"/>
                <w:lang w:eastAsia="id-ID"/>
              </w:rPr>
              <w:t xml:space="preserve">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Menghapus suku cadang dan terdapat pesan “suku cadang berhasil dihapus” pada halaman suku cadang</w:t>
            </w:r>
          </w:p>
        </w:tc>
      </w:tr>
    </w:tbl>
    <w:p>
      <w:pPr>
        <w:pStyle w:val="5"/>
      </w:pPr>
      <w:bookmarkStart w:id="92" w:name="_Toc2606"/>
      <w:r>
        <w:rPr>
          <w:i/>
          <w:iCs/>
        </w:rPr>
        <w:t>Use Case Scenario</w:t>
      </w:r>
      <w:r>
        <w:t xml:space="preserve"> Melihat Servis</w:t>
      </w:r>
      <w:bookmarkEnd w:id="92"/>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10 </w:t>
      </w:r>
      <w:r>
        <w:t>memaparkan</w:t>
      </w:r>
      <w:r>
        <w:rPr>
          <w:iCs/>
        </w:rPr>
        <w:t xml:space="preserve"> </w:t>
      </w:r>
      <w:r>
        <w:rPr>
          <w:i/>
          <w:iCs/>
          <w:lang w:val="en-US"/>
        </w:rPr>
        <w:t xml:space="preserve">use case scenario </w:t>
      </w:r>
      <w:r>
        <w:t xml:space="preserve">melihat </w:t>
      </w:r>
      <w:r>
        <w:rPr>
          <w:iCs/>
          <w:szCs w:val="28"/>
        </w:rPr>
        <w:t xml:space="preserve">servis yang dilakukan oleh </w:t>
      </w:r>
      <w:r>
        <w:rPr>
          <w:i/>
          <w:szCs w:val="28"/>
        </w:rPr>
        <w:t>manager</w:t>
      </w:r>
      <w:r>
        <w:rPr>
          <w:iCs/>
          <w:szCs w:val="28"/>
        </w:rPr>
        <w:t xml:space="preserve"> dan </w:t>
      </w:r>
      <w:r>
        <w:rPr>
          <w:i/>
          <w:szCs w:val="28"/>
        </w:rPr>
        <w:t xml:space="preserve">cashier </w:t>
      </w:r>
      <w:r>
        <w:rPr>
          <w:iCs/>
          <w:szCs w:val="28"/>
        </w:rPr>
        <w:t>guna melihat daftar servis</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10</w:t>
      </w:r>
      <w:r>
        <w:fldChar w:fldCharType="end"/>
      </w:r>
      <w:bookmarkStart w:id="93" w:name="_Toc32242"/>
      <w:r>
        <w:rPr>
          <w:i/>
          <w:iCs/>
          <w:lang w:val="en-US"/>
        </w:rPr>
        <w:t xml:space="preserve"> Use Case Scenario </w:t>
      </w:r>
      <w:r>
        <w:t>Melihat Servis</w:t>
      </w:r>
      <w:bookmarkEnd w:id="9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Melihat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Menampilkan servis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i/>
                <w:iCs/>
                <w:szCs w:val="20"/>
                <w:lang w:eastAsia="id-ID"/>
              </w:rPr>
            </w:pPr>
            <w:r>
              <w:rPr>
                <w:i/>
                <w:iCs/>
                <w:szCs w:val="26"/>
                <w:lang w:eastAsia="id-ID"/>
              </w:rPr>
              <w:t>manager</w:t>
            </w:r>
            <w:r>
              <w:rPr>
                <w:szCs w:val="20"/>
                <w:lang w:eastAsia="id-ID"/>
              </w:rPr>
              <w:t xml:space="preserve"> dan </w:t>
            </w: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membuka halaman </w:t>
            </w:r>
            <w:r>
              <w:rPr>
                <w:iCs/>
                <w:szCs w:val="28"/>
                <w:lang w:eastAsia="id-ID"/>
              </w:rPr>
              <w:t>servis</w:t>
            </w:r>
          </w:p>
          <w:p>
            <w:pPr>
              <w:pStyle w:val="3"/>
              <w:numPr>
                <w:ilvl w:val="6"/>
                <w:numId w:val="1"/>
              </w:numPr>
              <w:spacing w:after="0"/>
              <w:ind w:left="444" w:hanging="137"/>
              <w:rPr>
                <w:szCs w:val="20"/>
                <w:lang w:eastAsia="id-ID"/>
              </w:rPr>
            </w:pPr>
            <w:r>
              <w:rPr>
                <w:szCs w:val="20"/>
                <w:lang w:eastAsia="id-ID"/>
              </w:rPr>
              <w:t xml:space="preserve">Sistem menampilkan halaman Daftar </w:t>
            </w:r>
            <w:r>
              <w:rPr>
                <w:iCs/>
                <w:szCs w:val="28"/>
                <w:lang w:eastAsia="id-ID"/>
              </w:rPr>
              <w:t>servis</w:t>
            </w:r>
            <w:r>
              <w:rPr>
                <w:szCs w:val="20"/>
                <w:lang w:eastAsia="id-ID"/>
              </w:rPr>
              <w:t xml:space="preserve"> berupa tabel yang tersedia informasi nama </w:t>
            </w:r>
            <w:r>
              <w:rPr>
                <w:iCs/>
                <w:szCs w:val="28"/>
                <w:lang w:eastAsia="id-ID"/>
              </w:rPr>
              <w:t>servis</w:t>
            </w:r>
            <w:r>
              <w:rPr>
                <w:szCs w:val="20"/>
                <w:lang w:eastAsia="id-ID"/>
              </w:rPr>
              <w:t xml:space="preserve">, harga </w:t>
            </w:r>
            <w:r>
              <w:rPr>
                <w:iCs/>
                <w:szCs w:val="28"/>
                <w:lang w:eastAsia="id-ID"/>
              </w:rPr>
              <w:t>servis</w:t>
            </w:r>
            <w:r>
              <w:rPr>
                <w:szCs w:val="20"/>
                <w:lang w:eastAsia="id-ID"/>
              </w:rPr>
              <w:t xml:space="preserve"> dan 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Menampilkan seluruh servis</w:t>
            </w:r>
          </w:p>
        </w:tc>
      </w:tr>
    </w:tbl>
    <w:p>
      <w:pPr>
        <w:pStyle w:val="5"/>
      </w:pPr>
      <w:bookmarkStart w:id="94" w:name="_Toc7351"/>
      <w:r>
        <w:rPr>
          <w:i/>
          <w:iCs/>
        </w:rPr>
        <w:t>Use Case Scenario</w:t>
      </w:r>
      <w:r>
        <w:t xml:space="preserve"> Menambah Servis</w:t>
      </w:r>
      <w:bookmarkEnd w:id="94"/>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11 </w:t>
      </w:r>
      <w:r>
        <w:t>memaparkan</w:t>
      </w:r>
      <w:r>
        <w:rPr>
          <w:iCs/>
        </w:rPr>
        <w:t xml:space="preserve"> </w:t>
      </w:r>
      <w:r>
        <w:rPr>
          <w:i/>
          <w:iCs/>
          <w:lang w:val="en-US"/>
        </w:rPr>
        <w:t xml:space="preserve">use case scenario </w:t>
      </w:r>
      <w:r>
        <w:t xml:space="preserve">menambah servis yang dilakukan oleh </w:t>
      </w:r>
      <w:r>
        <w:rPr>
          <w:i/>
          <w:iCs/>
        </w:rPr>
        <w:t xml:space="preserve">manager </w:t>
      </w:r>
      <w:r>
        <w:t>guna menambah servis baru ke dalam sistem</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11</w:t>
      </w:r>
      <w:r>
        <w:fldChar w:fldCharType="end"/>
      </w:r>
      <w:bookmarkStart w:id="95" w:name="_Toc30480"/>
      <w:r>
        <w:rPr>
          <w:i/>
          <w:iCs/>
          <w:lang w:val="en-US"/>
        </w:rPr>
        <w:t xml:space="preserve"> Use Case Scenario </w:t>
      </w:r>
      <w:r>
        <w:t>Menambah Servis</w:t>
      </w:r>
      <w:bookmarkEnd w:id="9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Menambah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Menambah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menekan tombol tambah data</w:t>
            </w:r>
          </w:p>
          <w:p>
            <w:pPr>
              <w:pStyle w:val="3"/>
              <w:numPr>
                <w:ilvl w:val="6"/>
                <w:numId w:val="1"/>
              </w:numPr>
              <w:spacing w:after="0"/>
              <w:ind w:left="444" w:hanging="137"/>
              <w:rPr>
                <w:szCs w:val="20"/>
                <w:lang w:eastAsia="id-ID"/>
              </w:rPr>
            </w:pPr>
            <w:r>
              <w:rPr>
                <w:szCs w:val="20"/>
                <w:lang w:eastAsia="id-ID"/>
              </w:rPr>
              <w:t xml:space="preserve">Sistem menampilkan </w:t>
            </w:r>
            <w:r>
              <w:rPr>
                <w:i/>
                <w:szCs w:val="20"/>
                <w:lang w:eastAsia="id-ID"/>
              </w:rPr>
              <w:t>form</w:t>
            </w:r>
            <w:r>
              <w:rPr>
                <w:szCs w:val="20"/>
                <w:lang w:eastAsia="id-ID"/>
              </w:rPr>
              <w:t xml:space="preserve"> tambah servis yang tersedia yaitu nama jasa, biaya, dan tombol tambah</w:t>
            </w:r>
          </w:p>
          <w:p>
            <w:pPr>
              <w:pStyle w:val="3"/>
              <w:numPr>
                <w:ilvl w:val="6"/>
                <w:numId w:val="1"/>
              </w:numPr>
              <w:spacing w:after="0"/>
              <w:ind w:left="444" w:hanging="137"/>
              <w:rPr>
                <w:szCs w:val="20"/>
                <w:lang w:eastAsia="id-ID"/>
              </w:rPr>
            </w:pPr>
            <w:r>
              <w:rPr>
                <w:szCs w:val="20"/>
                <w:lang w:eastAsia="id-ID"/>
              </w:rPr>
              <w:t xml:space="preserve">Aktor mengisi data pada </w:t>
            </w:r>
            <w:r>
              <w:rPr>
                <w:i/>
                <w:szCs w:val="20"/>
                <w:lang w:eastAsia="id-ID"/>
              </w:rPr>
              <w:t>form</w:t>
            </w:r>
            <w:r>
              <w:rPr>
                <w:szCs w:val="20"/>
                <w:lang w:eastAsia="id-ID"/>
              </w:rPr>
              <w:t xml:space="preserve"> tambah servis dengan lengkap dan meminta sistem untuk memproses</w:t>
            </w:r>
          </w:p>
          <w:p>
            <w:pPr>
              <w:pStyle w:val="3"/>
              <w:numPr>
                <w:ilvl w:val="6"/>
                <w:numId w:val="1"/>
              </w:numPr>
              <w:spacing w:after="0"/>
              <w:ind w:left="444" w:hanging="137"/>
              <w:rPr>
                <w:szCs w:val="20"/>
                <w:lang w:eastAsia="id-ID"/>
              </w:rPr>
            </w:pPr>
            <w:r>
              <w:rPr>
                <w:szCs w:val="20"/>
                <w:lang w:eastAsia="id-ID"/>
              </w:rPr>
              <w:t>Sistem menampilkan pesan data telah ditambahkan dan menambahkan servis ke dalam daftar pembelian</w:t>
            </w:r>
          </w:p>
          <w:p>
            <w:pPr>
              <w:pStyle w:val="3"/>
              <w:numPr>
                <w:ilvl w:val="6"/>
                <w:numId w:val="1"/>
              </w:numPr>
              <w:spacing w:after="0"/>
              <w:ind w:left="444" w:hanging="137"/>
              <w:rPr>
                <w:szCs w:val="20"/>
                <w:lang w:eastAsia="id-ID"/>
              </w:rPr>
            </w:pPr>
            <w:r>
              <w:rPr>
                <w:szCs w:val="20"/>
                <w:lang w:eastAsia="id-ID"/>
              </w:rPr>
              <w:t>Sistem menampilkan halaman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25"/>
              </w:numPr>
              <w:spacing w:after="0"/>
              <w:ind w:left="444"/>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Menambah servis dan terdapat pesan “servis berhasil ditambahkan” pada halaman servis</w:t>
            </w:r>
          </w:p>
        </w:tc>
      </w:tr>
    </w:tbl>
    <w:p>
      <w:pPr>
        <w:pStyle w:val="5"/>
      </w:pPr>
      <w:bookmarkStart w:id="96" w:name="_Toc31908"/>
      <w:r>
        <w:rPr>
          <w:i/>
          <w:iCs/>
        </w:rPr>
        <w:t>Use Case Scenario</w:t>
      </w:r>
      <w:r>
        <w:t xml:space="preserve"> Mengubah Servis</w:t>
      </w:r>
      <w:bookmarkEnd w:id="96"/>
    </w:p>
    <w:p>
      <w:pPr>
        <w:pStyle w:val="3"/>
        <w:ind w:firstLine="450"/>
      </w:pPr>
      <w:r>
        <w:rPr>
          <w:iCs/>
        </w:rPr>
        <w:t>T</w:t>
      </w:r>
      <w:r>
        <w:rPr>
          <w:iCs/>
          <w:lang w:val="en-US"/>
        </w:rPr>
        <w:t xml:space="preserve">abel </w:t>
      </w:r>
      <w:r>
        <w:rPr>
          <w:rFonts w:hint="default"/>
          <w:iCs/>
          <w:lang w:val="id-ID"/>
        </w:rPr>
        <w:t>3</w:t>
      </w:r>
      <w:r>
        <w:rPr>
          <w:iCs/>
          <w:lang w:val="en-US"/>
        </w:rPr>
        <w:t>.</w:t>
      </w:r>
      <w:r>
        <w:rPr>
          <w:iCs/>
        </w:rPr>
        <w:t>1</w:t>
      </w:r>
      <w:r>
        <w:t xml:space="preserve">2 memaparkan </w:t>
      </w:r>
      <w:r>
        <w:rPr>
          <w:i/>
          <w:iCs/>
          <w:lang w:val="en-US"/>
        </w:rPr>
        <w:t xml:space="preserve">use case scenario </w:t>
      </w:r>
      <w:r>
        <w:t xml:space="preserve">mengubah servis yang dilakukan </w:t>
      </w:r>
      <w:r>
        <w:rPr>
          <w:i/>
          <w:iCs/>
        </w:rPr>
        <w:t>manager</w:t>
      </w:r>
      <w:r>
        <w:t xml:space="preserve"> guna mengubah servis yang sudah ada.</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12</w:t>
      </w:r>
      <w:r>
        <w:fldChar w:fldCharType="end"/>
      </w:r>
      <w:bookmarkStart w:id="97" w:name="_Toc28867"/>
      <w:r>
        <w:rPr>
          <w:i/>
          <w:iCs/>
          <w:lang w:val="en-US"/>
        </w:rPr>
        <w:t xml:space="preserve"> Use Case Scenario </w:t>
      </w:r>
      <w:r>
        <w:t>Mengubah Servis</w:t>
      </w:r>
      <w:bookmarkEnd w:id="9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Mengubah </w:t>
            </w:r>
            <w:r>
              <w:rPr>
                <w:rFonts w:cs="Calibri"/>
                <w:color w:val="000000"/>
                <w:szCs w:val="24"/>
                <w:shd w:val="clear" w:color="auto" w:fill="FFFFFF"/>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Mengubah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Berada di halaman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menekan tombol edit</w:t>
            </w:r>
          </w:p>
          <w:p>
            <w:pPr>
              <w:pStyle w:val="3"/>
              <w:numPr>
                <w:ilvl w:val="6"/>
                <w:numId w:val="1"/>
              </w:numPr>
              <w:spacing w:after="0"/>
              <w:ind w:left="444" w:hanging="137"/>
              <w:rPr>
                <w:szCs w:val="20"/>
                <w:lang w:eastAsia="id-ID"/>
              </w:rPr>
            </w:pPr>
            <w:r>
              <w:rPr>
                <w:szCs w:val="20"/>
                <w:lang w:eastAsia="id-ID"/>
              </w:rPr>
              <w:t xml:space="preserve">Sistem menampilkan </w:t>
            </w:r>
            <w:r>
              <w:rPr>
                <w:i/>
                <w:szCs w:val="20"/>
                <w:lang w:eastAsia="id-ID"/>
              </w:rPr>
              <w:t>form</w:t>
            </w:r>
            <w:r>
              <w:rPr>
                <w:szCs w:val="20"/>
                <w:lang w:eastAsia="id-ID"/>
              </w:rPr>
              <w:t xml:space="preserve"> edit servis yang tersedia yaitu nama jasa, biaya, dan tombol tambah</w:t>
            </w:r>
          </w:p>
          <w:p>
            <w:pPr>
              <w:pStyle w:val="3"/>
              <w:numPr>
                <w:ilvl w:val="6"/>
                <w:numId w:val="1"/>
              </w:numPr>
              <w:spacing w:after="0"/>
              <w:ind w:left="444" w:hanging="137"/>
              <w:rPr>
                <w:szCs w:val="20"/>
                <w:lang w:eastAsia="id-ID"/>
              </w:rPr>
            </w:pPr>
            <w:r>
              <w:rPr>
                <w:szCs w:val="20"/>
                <w:lang w:eastAsia="id-ID"/>
              </w:rPr>
              <w:t xml:space="preserve">Aktor mengisi data pada </w:t>
            </w:r>
            <w:r>
              <w:rPr>
                <w:i/>
                <w:szCs w:val="20"/>
                <w:lang w:eastAsia="id-ID"/>
              </w:rPr>
              <w:t>form</w:t>
            </w:r>
            <w:r>
              <w:rPr>
                <w:szCs w:val="20"/>
                <w:lang w:eastAsia="id-ID"/>
              </w:rPr>
              <w:t xml:space="preserve"> edit servis dengan lengkap dan meminta sistem untuk memproses</w:t>
            </w:r>
          </w:p>
          <w:p>
            <w:pPr>
              <w:pStyle w:val="3"/>
              <w:numPr>
                <w:ilvl w:val="6"/>
                <w:numId w:val="1"/>
              </w:numPr>
              <w:spacing w:after="0"/>
              <w:ind w:left="444" w:hanging="137"/>
              <w:rPr>
                <w:szCs w:val="20"/>
                <w:lang w:eastAsia="id-ID"/>
              </w:rPr>
            </w:pPr>
            <w:r>
              <w:rPr>
                <w:szCs w:val="20"/>
                <w:lang w:eastAsia="id-ID"/>
              </w:rPr>
              <w:t>Sistem menampilkan pesan data telah mengalami perubahan dan mengubah servis ke dalam daftar pembelian</w:t>
            </w:r>
          </w:p>
          <w:p>
            <w:pPr>
              <w:pStyle w:val="3"/>
              <w:numPr>
                <w:ilvl w:val="6"/>
                <w:numId w:val="1"/>
              </w:numPr>
              <w:spacing w:after="0"/>
              <w:ind w:left="444" w:hanging="137"/>
              <w:rPr>
                <w:szCs w:val="20"/>
                <w:lang w:eastAsia="id-ID"/>
              </w:rPr>
            </w:pPr>
            <w:r>
              <w:rPr>
                <w:szCs w:val="20"/>
                <w:lang w:eastAsia="id-ID"/>
              </w:rPr>
              <w:t>Sistem menampilkan halaman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24"/>
              </w:numPr>
              <w:spacing w:after="0"/>
              <w:ind w:left="389"/>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Mengubah servis dan terdapat pesan “servis berhasil diubah” pada halaman servis</w:t>
            </w:r>
          </w:p>
        </w:tc>
      </w:tr>
    </w:tbl>
    <w:p>
      <w:pPr>
        <w:pStyle w:val="5"/>
      </w:pPr>
      <w:bookmarkStart w:id="98" w:name="_Toc27255"/>
      <w:r>
        <w:rPr>
          <w:i/>
          <w:iCs/>
        </w:rPr>
        <w:t>Use Case Scenario</w:t>
      </w:r>
      <w:r>
        <w:t xml:space="preserve"> Menghapus Servis</w:t>
      </w:r>
      <w:bookmarkEnd w:id="98"/>
    </w:p>
    <w:p>
      <w:pPr>
        <w:pStyle w:val="3"/>
        <w:ind w:firstLine="450"/>
        <w:rPr>
          <w:lang w:val="en-US"/>
        </w:rPr>
      </w:pPr>
      <w:r>
        <w:rPr>
          <w:i/>
          <w:iCs/>
          <w:lang w:val="en-US"/>
        </w:rPr>
        <w:t xml:space="preserve">Use case scenario </w:t>
      </w:r>
      <w:r>
        <w:rPr>
          <w:iCs/>
          <w:lang w:val="en-US"/>
        </w:rPr>
        <w:t>untuk</w:t>
      </w:r>
      <w:r>
        <w:rPr>
          <w:i/>
          <w:iCs/>
          <w:lang w:val="en-US"/>
        </w:rPr>
        <w:t xml:space="preserve"> </w:t>
      </w:r>
      <w:r>
        <w:t>menghapus servis</w:t>
      </w:r>
      <w:r>
        <w:rPr>
          <w:iCs/>
          <w:lang w:val="en-US"/>
        </w:rPr>
        <w:t xml:space="preserve"> dapat dilihat pada tabel </w:t>
      </w:r>
      <w:r>
        <w:rPr>
          <w:rFonts w:hint="default"/>
          <w:iCs/>
          <w:lang w:val="id-ID"/>
        </w:rPr>
        <w:t>3</w:t>
      </w:r>
      <w:r>
        <w:rPr>
          <w:iCs/>
          <w:lang w:val="en-US"/>
        </w:rPr>
        <w:t>.</w:t>
      </w:r>
      <w:r>
        <w:rPr>
          <w:iCs/>
        </w:rPr>
        <w:t xml:space="preserve">13 yang dilakukan oleh </w:t>
      </w:r>
      <w:r>
        <w:rPr>
          <w:i/>
        </w:rPr>
        <w:t>manager</w:t>
      </w:r>
      <w:r>
        <w:rPr>
          <w:iCs/>
        </w:rPr>
        <w:t xml:space="preserve"> guna menghapus servis yang ada</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13</w:t>
      </w:r>
      <w:r>
        <w:fldChar w:fldCharType="end"/>
      </w:r>
      <w:bookmarkStart w:id="99" w:name="_Toc21931"/>
      <w:r>
        <w:rPr>
          <w:i/>
          <w:iCs/>
          <w:lang w:val="en-US"/>
        </w:rPr>
        <w:t xml:space="preserve"> Use Case Scenario </w:t>
      </w:r>
      <w:r>
        <w:t>Menghapus Servis</w:t>
      </w:r>
      <w:bookmarkEnd w:id="9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Menghapus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Menghapus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Berada di halaman jasa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menekan tombol hapus</w:t>
            </w:r>
            <w:r>
              <w:rPr>
                <w:i/>
                <w:szCs w:val="20"/>
                <w:lang w:eastAsia="id-ID"/>
              </w:rPr>
              <w:t xml:space="preserve"> </w:t>
            </w:r>
            <w:r>
              <w:rPr>
                <w:szCs w:val="20"/>
                <w:lang w:eastAsia="id-ID"/>
              </w:rPr>
              <w:t xml:space="preserve"> pada servis yang dipilih</w:t>
            </w:r>
          </w:p>
          <w:p>
            <w:pPr>
              <w:pStyle w:val="3"/>
              <w:numPr>
                <w:ilvl w:val="6"/>
                <w:numId w:val="1"/>
              </w:numPr>
              <w:spacing w:after="0"/>
              <w:ind w:left="444" w:hanging="137"/>
              <w:rPr>
                <w:szCs w:val="20"/>
                <w:lang w:eastAsia="id-ID"/>
              </w:rPr>
            </w:pPr>
            <w:r>
              <w:rPr>
                <w:szCs w:val="20"/>
                <w:lang w:eastAsia="id-ID"/>
              </w:rPr>
              <w:t>Sistem menampilkan konfirmasi</w:t>
            </w:r>
          </w:p>
          <w:p>
            <w:pPr>
              <w:pStyle w:val="3"/>
              <w:numPr>
                <w:ilvl w:val="6"/>
                <w:numId w:val="1"/>
              </w:numPr>
              <w:spacing w:after="0"/>
              <w:ind w:left="444" w:hanging="137"/>
              <w:rPr>
                <w:szCs w:val="20"/>
                <w:lang w:eastAsia="id-ID"/>
              </w:rPr>
            </w:pPr>
            <w:r>
              <w:rPr>
                <w:szCs w:val="20"/>
                <w:lang w:eastAsia="id-ID"/>
              </w:rPr>
              <w:t>Aktor menekan tombol ya, hapus data ini</w:t>
            </w:r>
          </w:p>
          <w:p>
            <w:pPr>
              <w:pStyle w:val="3"/>
              <w:numPr>
                <w:ilvl w:val="6"/>
                <w:numId w:val="1"/>
              </w:numPr>
              <w:spacing w:after="0"/>
              <w:ind w:left="444" w:hanging="137"/>
              <w:rPr>
                <w:szCs w:val="20"/>
                <w:lang w:eastAsia="id-ID"/>
              </w:rPr>
            </w:pPr>
            <w:r>
              <w:rPr>
                <w:szCs w:val="20"/>
                <w:lang w:eastAsia="id-ID"/>
              </w:rPr>
              <w:t>Sistem menampilkan halaman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26"/>
              </w:numPr>
              <w:spacing w:after="0"/>
              <w:ind w:left="477"/>
              <w:rPr>
                <w:szCs w:val="20"/>
                <w:lang w:eastAsia="id-ID"/>
              </w:rPr>
            </w:pPr>
            <w:r>
              <w:rPr>
                <w:szCs w:val="20"/>
                <w:lang w:eastAsia="id-ID"/>
              </w:rPr>
              <w:t>Aktor menekan tombol batal maka suku cadang tidak jadi dihapus dan menampilkan halaman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Menghapus servis dan terdapat pesan “servis berhasil dihapus” pada halaman servis</w:t>
            </w:r>
          </w:p>
        </w:tc>
      </w:tr>
    </w:tbl>
    <w:p>
      <w:pPr>
        <w:pStyle w:val="5"/>
      </w:pPr>
      <w:bookmarkStart w:id="100" w:name="_Toc15263"/>
      <w:r>
        <w:rPr>
          <w:i/>
          <w:iCs/>
        </w:rPr>
        <w:t>Use Case Scenario</w:t>
      </w:r>
      <w:r>
        <w:t xml:space="preserve"> Melihat </w:t>
      </w:r>
      <w:r>
        <w:rPr>
          <w:i/>
        </w:rPr>
        <w:t>Mechanic</w:t>
      </w:r>
      <w:bookmarkEnd w:id="100"/>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14 </w:t>
      </w:r>
      <w:r>
        <w:t>memaparkan</w:t>
      </w:r>
      <w:r>
        <w:rPr>
          <w:iCs/>
        </w:rPr>
        <w:t xml:space="preserve"> </w:t>
      </w:r>
      <w:r>
        <w:rPr>
          <w:i/>
          <w:iCs/>
          <w:lang w:val="en-US"/>
        </w:rPr>
        <w:t xml:space="preserve">use case scenario </w:t>
      </w:r>
      <w:r>
        <w:t xml:space="preserve">melihat </w:t>
      </w:r>
      <w:r>
        <w:rPr>
          <w:i/>
          <w:iCs/>
        </w:rPr>
        <w:t xml:space="preserve">mechanic </w:t>
      </w:r>
      <w:r>
        <w:t xml:space="preserve">yang dilakukan </w:t>
      </w:r>
      <w:r>
        <w:rPr>
          <w:i/>
          <w:iCs/>
        </w:rPr>
        <w:t>manager</w:t>
      </w:r>
      <w:r>
        <w:t xml:space="preserve"> guna melihat daftar </w:t>
      </w:r>
      <w:r>
        <w:rPr>
          <w:i/>
          <w:iCs/>
        </w:rPr>
        <w:t>mechanic</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14</w:t>
      </w:r>
      <w:r>
        <w:fldChar w:fldCharType="end"/>
      </w:r>
      <w:bookmarkStart w:id="101" w:name="_Toc22700"/>
      <w:r>
        <w:rPr>
          <w:i/>
          <w:iCs/>
          <w:lang w:val="en-US"/>
        </w:rPr>
        <w:t xml:space="preserve"> Use Case Scenario </w:t>
      </w:r>
      <w:r>
        <w:t xml:space="preserve">Melihat </w:t>
      </w:r>
      <w:r>
        <w:rPr>
          <w:i/>
        </w:rPr>
        <w:t>Mechanic</w:t>
      </w:r>
      <w:bookmarkEnd w:id="10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Melihat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Menampilkan data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w:t>
            </w:r>
            <w:r>
              <w:rPr>
                <w:i/>
                <w:szCs w:val="20"/>
                <w:lang w:eastAsia="id-ID"/>
              </w:rPr>
              <w:t xml:space="preserve"> </w:t>
            </w:r>
            <w:r>
              <w:rPr>
                <w:i/>
                <w:iCs/>
                <w:szCs w:val="20"/>
                <w:lang w:eastAsia="id-ID"/>
              </w:rPr>
              <w:t>mechanic</w:t>
            </w:r>
          </w:p>
          <w:p>
            <w:pPr>
              <w:pStyle w:val="3"/>
              <w:numPr>
                <w:ilvl w:val="6"/>
                <w:numId w:val="1"/>
              </w:numPr>
              <w:spacing w:after="0"/>
              <w:ind w:left="444" w:hanging="137"/>
              <w:rPr>
                <w:szCs w:val="20"/>
                <w:lang w:eastAsia="id-ID"/>
              </w:rPr>
            </w:pPr>
            <w:r>
              <w:rPr>
                <w:szCs w:val="20"/>
                <w:lang w:eastAsia="id-ID"/>
              </w:rPr>
              <w:t xml:space="preserve">Aktor  memilih menu daftar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Menampilkan data </w:t>
            </w:r>
            <w:r>
              <w:rPr>
                <w:i/>
                <w:iCs/>
                <w:szCs w:val="20"/>
                <w:lang w:eastAsia="id-ID"/>
              </w:rPr>
              <w:t xml:space="preserve">mechanic </w:t>
            </w:r>
            <w:r>
              <w:rPr>
                <w:szCs w:val="20"/>
                <w:lang w:eastAsia="id-ID"/>
              </w:rPr>
              <w:t xml:space="preserve">pada halaman </w:t>
            </w:r>
            <w:r>
              <w:rPr>
                <w:i/>
                <w:iCs/>
                <w:szCs w:val="20"/>
                <w:lang w:eastAsia="id-ID"/>
              </w:rPr>
              <w:t>list</w:t>
            </w:r>
            <w:r>
              <w:rPr>
                <w:szCs w:val="20"/>
                <w:lang w:eastAsia="id-ID"/>
              </w:rPr>
              <w:t xml:space="preserve"> mekanik</w:t>
            </w:r>
          </w:p>
        </w:tc>
      </w:tr>
    </w:tbl>
    <w:p>
      <w:pPr>
        <w:pStyle w:val="5"/>
      </w:pPr>
      <w:bookmarkStart w:id="102" w:name="_Toc28144"/>
      <w:r>
        <w:rPr>
          <w:i/>
          <w:iCs/>
        </w:rPr>
        <w:t>Use Case Scenario</w:t>
      </w:r>
      <w:r>
        <w:t xml:space="preserve"> Menambah </w:t>
      </w:r>
      <w:r>
        <w:rPr>
          <w:i/>
        </w:rPr>
        <w:t>Mechanic</w:t>
      </w:r>
      <w:bookmarkEnd w:id="102"/>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15 </w:t>
      </w:r>
      <w:r>
        <w:t>memaparkan</w:t>
      </w:r>
      <w:r>
        <w:rPr>
          <w:iCs/>
        </w:rPr>
        <w:t xml:space="preserve"> </w:t>
      </w:r>
      <w:r>
        <w:rPr>
          <w:i/>
          <w:iCs/>
          <w:lang w:val="en-US"/>
        </w:rPr>
        <w:t xml:space="preserve">use case scenario </w:t>
      </w:r>
      <w:r>
        <w:t xml:space="preserve">menambah </w:t>
      </w:r>
      <w:r>
        <w:rPr>
          <w:i/>
          <w:iCs/>
        </w:rPr>
        <w:t xml:space="preserve">mechanic </w:t>
      </w:r>
      <w:r>
        <w:t xml:space="preserve">yang dilakukan </w:t>
      </w:r>
      <w:r>
        <w:rPr>
          <w:i/>
          <w:iCs/>
        </w:rPr>
        <w:t>manager</w:t>
      </w:r>
      <w:r>
        <w:t xml:space="preserve"> guna menambah </w:t>
      </w:r>
      <w:r>
        <w:rPr>
          <w:i/>
          <w:iCs/>
        </w:rPr>
        <w:t>mechanic</w:t>
      </w:r>
      <w:r>
        <w:t xml:space="preserve"> baru ke sistem</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15</w:t>
      </w:r>
      <w:r>
        <w:fldChar w:fldCharType="end"/>
      </w:r>
      <w:bookmarkStart w:id="103" w:name="_Toc29116"/>
      <w:r>
        <w:rPr>
          <w:i/>
          <w:iCs/>
          <w:lang w:val="en-US"/>
        </w:rPr>
        <w:t xml:space="preserve"> Use Case Scenario </w:t>
      </w:r>
      <w:r>
        <w:t xml:space="preserve">Menambah </w:t>
      </w:r>
      <w:r>
        <w:rPr>
          <w:i/>
          <w:iCs/>
        </w:rPr>
        <w:t>Mechanic</w:t>
      </w:r>
      <w:bookmarkEnd w:id="10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Menambah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Menambah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szCs w:val="20"/>
                <w:lang w:eastAsia="id-ID"/>
              </w:rPr>
              <w:t xml:space="preserve">list </w:t>
            </w:r>
            <w:r>
              <w:rPr>
                <w:szCs w:val="20"/>
                <w:lang w:eastAsia="id-ID"/>
              </w:rPr>
              <w:t>mekanik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menekan tombol tambah data</w:t>
            </w:r>
          </w:p>
          <w:p>
            <w:pPr>
              <w:pStyle w:val="3"/>
              <w:numPr>
                <w:ilvl w:val="6"/>
                <w:numId w:val="1"/>
              </w:numPr>
              <w:spacing w:after="0"/>
              <w:ind w:left="444" w:hanging="137"/>
              <w:rPr>
                <w:szCs w:val="20"/>
                <w:lang w:eastAsia="id-ID"/>
              </w:rPr>
            </w:pPr>
            <w:r>
              <w:rPr>
                <w:szCs w:val="20"/>
                <w:lang w:eastAsia="id-ID"/>
              </w:rPr>
              <w:t xml:space="preserve">Aktor  mengisi data pada form yang tersedia seperti nama </w:t>
            </w:r>
            <w:r>
              <w:rPr>
                <w:i/>
                <w:iCs/>
                <w:szCs w:val="20"/>
                <w:lang w:eastAsia="id-ID"/>
              </w:rPr>
              <w:t>mechanic</w:t>
            </w:r>
            <w:r>
              <w:rPr>
                <w:szCs w:val="20"/>
                <w:lang w:eastAsia="id-ID"/>
              </w:rPr>
              <w:t>, mulai bekerja, user</w:t>
            </w:r>
            <w:r>
              <w:rPr>
                <w:i/>
                <w:iCs/>
                <w:szCs w:val="20"/>
                <w:lang w:eastAsia="id-ID"/>
              </w:rPr>
              <w:t>name</w:t>
            </w:r>
            <w:r>
              <w:rPr>
                <w:szCs w:val="20"/>
                <w:lang w:eastAsia="id-ID"/>
              </w:rPr>
              <w:t xml:space="preserve">, dan </w:t>
            </w:r>
            <w:r>
              <w:rPr>
                <w:i/>
                <w:iCs/>
                <w:szCs w:val="20"/>
                <w:lang w:eastAsia="id-ID"/>
              </w:rPr>
              <w:t>password</w:t>
            </w:r>
          </w:p>
          <w:p>
            <w:pPr>
              <w:pStyle w:val="3"/>
              <w:numPr>
                <w:ilvl w:val="6"/>
                <w:numId w:val="1"/>
              </w:numPr>
              <w:spacing w:after="0"/>
              <w:ind w:left="444" w:hanging="137"/>
              <w:rPr>
                <w:szCs w:val="20"/>
                <w:lang w:eastAsia="id-ID"/>
              </w:rPr>
            </w:pPr>
            <w:r>
              <w:rPr>
                <w:szCs w:val="20"/>
                <w:lang w:eastAsia="id-ID"/>
              </w:rPr>
              <w:t>Aktor  menekan tombol tambah data yang berada di bawah form</w:t>
            </w:r>
          </w:p>
          <w:p>
            <w:pPr>
              <w:pStyle w:val="3"/>
              <w:numPr>
                <w:ilvl w:val="6"/>
                <w:numId w:val="1"/>
              </w:numPr>
              <w:spacing w:after="0"/>
              <w:ind w:left="444" w:hanging="137"/>
              <w:rPr>
                <w:szCs w:val="20"/>
                <w:lang w:eastAsia="id-ID"/>
              </w:rPr>
            </w:pPr>
            <w:r>
              <w:rPr>
                <w:szCs w:val="20"/>
                <w:lang w:eastAsia="id-ID"/>
              </w:rPr>
              <w:t>Sistem menampilkan pesan data telah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27"/>
              </w:numPr>
              <w:spacing w:after="0"/>
              <w:ind w:left="389"/>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Menambah </w:t>
            </w:r>
            <w:r>
              <w:rPr>
                <w:i/>
                <w:iCs/>
                <w:szCs w:val="20"/>
                <w:lang w:eastAsia="id-ID"/>
              </w:rPr>
              <w:t>mechanic</w:t>
            </w:r>
            <w:r>
              <w:rPr>
                <w:szCs w:val="20"/>
                <w:lang w:eastAsia="id-ID"/>
              </w:rPr>
              <w:t xml:space="preserve"> dan terdapat pesan “</w:t>
            </w:r>
            <w:r>
              <w:rPr>
                <w:i/>
                <w:iCs/>
                <w:szCs w:val="20"/>
                <w:lang w:eastAsia="id-ID"/>
              </w:rPr>
              <w:t>mechanic</w:t>
            </w:r>
            <w:r>
              <w:rPr>
                <w:szCs w:val="20"/>
                <w:lang w:eastAsia="id-ID"/>
              </w:rPr>
              <w:t xml:space="preserve"> berhasil ditambahkan” pada halaman mekanik</w:t>
            </w:r>
          </w:p>
        </w:tc>
      </w:tr>
    </w:tbl>
    <w:p>
      <w:pPr>
        <w:pStyle w:val="5"/>
      </w:pPr>
      <w:bookmarkStart w:id="104" w:name="_Toc17548"/>
      <w:r>
        <w:rPr>
          <w:i/>
          <w:iCs/>
        </w:rPr>
        <w:t>Use Case Scenario</w:t>
      </w:r>
      <w:r>
        <w:t xml:space="preserve"> Mengubah </w:t>
      </w:r>
      <w:r>
        <w:rPr>
          <w:i/>
        </w:rPr>
        <w:t>Mechanic</w:t>
      </w:r>
      <w:bookmarkEnd w:id="104"/>
    </w:p>
    <w:p>
      <w:pPr>
        <w:pStyle w:val="3"/>
        <w:ind w:firstLine="450"/>
      </w:pPr>
      <w:r>
        <w:rPr>
          <w:iCs/>
        </w:rPr>
        <w:t>T</w:t>
      </w:r>
      <w:r>
        <w:rPr>
          <w:iCs/>
          <w:lang w:val="en-US"/>
        </w:rPr>
        <w:t xml:space="preserve">abel </w:t>
      </w:r>
      <w:r>
        <w:rPr>
          <w:rFonts w:hint="default"/>
          <w:iCs/>
          <w:lang w:val="id-ID"/>
        </w:rPr>
        <w:t>3</w:t>
      </w:r>
      <w:r>
        <w:rPr>
          <w:iCs/>
          <w:lang w:val="en-US"/>
        </w:rPr>
        <w:t>.</w:t>
      </w:r>
      <w:r>
        <w:rPr>
          <w:iCs/>
        </w:rPr>
        <w:t xml:space="preserve">16 </w:t>
      </w:r>
      <w:r>
        <w:t>memaparkan</w:t>
      </w:r>
      <w:r>
        <w:rPr>
          <w:iCs/>
        </w:rPr>
        <w:t xml:space="preserve"> </w:t>
      </w:r>
      <w:r>
        <w:rPr>
          <w:i/>
          <w:iCs/>
          <w:lang w:val="en-US"/>
        </w:rPr>
        <w:t xml:space="preserve">use case scenario </w:t>
      </w:r>
      <w:r>
        <w:rPr>
          <w:iCs/>
          <w:lang w:val="en-US"/>
        </w:rPr>
        <w:t>untuk</w:t>
      </w:r>
      <w:r>
        <w:rPr>
          <w:i/>
          <w:iCs/>
          <w:lang w:val="en-US"/>
        </w:rPr>
        <w:t xml:space="preserve"> </w:t>
      </w:r>
      <w:r>
        <w:t xml:space="preserve">mengubah </w:t>
      </w:r>
      <w:r>
        <w:rPr>
          <w:i/>
        </w:rPr>
        <w:t>mechanic</w:t>
      </w:r>
      <w:r>
        <w:rPr>
          <w:iCs/>
        </w:rPr>
        <w:t xml:space="preserve"> yang dilakukan </w:t>
      </w:r>
      <w:r>
        <w:rPr>
          <w:i/>
        </w:rPr>
        <w:t>manager</w:t>
      </w:r>
      <w:r>
        <w:rPr>
          <w:i/>
          <w:iCs/>
        </w:rPr>
        <w:t xml:space="preserve"> </w:t>
      </w:r>
      <w:r>
        <w:t>guna</w:t>
      </w:r>
      <w:r>
        <w:rPr>
          <w:i/>
          <w:iCs/>
        </w:rPr>
        <w:t xml:space="preserve"> </w:t>
      </w:r>
      <w:r>
        <w:t xml:space="preserve">mengubah </w:t>
      </w:r>
      <w:r>
        <w:rPr>
          <w:i/>
          <w:iCs/>
        </w:rPr>
        <w:t>mechanic</w:t>
      </w:r>
      <w:r>
        <w:t xml:space="preserve"> yang sudah ada</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16</w:t>
      </w:r>
      <w:r>
        <w:fldChar w:fldCharType="end"/>
      </w:r>
      <w:bookmarkStart w:id="105" w:name="_Toc5659"/>
      <w:r>
        <w:rPr>
          <w:i/>
          <w:iCs/>
          <w:lang w:val="en-US"/>
        </w:rPr>
        <w:t xml:space="preserve"> Use Case Scenario </w:t>
      </w:r>
      <w:r>
        <w:t xml:space="preserve">Mengubah </w:t>
      </w:r>
      <w:r>
        <w:rPr>
          <w:i/>
        </w:rPr>
        <w:t>Mechanic</w:t>
      </w:r>
      <w:bookmarkEnd w:id="10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Mengubah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Mengubah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szCs w:val="20"/>
                <w:lang w:eastAsia="id-ID"/>
              </w:rPr>
              <w:t>list</w:t>
            </w:r>
            <w:r>
              <w:rPr>
                <w:szCs w:val="20"/>
                <w:lang w:eastAsia="id-ID"/>
              </w:rPr>
              <w:t xml:space="preserve"> mekanik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update</w:t>
            </w:r>
            <w:r>
              <w:rPr>
                <w:szCs w:val="20"/>
                <w:lang w:eastAsia="id-ID"/>
              </w:rPr>
              <w:t xml:space="preserve"> pada </w:t>
            </w:r>
            <w:r>
              <w:rPr>
                <w:i/>
                <w:iCs/>
                <w:szCs w:val="20"/>
                <w:lang w:eastAsia="id-ID"/>
              </w:rPr>
              <w:t>mechanic</w:t>
            </w:r>
            <w:r>
              <w:rPr>
                <w:szCs w:val="20"/>
                <w:lang w:eastAsia="id-ID"/>
              </w:rPr>
              <w:t xml:space="preserve"> yang dipilih</w:t>
            </w:r>
          </w:p>
          <w:p>
            <w:pPr>
              <w:pStyle w:val="3"/>
              <w:numPr>
                <w:ilvl w:val="6"/>
                <w:numId w:val="1"/>
              </w:numPr>
              <w:spacing w:after="0"/>
              <w:ind w:left="444" w:hanging="137"/>
              <w:rPr>
                <w:szCs w:val="20"/>
                <w:lang w:eastAsia="id-ID"/>
              </w:rPr>
            </w:pPr>
            <w:r>
              <w:rPr>
                <w:szCs w:val="20"/>
                <w:lang w:eastAsia="id-ID"/>
              </w:rPr>
              <w:t xml:space="preserve">Aktor mengubah data yang dibutuhkan pada form yang muncul seperti nama </w:t>
            </w:r>
            <w:r>
              <w:rPr>
                <w:i/>
                <w:iCs/>
                <w:szCs w:val="20"/>
                <w:lang w:eastAsia="id-ID"/>
              </w:rPr>
              <w:t>mechanic</w:t>
            </w:r>
            <w:r>
              <w:rPr>
                <w:szCs w:val="20"/>
                <w:lang w:eastAsia="id-ID"/>
              </w:rPr>
              <w:t>, mulai bekerja, user</w:t>
            </w:r>
            <w:r>
              <w:rPr>
                <w:i/>
                <w:iCs/>
                <w:szCs w:val="20"/>
                <w:lang w:eastAsia="id-ID"/>
              </w:rPr>
              <w:t>name</w:t>
            </w:r>
            <w:r>
              <w:rPr>
                <w:szCs w:val="20"/>
                <w:lang w:eastAsia="id-ID"/>
              </w:rPr>
              <w:t xml:space="preserve">, dan </w:t>
            </w:r>
            <w:r>
              <w:rPr>
                <w:i/>
                <w:iCs/>
                <w:szCs w:val="20"/>
                <w:lang w:eastAsia="id-ID"/>
              </w:rPr>
              <w:t>password</w:t>
            </w:r>
          </w:p>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update</w:t>
            </w:r>
            <w:r>
              <w:rPr>
                <w:szCs w:val="20"/>
                <w:lang w:eastAsia="id-ID"/>
              </w:rPr>
              <w:t xml:space="preserve">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0"/>
                <w:numId w:val="28"/>
              </w:numPr>
              <w:spacing w:after="0"/>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Mengubah </w:t>
            </w:r>
            <w:r>
              <w:rPr>
                <w:i/>
                <w:iCs/>
                <w:szCs w:val="20"/>
                <w:lang w:eastAsia="id-ID"/>
              </w:rPr>
              <w:t>mechanic</w:t>
            </w:r>
            <w:r>
              <w:rPr>
                <w:szCs w:val="20"/>
                <w:lang w:eastAsia="id-ID"/>
              </w:rPr>
              <w:t xml:space="preserve"> dan terdapat pesan “</w:t>
            </w:r>
            <w:r>
              <w:rPr>
                <w:i/>
                <w:iCs/>
                <w:szCs w:val="20"/>
                <w:lang w:eastAsia="id-ID"/>
              </w:rPr>
              <w:t>mechanic</w:t>
            </w:r>
            <w:r>
              <w:rPr>
                <w:szCs w:val="20"/>
                <w:lang w:eastAsia="id-ID"/>
              </w:rPr>
              <w:t xml:space="preserve"> berhasil diubah” pada halaman mekanik</w:t>
            </w:r>
          </w:p>
        </w:tc>
      </w:tr>
    </w:tbl>
    <w:p>
      <w:pPr>
        <w:pStyle w:val="5"/>
      </w:pPr>
      <w:bookmarkStart w:id="106" w:name="_Toc6972"/>
      <w:r>
        <w:rPr>
          <w:i/>
          <w:iCs/>
        </w:rPr>
        <w:t>Use Case Scenario</w:t>
      </w:r>
      <w:r>
        <w:t xml:space="preserve"> Menghapus </w:t>
      </w:r>
      <w:r>
        <w:rPr>
          <w:i/>
        </w:rPr>
        <w:t>Mechanic</w:t>
      </w:r>
      <w:bookmarkEnd w:id="106"/>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17 </w:t>
      </w:r>
      <w:r>
        <w:t>memaparkan</w:t>
      </w:r>
      <w:r>
        <w:rPr>
          <w:iCs/>
        </w:rPr>
        <w:t xml:space="preserve"> </w:t>
      </w:r>
      <w:r>
        <w:rPr>
          <w:i/>
          <w:iCs/>
          <w:lang w:val="en-US"/>
        </w:rPr>
        <w:t xml:space="preserve">use case scenario </w:t>
      </w:r>
      <w:r>
        <w:t xml:space="preserve">menghapus </w:t>
      </w:r>
      <w:r>
        <w:rPr>
          <w:i/>
        </w:rPr>
        <w:t>mechanic</w:t>
      </w:r>
      <w:r>
        <w:rPr>
          <w:iCs/>
        </w:rPr>
        <w:t xml:space="preserve"> yang dilakukan oleh </w:t>
      </w:r>
      <w:r>
        <w:rPr>
          <w:i/>
        </w:rPr>
        <w:t>manager</w:t>
      </w:r>
      <w:r>
        <w:rPr>
          <w:i/>
          <w:iCs/>
        </w:rPr>
        <w:t xml:space="preserve"> </w:t>
      </w:r>
      <w:r>
        <w:t xml:space="preserve">guna menghapus </w:t>
      </w:r>
      <w:r>
        <w:rPr>
          <w:i/>
          <w:iCs/>
        </w:rPr>
        <w:t>mechanic</w:t>
      </w:r>
      <w:r>
        <w:t xml:space="preserve"> yang ada dalam sistem</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17</w:t>
      </w:r>
      <w:r>
        <w:fldChar w:fldCharType="end"/>
      </w:r>
      <w:bookmarkStart w:id="107" w:name="_Toc12087"/>
      <w:r>
        <w:rPr>
          <w:i/>
          <w:iCs/>
          <w:lang w:val="en-US"/>
        </w:rPr>
        <w:t xml:space="preserve"> Use Case Scenario </w:t>
      </w:r>
      <w:r>
        <w:t xml:space="preserve">Menghapus </w:t>
      </w:r>
      <w:r>
        <w:rPr>
          <w:i/>
        </w:rPr>
        <w:t>Mechanic</w:t>
      </w:r>
      <w:bookmarkEnd w:id="10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Menghapus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Menghapus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szCs w:val="20"/>
                <w:lang w:eastAsia="id-ID"/>
              </w:rPr>
              <w:t xml:space="preserve">list </w:t>
            </w:r>
            <w:r>
              <w:rPr>
                <w:szCs w:val="20"/>
                <w:lang w:eastAsia="id-ID"/>
              </w:rPr>
              <w:t>mekanik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delete</w:t>
            </w:r>
            <w:r>
              <w:rPr>
                <w:szCs w:val="20"/>
                <w:lang w:eastAsia="id-ID"/>
              </w:rPr>
              <w:t xml:space="preserve"> pada </w:t>
            </w:r>
            <w:r>
              <w:rPr>
                <w:i/>
                <w:iCs/>
                <w:szCs w:val="20"/>
                <w:lang w:eastAsia="id-ID"/>
              </w:rPr>
              <w:t>mechanic</w:t>
            </w:r>
            <w:r>
              <w:rPr>
                <w:szCs w:val="20"/>
                <w:lang w:eastAsia="id-ID"/>
              </w:rPr>
              <w:t xml:space="preserve"> yang dipilih</w:t>
            </w:r>
          </w:p>
          <w:p>
            <w:pPr>
              <w:pStyle w:val="3"/>
              <w:numPr>
                <w:ilvl w:val="6"/>
                <w:numId w:val="1"/>
              </w:numPr>
              <w:spacing w:after="0"/>
              <w:ind w:left="444" w:hanging="137"/>
              <w:rPr>
                <w:szCs w:val="20"/>
                <w:lang w:eastAsia="id-ID"/>
              </w:rPr>
            </w:pPr>
            <w:r>
              <w:rPr>
                <w:szCs w:val="20"/>
                <w:lang w:eastAsia="id-ID"/>
              </w:rPr>
              <w:t>Sistem menampilkan konfirmasi</w:t>
            </w:r>
          </w:p>
          <w:p>
            <w:pPr>
              <w:pStyle w:val="3"/>
              <w:numPr>
                <w:ilvl w:val="6"/>
                <w:numId w:val="1"/>
              </w:numPr>
              <w:spacing w:after="0"/>
              <w:ind w:left="444" w:hanging="137"/>
              <w:rPr>
                <w:szCs w:val="20"/>
                <w:lang w:eastAsia="id-ID"/>
              </w:rPr>
            </w:pPr>
            <w:r>
              <w:rPr>
                <w:szCs w:val="20"/>
                <w:lang w:eastAsia="id-ID"/>
              </w:rPr>
              <w:t>Aktor menekan tombol ya, hapus data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3"/>
                <w:numId w:val="29"/>
              </w:numPr>
              <w:spacing w:after="0"/>
              <w:ind w:left="444"/>
              <w:rPr>
                <w:szCs w:val="20"/>
                <w:lang w:eastAsia="id-ID"/>
              </w:rPr>
            </w:pPr>
            <w:r>
              <w:rPr>
                <w:szCs w:val="20"/>
                <w:lang w:eastAsia="id-ID"/>
              </w:rPr>
              <w:t xml:space="preserve">Aktor menekan tombol batal dan </w:t>
            </w:r>
            <w:r>
              <w:rPr>
                <w:i/>
                <w:iCs/>
                <w:szCs w:val="20"/>
                <w:lang w:eastAsia="id-ID"/>
              </w:rPr>
              <w:t>mechanic</w:t>
            </w:r>
            <w:r>
              <w:rPr>
                <w:szCs w:val="20"/>
                <w:lang w:eastAsia="id-ID"/>
              </w:rPr>
              <w:t xml:space="preserve">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Menghapus </w:t>
            </w:r>
            <w:r>
              <w:rPr>
                <w:i/>
                <w:iCs/>
                <w:szCs w:val="20"/>
                <w:lang w:eastAsia="id-ID"/>
              </w:rPr>
              <w:t>mechanic</w:t>
            </w:r>
            <w:r>
              <w:rPr>
                <w:szCs w:val="20"/>
                <w:lang w:eastAsia="id-ID"/>
              </w:rPr>
              <w:t xml:space="preserve"> dan terdapat pesan “</w:t>
            </w:r>
            <w:r>
              <w:rPr>
                <w:i/>
                <w:iCs/>
                <w:szCs w:val="20"/>
                <w:lang w:eastAsia="id-ID"/>
              </w:rPr>
              <w:t>mechanic</w:t>
            </w:r>
            <w:r>
              <w:rPr>
                <w:szCs w:val="20"/>
                <w:lang w:eastAsia="id-ID"/>
              </w:rPr>
              <w:t xml:space="preserve"> berhasil dihapus” pada halaman mekanik</w:t>
            </w:r>
          </w:p>
        </w:tc>
      </w:tr>
    </w:tbl>
    <w:p>
      <w:pPr>
        <w:pStyle w:val="5"/>
      </w:pPr>
      <w:bookmarkStart w:id="108" w:name="_Toc24084"/>
      <w:r>
        <w:rPr>
          <w:i/>
          <w:iCs/>
        </w:rPr>
        <w:t>Use Case Scenario</w:t>
      </w:r>
      <w:r>
        <w:t xml:space="preserve"> Melihat Gaji </w:t>
      </w:r>
      <w:r>
        <w:rPr>
          <w:i/>
        </w:rPr>
        <w:t>Mechanic</w:t>
      </w:r>
      <w:bookmarkEnd w:id="108"/>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18  memaparkan </w:t>
      </w:r>
      <w:r>
        <w:rPr>
          <w:i/>
          <w:iCs/>
          <w:lang w:val="en-US"/>
        </w:rPr>
        <w:t xml:space="preserve">use case scenario </w:t>
      </w:r>
      <w:r>
        <w:t xml:space="preserve">melihat gaji </w:t>
      </w:r>
      <w:r>
        <w:rPr>
          <w:i/>
        </w:rPr>
        <w:t>mechanic</w:t>
      </w:r>
      <w:r>
        <w:t xml:space="preserve"> </w:t>
      </w:r>
      <w:r>
        <w:rPr>
          <w:iCs/>
        </w:rPr>
        <w:t xml:space="preserve">yang dilakukan </w:t>
      </w:r>
      <w:r>
        <w:rPr>
          <w:i/>
        </w:rPr>
        <w:t>mechanic</w:t>
      </w:r>
      <w:r>
        <w:t xml:space="preserve"> dan </w:t>
      </w:r>
      <w:r>
        <w:rPr>
          <w:i/>
          <w:iCs/>
        </w:rPr>
        <w:t>manager</w:t>
      </w:r>
      <w:r>
        <w:t xml:space="preserve"> guna melihat gaji </w:t>
      </w:r>
      <w:r>
        <w:rPr>
          <w:i/>
          <w:iCs/>
        </w:rPr>
        <w:t>mechanic</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18</w:t>
      </w:r>
      <w:r>
        <w:fldChar w:fldCharType="end"/>
      </w:r>
      <w:bookmarkStart w:id="109" w:name="_Toc11730"/>
      <w:r>
        <w:rPr>
          <w:i/>
          <w:iCs/>
          <w:lang w:val="en-US"/>
        </w:rPr>
        <w:t xml:space="preserve"> Use Case Scenario </w:t>
      </w:r>
      <w:r>
        <w:t xml:space="preserve">Melihat Gaji </w:t>
      </w:r>
      <w:r>
        <w:rPr>
          <w:i/>
        </w:rPr>
        <w:t>Mechanic</w:t>
      </w:r>
      <w:bookmarkEnd w:id="10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Melihat Gaji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Melihat gaji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 xml:space="preserve">Mechanic </w:t>
            </w:r>
            <w:r>
              <w:rPr>
                <w:szCs w:val="20"/>
                <w:lang w:eastAsia="id-ID"/>
              </w:rPr>
              <w:t>dan</w:t>
            </w:r>
            <w:r>
              <w:rPr>
                <w:i/>
                <w:iCs/>
                <w:szCs w:val="20"/>
                <w:lang w:eastAsia="id-ID"/>
              </w:rPr>
              <w:t xml:space="preserve"> manager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gaji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Menampilkan data gaji </w:t>
            </w:r>
            <w:r>
              <w:rPr>
                <w:i/>
                <w:iCs/>
                <w:szCs w:val="20"/>
                <w:lang w:eastAsia="id-ID"/>
              </w:rPr>
              <w:t xml:space="preserve">mechanic </w:t>
            </w:r>
            <w:r>
              <w:rPr>
                <w:szCs w:val="20"/>
                <w:lang w:eastAsia="id-ID"/>
              </w:rPr>
              <w:t>pada halaman gaji</w:t>
            </w:r>
          </w:p>
        </w:tc>
      </w:tr>
    </w:tbl>
    <w:p>
      <w:pPr>
        <w:pStyle w:val="5"/>
      </w:pPr>
      <w:bookmarkStart w:id="110" w:name="_Toc32134"/>
      <w:r>
        <w:rPr>
          <w:i/>
          <w:iCs/>
        </w:rPr>
        <w:t>Use Case Scenario</w:t>
      </w:r>
      <w:r>
        <w:t xml:space="preserve"> Mengubah Status Peminjaman </w:t>
      </w:r>
      <w:r>
        <w:rPr>
          <w:i/>
        </w:rPr>
        <w:t>Mechanic</w:t>
      </w:r>
      <w:bookmarkEnd w:id="110"/>
    </w:p>
    <w:p>
      <w:pPr>
        <w:pStyle w:val="3"/>
        <w:ind w:firstLine="450"/>
      </w:pPr>
      <w:r>
        <w:rPr>
          <w:iCs/>
        </w:rPr>
        <w:t>T</w:t>
      </w:r>
      <w:r>
        <w:rPr>
          <w:iCs/>
          <w:lang w:val="en-US"/>
        </w:rPr>
        <w:t xml:space="preserve">abel </w:t>
      </w:r>
      <w:r>
        <w:rPr>
          <w:rFonts w:hint="default"/>
          <w:iCs/>
          <w:lang w:val="id-ID"/>
        </w:rPr>
        <w:t>3</w:t>
      </w:r>
      <w:r>
        <w:rPr>
          <w:iCs/>
          <w:lang w:val="en-US"/>
        </w:rPr>
        <w:t>.</w:t>
      </w:r>
      <w:r>
        <w:rPr>
          <w:iCs/>
        </w:rPr>
        <w:t xml:space="preserve">19 </w:t>
      </w:r>
      <w:r>
        <w:t>memaparkan</w:t>
      </w:r>
      <w:r>
        <w:rPr>
          <w:iCs/>
        </w:rPr>
        <w:t xml:space="preserve"> </w:t>
      </w:r>
      <w:r>
        <w:rPr>
          <w:i/>
          <w:iCs/>
          <w:lang w:val="en-US"/>
        </w:rPr>
        <w:t xml:space="preserve">use case scenario </w:t>
      </w:r>
      <w:r>
        <w:t xml:space="preserve">mengubah status peminjaman </w:t>
      </w:r>
      <w:r>
        <w:rPr>
          <w:i/>
        </w:rPr>
        <w:t>mechanic</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19</w:t>
      </w:r>
      <w:r>
        <w:fldChar w:fldCharType="end"/>
      </w:r>
      <w:bookmarkStart w:id="111" w:name="_Toc17179"/>
      <w:r>
        <w:rPr>
          <w:i/>
          <w:iCs/>
          <w:lang w:val="en-US"/>
        </w:rPr>
        <w:t xml:space="preserve"> Use Case Scenario </w:t>
      </w:r>
      <w:r>
        <w:t xml:space="preserve">Mengubah Status Peminjaman </w:t>
      </w:r>
      <w:r>
        <w:rPr>
          <w:i/>
        </w:rPr>
        <w:t>Mechanic</w:t>
      </w:r>
      <w:bookmarkEnd w:id="11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Mengubah Status Peminjaman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Mengubah status pinjaman </w:t>
            </w:r>
            <w:r>
              <w:rPr>
                <w:i/>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w:t>
            </w:r>
            <w:r>
              <w:rPr>
                <w:i/>
                <w:iCs/>
                <w:szCs w:val="20"/>
                <w:lang w:eastAsia="id-ID"/>
              </w:rPr>
              <w:t>navbar</w:t>
            </w:r>
            <w:r>
              <w:rPr>
                <w:szCs w:val="20"/>
                <w:lang w:eastAsia="id-ID"/>
              </w:rPr>
              <w:t xml:space="preserve"> </w:t>
            </w:r>
            <w:r>
              <w:rPr>
                <w:i/>
                <w:iCs/>
                <w:szCs w:val="20"/>
                <w:lang w:eastAsia="id-ID"/>
              </w:rPr>
              <w:t>mechanic</w:t>
            </w:r>
          </w:p>
          <w:p>
            <w:pPr>
              <w:pStyle w:val="3"/>
              <w:numPr>
                <w:ilvl w:val="6"/>
                <w:numId w:val="1"/>
              </w:numPr>
              <w:spacing w:after="0"/>
              <w:ind w:left="444" w:hanging="137"/>
              <w:rPr>
                <w:szCs w:val="20"/>
                <w:lang w:eastAsia="id-ID"/>
              </w:rPr>
            </w:pPr>
            <w:r>
              <w:rPr>
                <w:szCs w:val="20"/>
                <w:lang w:eastAsia="id-ID"/>
              </w:rPr>
              <w:t xml:space="preserve">Aktor menekan </w:t>
            </w:r>
            <w:r>
              <w:rPr>
                <w:i/>
                <w:iCs/>
                <w:szCs w:val="20"/>
                <w:lang w:eastAsia="id-ID"/>
              </w:rPr>
              <w:t>navbar</w:t>
            </w:r>
            <w:r>
              <w:rPr>
                <w:szCs w:val="20"/>
                <w:lang w:eastAsia="id-ID"/>
              </w:rPr>
              <w:t xml:space="preserve"> pinjaman</w:t>
            </w:r>
          </w:p>
          <w:p>
            <w:pPr>
              <w:pStyle w:val="3"/>
              <w:numPr>
                <w:ilvl w:val="6"/>
                <w:numId w:val="1"/>
              </w:numPr>
              <w:spacing w:after="0"/>
              <w:ind w:left="444" w:hanging="137"/>
              <w:rPr>
                <w:szCs w:val="20"/>
                <w:lang w:eastAsia="id-ID"/>
              </w:rPr>
            </w:pPr>
            <w:r>
              <w:rPr>
                <w:szCs w:val="20"/>
                <w:lang w:eastAsia="id-ID"/>
              </w:rPr>
              <w:t>Sistem menampilkan tabel data pinjaman berupa nomor, tanggal pengajuan, nama mekanik, nominal pinjaman, sisa pinjaman, catatan, status, dan aksi</w:t>
            </w:r>
          </w:p>
          <w:p>
            <w:pPr>
              <w:pStyle w:val="3"/>
              <w:numPr>
                <w:ilvl w:val="6"/>
                <w:numId w:val="1"/>
              </w:numPr>
              <w:spacing w:after="0"/>
              <w:ind w:left="444" w:hanging="137"/>
              <w:rPr>
                <w:szCs w:val="20"/>
                <w:lang w:eastAsia="id-ID"/>
              </w:rPr>
            </w:pPr>
            <w:r>
              <w:rPr>
                <w:szCs w:val="20"/>
                <w:lang w:eastAsia="id-ID"/>
              </w:rPr>
              <w:t>Aktor menekan tombol setuju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29"/>
              </w:numPr>
              <w:spacing w:after="0"/>
              <w:ind w:left="444"/>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Mengubah status peminjaman </w:t>
            </w:r>
            <w:r>
              <w:rPr>
                <w:i/>
                <w:iCs/>
                <w:szCs w:val="20"/>
                <w:lang w:eastAsia="id-ID"/>
              </w:rPr>
              <w:t>mechanic</w:t>
            </w:r>
            <w:r>
              <w:rPr>
                <w:szCs w:val="20"/>
                <w:lang w:eastAsia="id-ID"/>
              </w:rPr>
              <w:t xml:space="preserve"> dan terdapat pesan “status peminjaman </w:t>
            </w:r>
            <w:r>
              <w:rPr>
                <w:i/>
                <w:iCs/>
                <w:szCs w:val="20"/>
                <w:lang w:eastAsia="id-ID"/>
              </w:rPr>
              <w:t>mechanic</w:t>
            </w:r>
            <w:r>
              <w:rPr>
                <w:szCs w:val="20"/>
                <w:lang w:eastAsia="id-ID"/>
              </w:rPr>
              <w:t xml:space="preserve"> berhasil diubah” pada halaman pinjaman</w:t>
            </w:r>
          </w:p>
        </w:tc>
      </w:tr>
    </w:tbl>
    <w:p>
      <w:pPr>
        <w:pStyle w:val="5"/>
      </w:pPr>
      <w:bookmarkStart w:id="112" w:name="_Toc28978"/>
      <w:r>
        <w:rPr>
          <w:i/>
          <w:iCs/>
        </w:rPr>
        <w:t>Use Case Scenario</w:t>
      </w:r>
      <w:r>
        <w:t xml:space="preserve"> Menambah Pelanggan</w:t>
      </w:r>
      <w:bookmarkEnd w:id="112"/>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21 </w:t>
      </w:r>
      <w:r>
        <w:t>memaparkan</w:t>
      </w:r>
      <w:r>
        <w:rPr>
          <w:iCs/>
        </w:rPr>
        <w:t xml:space="preserve"> </w:t>
      </w:r>
      <w:r>
        <w:rPr>
          <w:i/>
          <w:iCs/>
          <w:lang w:val="en-US"/>
        </w:rPr>
        <w:t xml:space="preserve">use case scenario </w:t>
      </w:r>
      <w:r>
        <w:rPr>
          <w:iCs/>
          <w:lang w:val="en-US"/>
        </w:rPr>
        <w:t>untuk</w:t>
      </w:r>
      <w:r>
        <w:rPr>
          <w:i/>
          <w:iCs/>
          <w:lang w:val="en-US"/>
        </w:rPr>
        <w:t xml:space="preserve"> </w:t>
      </w:r>
      <w:r>
        <w:t xml:space="preserve">menambah </w:t>
      </w:r>
      <w:r>
        <w:rPr>
          <w:rFonts w:cs="Calibri"/>
          <w:color w:val="000000"/>
          <w:szCs w:val="24"/>
          <w:shd w:val="clear" w:color="auto" w:fill="FFFFFF"/>
        </w:rPr>
        <w:t>pelanggan</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20</w:t>
      </w:r>
      <w:r>
        <w:fldChar w:fldCharType="end"/>
      </w:r>
      <w:bookmarkStart w:id="113" w:name="_Toc22917"/>
      <w:r>
        <w:rPr>
          <w:i/>
          <w:iCs/>
          <w:lang w:val="en-US"/>
        </w:rPr>
        <w:t xml:space="preserve"> Use Case Scenario </w:t>
      </w:r>
      <w:r>
        <w:t>Menambah Pelanggan</w:t>
      </w:r>
      <w:bookmarkEnd w:id="11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Menambah </w:t>
            </w:r>
            <w:r>
              <w:rPr>
                <w:rFonts w:cs="Calibri"/>
                <w:color w:val="000000"/>
                <w:szCs w:val="24"/>
                <w:shd w:val="clear" w:color="auto" w:fill="FFFFFF"/>
                <w:lang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Menambah </w:t>
            </w:r>
            <w:r>
              <w:rPr>
                <w:rFonts w:cs="Calibri"/>
                <w:color w:val="000000"/>
                <w:szCs w:val="24"/>
                <w:shd w:val="clear" w:color="auto" w:fill="FFFFFF"/>
                <w:lang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memilih </w:t>
            </w:r>
            <w:r>
              <w:rPr>
                <w:i/>
                <w:iCs/>
                <w:szCs w:val="20"/>
                <w:lang w:eastAsia="id-ID"/>
              </w:rPr>
              <w:t xml:space="preserve">navbar </w:t>
            </w:r>
            <w:r>
              <w:rPr>
                <w:rFonts w:cs="Calibri"/>
                <w:color w:val="000000"/>
                <w:szCs w:val="24"/>
                <w:shd w:val="clear" w:color="auto" w:fill="FFFFFF"/>
                <w:lang w:eastAsia="id-ID"/>
              </w:rPr>
              <w:t>pelanggan</w:t>
            </w:r>
            <w:r>
              <w:rPr>
                <w:i/>
                <w:szCs w:val="20"/>
                <w:lang w:eastAsia="id-ID"/>
              </w:rPr>
              <w:t xml:space="preserve"> </w:t>
            </w:r>
          </w:p>
          <w:p>
            <w:pPr>
              <w:pStyle w:val="3"/>
              <w:numPr>
                <w:ilvl w:val="6"/>
                <w:numId w:val="1"/>
              </w:numPr>
              <w:spacing w:after="0"/>
              <w:ind w:left="444" w:hanging="137"/>
              <w:rPr>
                <w:szCs w:val="20"/>
                <w:lang w:eastAsia="id-ID"/>
              </w:rPr>
            </w:pPr>
            <w:r>
              <w:rPr>
                <w:szCs w:val="20"/>
                <w:lang w:eastAsia="id-ID"/>
              </w:rPr>
              <w:t xml:space="preserve">Sistem menampilkan halaman </w:t>
            </w:r>
            <w:r>
              <w:rPr>
                <w:rFonts w:cs="Calibri"/>
                <w:color w:val="000000"/>
                <w:szCs w:val="24"/>
                <w:shd w:val="clear" w:color="auto" w:fill="FFFFFF"/>
                <w:lang w:eastAsia="id-ID"/>
              </w:rPr>
              <w:t>pelanggan</w:t>
            </w:r>
            <w:r>
              <w:rPr>
                <w:szCs w:val="20"/>
                <w:lang w:eastAsia="id-ID"/>
              </w:rPr>
              <w:t xml:space="preserve"> </w:t>
            </w:r>
          </w:p>
          <w:p>
            <w:pPr>
              <w:pStyle w:val="3"/>
              <w:numPr>
                <w:ilvl w:val="6"/>
                <w:numId w:val="1"/>
              </w:numPr>
              <w:spacing w:after="0"/>
              <w:ind w:left="444" w:hanging="137"/>
              <w:rPr>
                <w:szCs w:val="20"/>
                <w:lang w:eastAsia="id-ID"/>
              </w:rPr>
            </w:pPr>
            <w:r>
              <w:rPr>
                <w:szCs w:val="20"/>
                <w:lang w:eastAsia="id-ID"/>
              </w:rPr>
              <w:t>Aktor</w:t>
            </w:r>
            <w:r>
              <w:rPr>
                <w:i/>
                <w:szCs w:val="20"/>
                <w:lang w:eastAsia="id-ID"/>
              </w:rPr>
              <w:t xml:space="preserve"> menekan </w:t>
            </w:r>
            <w:r>
              <w:rPr>
                <w:szCs w:val="20"/>
                <w:lang w:eastAsia="id-ID"/>
              </w:rPr>
              <w:t>tombol tambah data</w:t>
            </w:r>
          </w:p>
          <w:p>
            <w:pPr>
              <w:pStyle w:val="3"/>
              <w:numPr>
                <w:ilvl w:val="6"/>
                <w:numId w:val="1"/>
              </w:numPr>
              <w:spacing w:after="0"/>
              <w:ind w:left="444" w:hanging="137"/>
              <w:rPr>
                <w:szCs w:val="20"/>
                <w:lang w:eastAsia="id-ID"/>
              </w:rPr>
            </w:pPr>
            <w:r>
              <w:rPr>
                <w:szCs w:val="20"/>
                <w:lang w:eastAsia="id-ID"/>
              </w:rPr>
              <w:t xml:space="preserve">Sistem menampilkan </w:t>
            </w:r>
            <w:r>
              <w:rPr>
                <w:i/>
                <w:szCs w:val="20"/>
                <w:lang w:eastAsia="id-ID"/>
              </w:rPr>
              <w:t>form</w:t>
            </w:r>
            <w:r>
              <w:rPr>
                <w:szCs w:val="20"/>
                <w:lang w:eastAsia="id-ID"/>
              </w:rPr>
              <w:t xml:space="preserve"> tambah pelanggan yang tersedia yaitu nama pelanggan, dan nomor telepon</w:t>
            </w:r>
          </w:p>
          <w:p>
            <w:pPr>
              <w:pStyle w:val="3"/>
              <w:numPr>
                <w:ilvl w:val="6"/>
                <w:numId w:val="1"/>
              </w:numPr>
              <w:spacing w:after="0"/>
              <w:ind w:left="444" w:hanging="137"/>
              <w:rPr>
                <w:szCs w:val="20"/>
                <w:lang w:eastAsia="id-ID"/>
              </w:rPr>
            </w:pPr>
            <w:r>
              <w:rPr>
                <w:szCs w:val="20"/>
                <w:lang w:eastAsia="id-ID"/>
              </w:rPr>
              <w:t xml:space="preserve">Aktor mengisi data pada </w:t>
            </w:r>
            <w:r>
              <w:rPr>
                <w:i/>
                <w:szCs w:val="20"/>
                <w:lang w:eastAsia="id-ID"/>
              </w:rPr>
              <w:t>form</w:t>
            </w:r>
            <w:r>
              <w:rPr>
                <w:szCs w:val="20"/>
                <w:lang w:eastAsia="id-ID"/>
              </w:rPr>
              <w:t xml:space="preserve"> tambah pelanggan yang tersedia yaitu nama pelanggan, dan nomor telepon</w:t>
            </w:r>
          </w:p>
          <w:p>
            <w:pPr>
              <w:pStyle w:val="3"/>
              <w:numPr>
                <w:ilvl w:val="6"/>
                <w:numId w:val="1"/>
              </w:numPr>
              <w:spacing w:after="0"/>
              <w:ind w:left="444" w:hanging="137"/>
              <w:rPr>
                <w:szCs w:val="20"/>
                <w:lang w:eastAsia="id-ID"/>
              </w:rPr>
            </w:pPr>
            <w:r>
              <w:rPr>
                <w:szCs w:val="20"/>
                <w:lang w:eastAsia="id-ID"/>
              </w:rPr>
              <w:t>Aktor menekan tombol tambah data yang berada di bawah form</w:t>
            </w:r>
          </w:p>
          <w:p>
            <w:pPr>
              <w:pStyle w:val="3"/>
              <w:numPr>
                <w:ilvl w:val="6"/>
                <w:numId w:val="1"/>
              </w:numPr>
              <w:spacing w:after="0"/>
              <w:ind w:left="444" w:hanging="137"/>
              <w:rPr>
                <w:szCs w:val="20"/>
                <w:lang w:eastAsia="id-ID"/>
              </w:rPr>
            </w:pPr>
            <w:r>
              <w:rPr>
                <w:szCs w:val="20"/>
                <w:lang w:eastAsia="id-ID"/>
              </w:rPr>
              <w:t>Sistem menampilkan pesan data telah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30"/>
              </w:numPr>
              <w:spacing w:after="0"/>
              <w:ind w:left="531"/>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Menambah pelanggan dan terdapat pesan “pelanggan berhasil ditambahkan” pada halaman pelanggan</w:t>
            </w:r>
          </w:p>
        </w:tc>
      </w:tr>
    </w:tbl>
    <w:p>
      <w:pPr>
        <w:pStyle w:val="5"/>
      </w:pPr>
      <w:bookmarkStart w:id="114" w:name="_Toc16981"/>
      <w:r>
        <w:rPr>
          <w:i/>
          <w:iCs/>
        </w:rPr>
        <w:t>Use Case Scenario</w:t>
      </w:r>
      <w:r>
        <w:t xml:space="preserve"> Melihat Pelanggan</w:t>
      </w:r>
      <w:bookmarkEnd w:id="114"/>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2</w:t>
      </w:r>
      <w:r>
        <w:rPr>
          <w:rFonts w:hint="default"/>
          <w:iCs/>
          <w:lang w:val="id-ID"/>
        </w:rPr>
        <w:t>1</w:t>
      </w:r>
      <w:r>
        <w:rPr>
          <w:iCs/>
        </w:rPr>
        <w:t xml:space="preserve"> </w:t>
      </w:r>
      <w:r>
        <w:t>memaparkan</w:t>
      </w:r>
      <w:r>
        <w:rPr>
          <w:iCs/>
        </w:rPr>
        <w:t xml:space="preserve"> </w:t>
      </w:r>
      <w:r>
        <w:rPr>
          <w:i/>
          <w:iCs/>
          <w:lang w:val="en-US"/>
        </w:rPr>
        <w:t xml:space="preserve">use case scenario </w:t>
      </w:r>
      <w:r>
        <w:t xml:space="preserve">melihat </w:t>
      </w:r>
      <w:r>
        <w:rPr>
          <w:rFonts w:cs="Calibri"/>
          <w:color w:val="000000"/>
          <w:szCs w:val="24"/>
          <w:shd w:val="clear" w:color="auto" w:fill="FFFFFF"/>
        </w:rPr>
        <w:t>pelanggan</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21</w:t>
      </w:r>
      <w:r>
        <w:fldChar w:fldCharType="end"/>
      </w:r>
      <w:bookmarkStart w:id="115" w:name="_Toc18101"/>
      <w:r>
        <w:rPr>
          <w:i/>
          <w:iCs/>
          <w:lang w:val="en-US"/>
        </w:rPr>
        <w:t xml:space="preserve"> Use Case Scenario </w:t>
      </w:r>
      <w:r>
        <w:t>Melihat Pelanggan</w:t>
      </w:r>
      <w:bookmarkEnd w:id="11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Melihat </w:t>
            </w:r>
            <w:r>
              <w:rPr>
                <w:rFonts w:cs="Calibri"/>
                <w:color w:val="000000"/>
                <w:szCs w:val="24"/>
                <w:shd w:val="clear" w:color="auto" w:fill="FFFFFF"/>
                <w:lang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Menampilkan semua data pelanggan kepada </w:t>
            </w:r>
            <w:r>
              <w:rPr>
                <w:i/>
                <w:iCs/>
                <w:szCs w:val="20"/>
                <w:lang w:eastAsia="id-ID"/>
              </w:rPr>
              <w:t>cashier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Menampilkan data pelanggan</w:t>
            </w:r>
          </w:p>
        </w:tc>
      </w:tr>
    </w:tbl>
    <w:p>
      <w:pPr>
        <w:pStyle w:val="5"/>
      </w:pPr>
      <w:bookmarkStart w:id="116" w:name="_Toc9190"/>
      <w:r>
        <w:rPr>
          <w:i/>
          <w:iCs/>
        </w:rPr>
        <w:t>Use Case Scenario</w:t>
      </w:r>
      <w:r>
        <w:t xml:space="preserve"> Mengubah Pelanggan</w:t>
      </w:r>
      <w:bookmarkEnd w:id="116"/>
    </w:p>
    <w:p>
      <w:pPr>
        <w:pStyle w:val="3"/>
        <w:ind w:firstLine="450"/>
      </w:pPr>
      <w:r>
        <w:rPr>
          <w:iCs/>
        </w:rPr>
        <w:t>T</w:t>
      </w:r>
      <w:r>
        <w:rPr>
          <w:iCs/>
          <w:lang w:val="en-US"/>
        </w:rPr>
        <w:t xml:space="preserve">abel </w:t>
      </w:r>
      <w:r>
        <w:rPr>
          <w:rFonts w:hint="default"/>
          <w:iCs/>
          <w:lang w:val="id-ID"/>
        </w:rPr>
        <w:t>3</w:t>
      </w:r>
      <w:r>
        <w:rPr>
          <w:iCs/>
          <w:lang w:val="en-US"/>
        </w:rPr>
        <w:t>.</w:t>
      </w:r>
      <w:r>
        <w:rPr>
          <w:iCs/>
        </w:rPr>
        <w:t>2</w:t>
      </w:r>
      <w:r>
        <w:rPr>
          <w:rFonts w:hint="default"/>
          <w:iCs/>
          <w:lang w:val="id-ID"/>
        </w:rPr>
        <w:t>2</w:t>
      </w:r>
      <w:r>
        <w:rPr>
          <w:iCs/>
        </w:rPr>
        <w:t xml:space="preserve"> </w:t>
      </w:r>
      <w:r>
        <w:t>memaparkan</w:t>
      </w:r>
      <w:r>
        <w:rPr>
          <w:iCs/>
        </w:rPr>
        <w:t xml:space="preserve"> </w:t>
      </w:r>
      <w:r>
        <w:rPr>
          <w:i/>
          <w:iCs/>
          <w:lang w:val="en-US"/>
        </w:rPr>
        <w:t xml:space="preserve">use case scenario </w:t>
      </w:r>
      <w:r>
        <w:t xml:space="preserve">mengubah </w:t>
      </w:r>
      <w:r>
        <w:rPr>
          <w:rFonts w:cs="Calibri"/>
          <w:color w:val="000000"/>
          <w:szCs w:val="24"/>
          <w:shd w:val="clear" w:color="auto" w:fill="FFFFFF"/>
        </w:rPr>
        <w:t>pelanggan</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22</w:t>
      </w:r>
      <w:r>
        <w:fldChar w:fldCharType="end"/>
      </w:r>
      <w:bookmarkStart w:id="117" w:name="_Toc25045"/>
      <w:r>
        <w:rPr>
          <w:i/>
          <w:iCs/>
          <w:lang w:val="en-US"/>
        </w:rPr>
        <w:t xml:space="preserve"> Use Case Scenario </w:t>
      </w:r>
      <w:r>
        <w:t>Mengubah Pelanggan</w:t>
      </w:r>
      <w:bookmarkEnd w:id="11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Mengubah </w:t>
            </w:r>
            <w:r>
              <w:rPr>
                <w:rFonts w:cs="Calibri"/>
                <w:color w:val="000000"/>
                <w:szCs w:val="24"/>
                <w:shd w:val="clear" w:color="auto" w:fill="FFFFFF"/>
                <w:lang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Mengubah </w:t>
            </w:r>
            <w:r>
              <w:rPr>
                <w:rFonts w:cs="Calibri"/>
                <w:color w:val="000000"/>
                <w:szCs w:val="24"/>
                <w:shd w:val="clear" w:color="auto" w:fill="FFFFFF"/>
                <w:lang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r>
              <w:rPr>
                <w:szCs w:val="20"/>
                <w:lang w:eastAsia="id-ID"/>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rFonts w:cs="Calibri"/>
                <w:color w:val="000000"/>
                <w:szCs w:val="24"/>
                <w:shd w:val="clear" w:color="auto" w:fill="FFFFFF"/>
                <w:lang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update</w:t>
            </w:r>
            <w:r>
              <w:rPr>
                <w:szCs w:val="20"/>
                <w:lang w:eastAsia="id-ID"/>
              </w:rPr>
              <w:t xml:space="preserve"> pada </w:t>
            </w:r>
            <w:r>
              <w:rPr>
                <w:rFonts w:cs="Calibri"/>
                <w:color w:val="000000"/>
                <w:szCs w:val="24"/>
                <w:shd w:val="clear" w:color="auto" w:fill="FFFFFF"/>
                <w:lang w:eastAsia="id-ID"/>
              </w:rPr>
              <w:t>pelanggan</w:t>
            </w:r>
            <w:r>
              <w:rPr>
                <w:szCs w:val="20"/>
                <w:lang w:eastAsia="id-ID"/>
              </w:rPr>
              <w:t xml:space="preserve"> yang dipilih</w:t>
            </w:r>
          </w:p>
          <w:p>
            <w:pPr>
              <w:pStyle w:val="3"/>
              <w:numPr>
                <w:ilvl w:val="6"/>
                <w:numId w:val="1"/>
              </w:numPr>
              <w:spacing w:after="0"/>
              <w:ind w:left="444" w:hanging="137"/>
              <w:rPr>
                <w:szCs w:val="20"/>
                <w:lang w:eastAsia="id-ID"/>
              </w:rPr>
            </w:pPr>
            <w:r>
              <w:rPr>
                <w:szCs w:val="20"/>
                <w:lang w:eastAsia="id-ID"/>
              </w:rPr>
              <w:t xml:space="preserve">Aktor mengubah data yang dibutuhkan pada form ubah </w:t>
            </w:r>
            <w:r>
              <w:rPr>
                <w:rFonts w:cs="Calibri"/>
                <w:color w:val="000000"/>
                <w:szCs w:val="24"/>
                <w:shd w:val="clear" w:color="auto" w:fill="FFFFFF"/>
                <w:lang w:eastAsia="id-ID"/>
              </w:rPr>
              <w:t>pelanggan</w:t>
            </w:r>
          </w:p>
          <w:p>
            <w:pPr>
              <w:pStyle w:val="3"/>
              <w:numPr>
                <w:ilvl w:val="6"/>
                <w:numId w:val="1"/>
              </w:numPr>
              <w:spacing w:after="0"/>
              <w:ind w:left="444" w:hanging="137"/>
              <w:rPr>
                <w:szCs w:val="20"/>
                <w:lang w:eastAsia="id-ID"/>
              </w:rPr>
            </w:pPr>
            <w:r>
              <w:rPr>
                <w:szCs w:val="20"/>
                <w:lang w:eastAsia="id-ID"/>
              </w:rPr>
              <w:t xml:space="preserve">Sistem memproses </w:t>
            </w:r>
            <w:r>
              <w:rPr>
                <w:i/>
                <w:szCs w:val="20"/>
                <w:lang w:eastAsia="id-ID"/>
              </w:rPr>
              <w:t>update</w:t>
            </w:r>
            <w:r>
              <w:rPr>
                <w:szCs w:val="20"/>
                <w:lang w:eastAsia="id-ID"/>
              </w:rPr>
              <w:t xml:space="preserve">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31"/>
              </w:numPr>
              <w:spacing w:after="0"/>
              <w:ind w:left="535"/>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Mengubah pelanggan dan terdapat pesan “pelanggan berhasil diubah” pada halaman pelanggan</w:t>
            </w:r>
          </w:p>
        </w:tc>
      </w:tr>
    </w:tbl>
    <w:p>
      <w:pPr>
        <w:pStyle w:val="5"/>
      </w:pPr>
      <w:bookmarkStart w:id="118" w:name="_Toc13303"/>
      <w:r>
        <w:rPr>
          <w:i/>
          <w:iCs/>
        </w:rPr>
        <w:t>Use Case Scenario</w:t>
      </w:r>
      <w:r>
        <w:t xml:space="preserve"> Menghapus Pelanggan</w:t>
      </w:r>
      <w:bookmarkEnd w:id="118"/>
    </w:p>
    <w:p>
      <w:pPr>
        <w:pStyle w:val="3"/>
        <w:ind w:firstLine="450"/>
        <w:rPr>
          <w:lang w:val="en-US"/>
        </w:rPr>
      </w:pPr>
      <w:r>
        <w:rPr>
          <w:iCs/>
        </w:rPr>
        <w:t>T</w:t>
      </w:r>
      <w:r>
        <w:rPr>
          <w:iCs/>
          <w:lang w:val="en-US"/>
        </w:rPr>
        <w:t xml:space="preserve">abel </w:t>
      </w:r>
      <w:r>
        <w:rPr>
          <w:rFonts w:hint="default"/>
          <w:iCs/>
          <w:lang w:val="id-ID"/>
        </w:rPr>
        <w:t>3.</w:t>
      </w:r>
      <w:r>
        <w:rPr>
          <w:iCs/>
        </w:rPr>
        <w:t>2</w:t>
      </w:r>
      <w:r>
        <w:rPr>
          <w:rFonts w:hint="default"/>
          <w:iCs/>
          <w:lang w:val="id-ID"/>
        </w:rPr>
        <w:t>3</w:t>
      </w:r>
      <w:r>
        <w:rPr>
          <w:iCs/>
        </w:rPr>
        <w:t xml:space="preserve"> </w:t>
      </w:r>
      <w:r>
        <w:t>memaparkan</w:t>
      </w:r>
      <w:r>
        <w:rPr>
          <w:iCs/>
        </w:rPr>
        <w:t xml:space="preserve"> </w:t>
      </w:r>
      <w:r>
        <w:rPr>
          <w:i/>
          <w:iCs/>
          <w:lang w:val="en-US"/>
        </w:rPr>
        <w:t xml:space="preserve">use case scenario </w:t>
      </w:r>
      <w:r>
        <w:t xml:space="preserve">menghapus </w:t>
      </w:r>
      <w:r>
        <w:rPr>
          <w:rFonts w:cs="Calibri"/>
          <w:color w:val="000000"/>
          <w:szCs w:val="24"/>
          <w:shd w:val="clear" w:color="auto" w:fill="FFFFFF"/>
        </w:rPr>
        <w:t>pelanggan</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23</w:t>
      </w:r>
      <w:r>
        <w:fldChar w:fldCharType="end"/>
      </w:r>
      <w:bookmarkStart w:id="119" w:name="_Toc27759"/>
      <w:r>
        <w:rPr>
          <w:i/>
          <w:iCs/>
          <w:lang w:val="en-US"/>
        </w:rPr>
        <w:t xml:space="preserve"> Use Case Scenario </w:t>
      </w:r>
      <w:r>
        <w:t>Menghapus Pelanggan</w:t>
      </w:r>
      <w:bookmarkEnd w:id="11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Menghapus </w:t>
            </w:r>
            <w:r>
              <w:rPr>
                <w:rFonts w:cs="Calibri"/>
                <w:color w:val="000000"/>
                <w:szCs w:val="24"/>
                <w:shd w:val="clear" w:color="auto" w:fill="FFFFFF"/>
                <w:lang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Menghapus </w:t>
            </w:r>
            <w:r>
              <w:rPr>
                <w:rFonts w:cs="Calibri"/>
                <w:color w:val="000000"/>
                <w:szCs w:val="24"/>
                <w:shd w:val="clear" w:color="auto" w:fill="FFFFFF"/>
                <w:lang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rFonts w:cs="Calibri"/>
                <w:color w:val="000000"/>
                <w:szCs w:val="24"/>
                <w:shd w:val="clear" w:color="auto" w:fill="FFFFFF"/>
                <w:lang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40"/>
              <w:rPr>
                <w:szCs w:val="20"/>
                <w:lang w:eastAsia="id-ID"/>
              </w:rPr>
            </w:pPr>
            <w:r>
              <w:rPr>
                <w:szCs w:val="20"/>
                <w:lang w:eastAsia="id-ID"/>
              </w:rPr>
              <w:t xml:space="preserve">Aktor menekan tombol </w:t>
            </w:r>
            <w:r>
              <w:rPr>
                <w:i/>
                <w:szCs w:val="20"/>
                <w:lang w:eastAsia="id-ID"/>
              </w:rPr>
              <w:t>delete</w:t>
            </w:r>
            <w:r>
              <w:rPr>
                <w:szCs w:val="20"/>
                <w:lang w:eastAsia="id-ID"/>
              </w:rPr>
              <w:t xml:space="preserve"> pada </w:t>
            </w:r>
            <w:r>
              <w:rPr>
                <w:i/>
                <w:iCs/>
                <w:szCs w:val="20"/>
                <w:lang w:eastAsia="id-ID"/>
              </w:rPr>
              <w:t>mechanic</w:t>
            </w:r>
            <w:r>
              <w:rPr>
                <w:szCs w:val="20"/>
                <w:lang w:eastAsia="id-ID"/>
              </w:rPr>
              <w:t xml:space="preserve"> yang dipilih</w:t>
            </w:r>
          </w:p>
          <w:p>
            <w:pPr>
              <w:pStyle w:val="3"/>
              <w:numPr>
                <w:ilvl w:val="6"/>
                <w:numId w:val="1"/>
              </w:numPr>
              <w:spacing w:after="0"/>
              <w:ind w:left="444" w:hanging="140"/>
              <w:rPr>
                <w:szCs w:val="20"/>
                <w:lang w:eastAsia="id-ID"/>
              </w:rPr>
            </w:pPr>
            <w:r>
              <w:rPr>
                <w:szCs w:val="20"/>
                <w:lang w:eastAsia="id-ID"/>
              </w:rPr>
              <w:t>Sistem menampilkan konfirmasi</w:t>
            </w:r>
          </w:p>
          <w:p>
            <w:pPr>
              <w:pStyle w:val="3"/>
              <w:numPr>
                <w:ilvl w:val="6"/>
                <w:numId w:val="1"/>
              </w:numPr>
              <w:spacing w:after="0"/>
              <w:ind w:left="444" w:hanging="140"/>
              <w:rPr>
                <w:szCs w:val="20"/>
                <w:lang w:eastAsia="id-ID"/>
              </w:rPr>
            </w:pPr>
            <w:r>
              <w:rPr>
                <w:szCs w:val="20"/>
                <w:lang w:eastAsia="id-ID"/>
              </w:rPr>
              <w:t>Aktor menekan tombol ya, hapus data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32"/>
              </w:numPr>
              <w:spacing w:after="0"/>
              <w:ind w:left="491"/>
              <w:rPr>
                <w:szCs w:val="20"/>
                <w:lang w:eastAsia="id-ID"/>
              </w:rPr>
            </w:pPr>
            <w:r>
              <w:rPr>
                <w:i/>
                <w:iCs/>
                <w:szCs w:val="20"/>
                <w:lang w:eastAsia="id-ID"/>
              </w:rPr>
              <w:t>Cashier</w:t>
            </w:r>
            <w:r>
              <w:rPr>
                <w:szCs w:val="20"/>
                <w:lang w:eastAsia="id-ID"/>
              </w:rPr>
              <w:t xml:space="preserve"> menekan tombol batal dan </w:t>
            </w:r>
            <w:r>
              <w:rPr>
                <w:rFonts w:cs="Calibri"/>
                <w:color w:val="000000"/>
                <w:szCs w:val="24"/>
                <w:shd w:val="clear" w:color="auto" w:fill="FFFFFF"/>
                <w:lang w:eastAsia="id-ID"/>
              </w:rPr>
              <w:t>pelanggan</w:t>
            </w:r>
            <w:r>
              <w:rPr>
                <w:szCs w:val="20"/>
                <w:lang w:eastAsia="id-ID"/>
              </w:rPr>
              <w:t xml:space="preserve">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Menghapus pelanggan dan terdapat pesan “pelanggan berhasil dihapus” pada halaman pelanggan</w:t>
            </w:r>
          </w:p>
        </w:tc>
      </w:tr>
    </w:tbl>
    <w:p>
      <w:pPr>
        <w:pStyle w:val="5"/>
      </w:pPr>
      <w:bookmarkStart w:id="120" w:name="_Toc2662"/>
      <w:r>
        <w:rPr>
          <w:i/>
          <w:iCs/>
        </w:rPr>
        <w:t>Use Case Scenario</w:t>
      </w:r>
      <w:r>
        <w:t xml:space="preserve"> Menambah Transaksi Penjualan Suku Cadang</w:t>
      </w:r>
      <w:bookmarkEnd w:id="120"/>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2</w:t>
      </w:r>
      <w:r>
        <w:rPr>
          <w:rFonts w:hint="default"/>
          <w:iCs/>
          <w:lang w:val="id-ID"/>
        </w:rPr>
        <w:t>4</w:t>
      </w:r>
      <w:r>
        <w:rPr>
          <w:iCs/>
        </w:rPr>
        <w:t xml:space="preserve"> </w:t>
      </w:r>
      <w:r>
        <w:t>memaparkan</w:t>
      </w:r>
      <w:r>
        <w:rPr>
          <w:iCs/>
        </w:rPr>
        <w:t xml:space="preserve"> </w:t>
      </w:r>
      <w:r>
        <w:rPr>
          <w:i/>
          <w:iCs/>
          <w:lang w:val="en-US"/>
        </w:rPr>
        <w:t xml:space="preserve">use case scenario </w:t>
      </w:r>
      <w:r>
        <w:t xml:space="preserve">menambah transaksi penjualan </w:t>
      </w:r>
      <w:r>
        <w:rPr>
          <w:rFonts w:cs="Calibri"/>
          <w:color w:val="000000"/>
          <w:szCs w:val="24"/>
          <w:shd w:val="clear" w:color="auto" w:fill="FFFFFF"/>
        </w:rPr>
        <w:t>suku cadang</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24</w:t>
      </w:r>
      <w:r>
        <w:fldChar w:fldCharType="end"/>
      </w:r>
      <w:bookmarkStart w:id="121" w:name="_Toc14501"/>
      <w:r>
        <w:rPr>
          <w:i/>
          <w:iCs/>
          <w:lang w:val="en-US"/>
        </w:rPr>
        <w:t xml:space="preserve"> Use Case Scenario </w:t>
      </w:r>
      <w:r>
        <w:t>Menambah Transaksi Penjualan Suku Cadang</w:t>
      </w:r>
      <w:bookmarkEnd w:id="12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Menambah Transaksi Pembelian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Menambah transaksi penjualan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transaksi</w:t>
            </w:r>
          </w:p>
          <w:p>
            <w:pPr>
              <w:pStyle w:val="3"/>
              <w:numPr>
                <w:ilvl w:val="6"/>
                <w:numId w:val="1"/>
              </w:numPr>
              <w:spacing w:after="0"/>
              <w:ind w:left="444" w:hanging="137"/>
              <w:rPr>
                <w:szCs w:val="20"/>
                <w:lang w:eastAsia="id-ID"/>
              </w:rPr>
            </w:pPr>
            <w:r>
              <w:rPr>
                <w:szCs w:val="20"/>
                <w:lang w:eastAsia="id-ID"/>
              </w:rPr>
              <w:t>Sistem menampilkan halaman transaksi</w:t>
            </w:r>
          </w:p>
          <w:p>
            <w:pPr>
              <w:pStyle w:val="3"/>
              <w:numPr>
                <w:ilvl w:val="6"/>
                <w:numId w:val="1"/>
              </w:numPr>
              <w:spacing w:after="0"/>
              <w:ind w:left="444" w:hanging="137"/>
              <w:rPr>
                <w:szCs w:val="20"/>
                <w:lang w:eastAsia="id-ID"/>
              </w:rPr>
            </w:pPr>
            <w:r>
              <w:rPr>
                <w:szCs w:val="20"/>
                <w:lang w:eastAsia="id-ID"/>
              </w:rPr>
              <w:t>Aktor menekan</w:t>
            </w:r>
            <w:r>
              <w:rPr>
                <w:i/>
                <w:szCs w:val="20"/>
                <w:lang w:eastAsia="id-ID"/>
              </w:rPr>
              <w:t xml:space="preserve"> </w:t>
            </w:r>
            <w:r>
              <w:rPr>
                <w:szCs w:val="20"/>
                <w:lang w:eastAsia="id-ID"/>
              </w:rPr>
              <w:t>tombol tambah transaksi Penjualan</w:t>
            </w:r>
          </w:p>
          <w:p>
            <w:pPr>
              <w:pStyle w:val="3"/>
              <w:numPr>
                <w:ilvl w:val="6"/>
                <w:numId w:val="1"/>
              </w:numPr>
              <w:spacing w:after="0"/>
              <w:ind w:left="444" w:hanging="137"/>
              <w:rPr>
                <w:szCs w:val="20"/>
                <w:lang w:eastAsia="id-ID"/>
              </w:rPr>
            </w:pPr>
            <w:r>
              <w:rPr>
                <w:szCs w:val="20"/>
                <w:lang w:eastAsia="id-ID"/>
              </w:rPr>
              <w:t xml:space="preserve">Sistem menampilkan form transaksi yang tersedia seperti nama </w:t>
            </w:r>
            <w:r>
              <w:rPr>
                <w:rFonts w:cs="Calibri"/>
                <w:color w:val="000000"/>
                <w:szCs w:val="24"/>
                <w:shd w:val="clear" w:color="auto" w:fill="FFFFFF"/>
                <w:lang w:eastAsia="id-ID"/>
              </w:rPr>
              <w:t>suku cadang</w:t>
            </w:r>
            <w:r>
              <w:rPr>
                <w:szCs w:val="20"/>
                <w:lang w:eastAsia="id-ID"/>
              </w:rPr>
              <w:t xml:space="preserve">, </w:t>
            </w:r>
            <w:r>
              <w:rPr>
                <w:iCs/>
                <w:szCs w:val="28"/>
                <w:lang w:eastAsia="id-ID"/>
              </w:rPr>
              <w:t>servis</w:t>
            </w:r>
            <w:r>
              <w:rPr>
                <w:szCs w:val="20"/>
                <w:lang w:eastAsia="id-ID"/>
              </w:rPr>
              <w:t xml:space="preserve">, </w:t>
            </w:r>
            <w:r>
              <w:rPr>
                <w:i/>
                <w:iCs/>
                <w:szCs w:val="20"/>
                <w:lang w:eastAsia="id-ID"/>
              </w:rPr>
              <w:t>mechanic</w:t>
            </w:r>
            <w:r>
              <w:rPr>
                <w:szCs w:val="20"/>
                <w:lang w:eastAsia="id-ID"/>
              </w:rPr>
              <w:t xml:space="preserve">, </w:t>
            </w:r>
            <w:r>
              <w:rPr>
                <w:rFonts w:cs="Calibri"/>
                <w:color w:val="000000"/>
                <w:szCs w:val="24"/>
                <w:shd w:val="clear" w:color="auto" w:fill="FFFFFF"/>
                <w:lang w:eastAsia="id-ID"/>
              </w:rPr>
              <w:t>pelanggan</w:t>
            </w:r>
            <w:r>
              <w:rPr>
                <w:szCs w:val="20"/>
                <w:lang w:eastAsia="id-ID"/>
              </w:rPr>
              <w:t xml:space="preserve"> dan tombol tambah </w:t>
            </w:r>
          </w:p>
          <w:p>
            <w:pPr>
              <w:pStyle w:val="3"/>
              <w:numPr>
                <w:ilvl w:val="6"/>
                <w:numId w:val="1"/>
              </w:numPr>
              <w:spacing w:after="0"/>
              <w:ind w:left="444" w:hanging="137"/>
              <w:rPr>
                <w:szCs w:val="20"/>
                <w:lang w:eastAsia="id-ID"/>
              </w:rPr>
            </w:pPr>
            <w:r>
              <w:rPr>
                <w:szCs w:val="20"/>
                <w:lang w:eastAsia="id-ID"/>
              </w:rPr>
              <w:t xml:space="preserve">Aktor mengisi data pada form transaksi seperti </w:t>
            </w:r>
            <w:r>
              <w:rPr>
                <w:rFonts w:cs="Calibri"/>
                <w:color w:val="000000"/>
                <w:szCs w:val="24"/>
                <w:shd w:val="clear" w:color="auto" w:fill="FFFFFF"/>
                <w:lang w:eastAsia="id-ID"/>
              </w:rPr>
              <w:t>suku cadang</w:t>
            </w:r>
            <w:r>
              <w:rPr>
                <w:szCs w:val="20"/>
                <w:lang w:eastAsia="id-ID"/>
              </w:rPr>
              <w:t xml:space="preserve"> dan nama </w:t>
            </w:r>
            <w:r>
              <w:rPr>
                <w:rFonts w:cs="Calibri"/>
                <w:color w:val="000000"/>
                <w:szCs w:val="24"/>
                <w:shd w:val="clear" w:color="auto" w:fill="FFFFFF"/>
                <w:lang w:eastAsia="id-ID"/>
              </w:rPr>
              <w:t>pelanggan</w:t>
            </w:r>
            <w:r>
              <w:rPr>
                <w:szCs w:val="20"/>
                <w:lang w:eastAsia="id-ID"/>
              </w:rPr>
              <w:t xml:space="preserve"> dan menekan tombol simpan</w:t>
            </w:r>
          </w:p>
          <w:p>
            <w:pPr>
              <w:pStyle w:val="3"/>
              <w:numPr>
                <w:ilvl w:val="6"/>
                <w:numId w:val="1"/>
              </w:numPr>
              <w:spacing w:after="0"/>
              <w:ind w:left="444" w:hanging="137"/>
              <w:rPr>
                <w:szCs w:val="20"/>
                <w:lang w:eastAsia="id-ID"/>
              </w:rPr>
            </w:pPr>
            <w:r>
              <w:rPr>
                <w:szCs w:val="20"/>
                <w:lang w:eastAsia="id-ID"/>
              </w:rPr>
              <w:t>Sistem menambahkan data transaksi dan menampilkan pesan data transaksi telah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33"/>
              </w:numPr>
              <w:spacing w:after="0"/>
              <w:ind w:left="393"/>
              <w:rPr>
                <w:szCs w:val="20"/>
                <w:lang w:eastAsia="id-ID"/>
              </w:rPr>
            </w:pPr>
            <w:r>
              <w:rPr>
                <w:szCs w:val="20"/>
                <w:lang w:eastAsia="id-ID"/>
              </w:rPr>
              <w:t>Apabila nama pelanggan tidak diisi maka sistem akan menampilkan pesan untuk melengkapi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Menambah transaksi penjualan suku cadang “transaksi berhasil ditambahkan” pada halaman transaksi</w:t>
            </w:r>
          </w:p>
        </w:tc>
      </w:tr>
    </w:tbl>
    <w:p>
      <w:pPr>
        <w:pStyle w:val="5"/>
      </w:pPr>
      <w:bookmarkStart w:id="122" w:name="_Toc17506"/>
      <w:r>
        <w:rPr>
          <w:i/>
          <w:iCs/>
        </w:rPr>
        <w:t>Use Case Scenario</w:t>
      </w:r>
      <w:r>
        <w:t xml:space="preserve"> Melihat Transaksi Penjualan Suku Cadang</w:t>
      </w:r>
      <w:bookmarkEnd w:id="122"/>
    </w:p>
    <w:p>
      <w:pPr>
        <w:pStyle w:val="3"/>
        <w:ind w:firstLine="450"/>
      </w:pPr>
      <w:r>
        <w:rPr>
          <w:iCs/>
        </w:rPr>
        <w:t>T</w:t>
      </w:r>
      <w:r>
        <w:rPr>
          <w:iCs/>
          <w:lang w:val="en-US"/>
        </w:rPr>
        <w:t xml:space="preserve">abel </w:t>
      </w:r>
      <w:r>
        <w:rPr>
          <w:rFonts w:hint="default"/>
          <w:iCs/>
          <w:lang w:val="id-ID"/>
        </w:rPr>
        <w:t>3</w:t>
      </w:r>
      <w:r>
        <w:rPr>
          <w:iCs/>
          <w:lang w:val="en-US"/>
        </w:rPr>
        <w:t>.</w:t>
      </w:r>
      <w:r>
        <w:rPr>
          <w:iCs/>
        </w:rPr>
        <w:t>2</w:t>
      </w:r>
      <w:r>
        <w:rPr>
          <w:rFonts w:hint="default"/>
          <w:iCs/>
          <w:lang w:val="id-ID"/>
        </w:rPr>
        <w:t>5</w:t>
      </w:r>
      <w:r>
        <w:rPr>
          <w:iCs/>
        </w:rPr>
        <w:t xml:space="preserve"> </w:t>
      </w:r>
      <w:r>
        <w:t>memaparkan</w:t>
      </w:r>
      <w:r>
        <w:rPr>
          <w:iCs/>
        </w:rPr>
        <w:t xml:space="preserve"> </w:t>
      </w:r>
      <w:r>
        <w:rPr>
          <w:i/>
          <w:iCs/>
          <w:lang w:val="en-US"/>
        </w:rPr>
        <w:t xml:space="preserve">use case scenario </w:t>
      </w:r>
      <w:r>
        <w:t xml:space="preserve">melihat transaksi penjualan </w:t>
      </w:r>
      <w:r>
        <w:rPr>
          <w:rFonts w:cs="Calibri"/>
          <w:color w:val="000000"/>
          <w:szCs w:val="24"/>
          <w:shd w:val="clear" w:color="auto" w:fill="FFFFFF"/>
        </w:rPr>
        <w:t>suku cadang</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25</w:t>
      </w:r>
      <w:r>
        <w:fldChar w:fldCharType="end"/>
      </w:r>
      <w:bookmarkStart w:id="123" w:name="_Toc28672"/>
      <w:r>
        <w:rPr>
          <w:i/>
          <w:iCs/>
          <w:lang w:val="en-US"/>
        </w:rPr>
        <w:t xml:space="preserve"> Use Case Scenario </w:t>
      </w:r>
      <w:r>
        <w:t>Melihat Transaksi Penjualan Suku Cadang</w:t>
      </w:r>
      <w:bookmarkEnd w:id="12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Melihat Transaksi Penjualan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Mengubah melihat transaksi penjualan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transaksi</w:t>
            </w:r>
          </w:p>
          <w:p>
            <w:pPr>
              <w:pStyle w:val="3"/>
              <w:numPr>
                <w:ilvl w:val="6"/>
                <w:numId w:val="1"/>
              </w:numPr>
              <w:spacing w:after="0"/>
              <w:ind w:left="444" w:hanging="137"/>
              <w:rPr>
                <w:szCs w:val="20"/>
                <w:lang w:eastAsia="id-ID"/>
              </w:rPr>
            </w:pPr>
            <w:r>
              <w:rPr>
                <w:szCs w:val="20"/>
                <w:lang w:eastAsia="id-ID"/>
              </w:rPr>
              <w:t>Sistem menampilkan halaman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Menampilkan data transaksi pada halaman transaksi</w:t>
            </w:r>
          </w:p>
        </w:tc>
      </w:tr>
    </w:tbl>
    <w:p>
      <w:pPr>
        <w:pStyle w:val="5"/>
      </w:pPr>
      <w:bookmarkStart w:id="124" w:name="_Toc11012"/>
      <w:r>
        <w:rPr>
          <w:i/>
          <w:iCs/>
        </w:rPr>
        <w:t>Use Case Scenario</w:t>
      </w:r>
      <w:r>
        <w:t xml:space="preserve"> Mengubah Transaksi Pembelian Suku Cadang</w:t>
      </w:r>
      <w:bookmarkEnd w:id="124"/>
    </w:p>
    <w:p>
      <w:pPr>
        <w:pStyle w:val="3"/>
        <w:ind w:firstLine="450"/>
      </w:pPr>
      <w:r>
        <w:rPr>
          <w:iCs/>
        </w:rPr>
        <w:t>T</w:t>
      </w:r>
      <w:r>
        <w:rPr>
          <w:iCs/>
          <w:lang w:val="en-US"/>
        </w:rPr>
        <w:t xml:space="preserve">abel </w:t>
      </w:r>
      <w:r>
        <w:rPr>
          <w:rFonts w:hint="default"/>
          <w:iCs/>
          <w:lang w:val="id-ID"/>
        </w:rPr>
        <w:t>3</w:t>
      </w:r>
      <w:r>
        <w:rPr>
          <w:iCs/>
          <w:lang w:val="en-US"/>
        </w:rPr>
        <w:t>.</w:t>
      </w:r>
      <w:r>
        <w:rPr>
          <w:iCs/>
        </w:rPr>
        <w:t>2</w:t>
      </w:r>
      <w:r>
        <w:rPr>
          <w:rFonts w:hint="default"/>
          <w:iCs/>
          <w:lang w:val="id-ID"/>
        </w:rPr>
        <w:t>6</w:t>
      </w:r>
      <w:r>
        <w:rPr>
          <w:iCs/>
        </w:rPr>
        <w:t xml:space="preserve"> mengubah </w:t>
      </w:r>
      <w:r>
        <w:rPr>
          <w:i/>
          <w:iCs/>
          <w:lang w:val="en-US"/>
        </w:rPr>
        <w:t xml:space="preserve">use case scenario </w:t>
      </w:r>
      <w:r>
        <w:t xml:space="preserve">mengubah transaksi pembelian </w:t>
      </w:r>
      <w:r>
        <w:rPr>
          <w:rFonts w:cs="Calibri"/>
          <w:color w:val="000000"/>
          <w:szCs w:val="24"/>
          <w:shd w:val="clear" w:color="auto" w:fill="FFFFFF"/>
        </w:rPr>
        <w:t>suku cadang</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26</w:t>
      </w:r>
      <w:r>
        <w:fldChar w:fldCharType="end"/>
      </w:r>
      <w:bookmarkStart w:id="125" w:name="_Toc8665"/>
      <w:r>
        <w:rPr>
          <w:i/>
          <w:iCs/>
          <w:lang w:val="en-US"/>
        </w:rPr>
        <w:t xml:space="preserve"> Use Case Scenario </w:t>
      </w:r>
      <w:r>
        <w:t>Mengubah Transaksi Pembelian Suku Cadang</w:t>
      </w:r>
      <w:bookmarkEnd w:id="12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Mengubah Transaksi Pembelian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Mengubah transaksi pembelian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transaksi</w:t>
            </w:r>
          </w:p>
          <w:p>
            <w:pPr>
              <w:pStyle w:val="3"/>
              <w:numPr>
                <w:ilvl w:val="6"/>
                <w:numId w:val="1"/>
              </w:numPr>
              <w:spacing w:after="0"/>
              <w:ind w:left="444" w:hanging="137"/>
              <w:rPr>
                <w:szCs w:val="20"/>
                <w:lang w:eastAsia="id-ID"/>
              </w:rPr>
            </w:pPr>
            <w:r>
              <w:rPr>
                <w:szCs w:val="20"/>
                <w:lang w:eastAsia="id-ID"/>
              </w:rPr>
              <w:t>Sistem menampilkan halaman transaksi</w:t>
            </w:r>
          </w:p>
          <w:p>
            <w:pPr>
              <w:pStyle w:val="3"/>
              <w:numPr>
                <w:ilvl w:val="6"/>
                <w:numId w:val="1"/>
              </w:numPr>
              <w:spacing w:after="0"/>
              <w:ind w:left="444" w:hanging="137"/>
              <w:rPr>
                <w:szCs w:val="20"/>
                <w:lang w:eastAsia="id-ID"/>
              </w:rPr>
            </w:pPr>
            <w:r>
              <w:rPr>
                <w:szCs w:val="20"/>
                <w:lang w:eastAsia="id-ID"/>
              </w:rPr>
              <w:t>Aktor menekan</w:t>
            </w:r>
            <w:r>
              <w:rPr>
                <w:i/>
                <w:szCs w:val="20"/>
                <w:lang w:eastAsia="id-ID"/>
              </w:rPr>
              <w:t xml:space="preserve"> </w:t>
            </w:r>
            <w:r>
              <w:rPr>
                <w:szCs w:val="20"/>
                <w:lang w:eastAsia="id-ID"/>
              </w:rPr>
              <w:t>tombol edit transaksi Penjualan</w:t>
            </w:r>
          </w:p>
          <w:p>
            <w:pPr>
              <w:pStyle w:val="3"/>
              <w:numPr>
                <w:ilvl w:val="6"/>
                <w:numId w:val="1"/>
              </w:numPr>
              <w:spacing w:after="0"/>
              <w:ind w:left="444" w:hanging="137"/>
              <w:rPr>
                <w:szCs w:val="20"/>
                <w:lang w:eastAsia="id-ID"/>
              </w:rPr>
            </w:pPr>
            <w:r>
              <w:rPr>
                <w:szCs w:val="20"/>
                <w:lang w:eastAsia="id-ID"/>
              </w:rPr>
              <w:t xml:space="preserve">Sistem menampilkan form transaksi yang tersedia seperti nama </w:t>
            </w:r>
            <w:r>
              <w:rPr>
                <w:rFonts w:cs="Calibri"/>
                <w:color w:val="000000"/>
                <w:szCs w:val="24"/>
                <w:shd w:val="clear" w:color="auto" w:fill="FFFFFF"/>
                <w:lang w:eastAsia="id-ID"/>
              </w:rPr>
              <w:t>suku cadang</w:t>
            </w:r>
            <w:r>
              <w:rPr>
                <w:szCs w:val="20"/>
                <w:lang w:eastAsia="id-ID"/>
              </w:rPr>
              <w:t xml:space="preserve">, </w:t>
            </w:r>
            <w:r>
              <w:rPr>
                <w:iCs/>
                <w:szCs w:val="28"/>
                <w:lang w:eastAsia="id-ID"/>
              </w:rPr>
              <w:t>servis</w:t>
            </w:r>
            <w:r>
              <w:rPr>
                <w:szCs w:val="20"/>
                <w:lang w:eastAsia="id-ID"/>
              </w:rPr>
              <w:t xml:space="preserve">, </w:t>
            </w:r>
            <w:r>
              <w:rPr>
                <w:i/>
                <w:iCs/>
                <w:szCs w:val="20"/>
                <w:lang w:eastAsia="id-ID"/>
              </w:rPr>
              <w:t>mechanic</w:t>
            </w:r>
            <w:r>
              <w:rPr>
                <w:szCs w:val="20"/>
                <w:lang w:eastAsia="id-ID"/>
              </w:rPr>
              <w:t xml:space="preserve">, </w:t>
            </w:r>
            <w:r>
              <w:rPr>
                <w:rFonts w:cs="Calibri"/>
                <w:color w:val="000000"/>
                <w:szCs w:val="24"/>
                <w:shd w:val="clear" w:color="auto" w:fill="FFFFFF"/>
                <w:lang w:eastAsia="id-ID"/>
              </w:rPr>
              <w:t>pelanggan</w:t>
            </w:r>
            <w:r>
              <w:rPr>
                <w:szCs w:val="20"/>
                <w:lang w:eastAsia="id-ID"/>
              </w:rPr>
              <w:t xml:space="preserve"> dan tombol tambah </w:t>
            </w:r>
          </w:p>
          <w:p>
            <w:pPr>
              <w:pStyle w:val="3"/>
              <w:numPr>
                <w:ilvl w:val="6"/>
                <w:numId w:val="1"/>
              </w:numPr>
              <w:spacing w:after="0"/>
              <w:ind w:left="444" w:hanging="137"/>
              <w:rPr>
                <w:szCs w:val="20"/>
                <w:lang w:eastAsia="id-ID"/>
              </w:rPr>
            </w:pPr>
            <w:r>
              <w:rPr>
                <w:szCs w:val="20"/>
                <w:lang w:eastAsia="id-ID"/>
              </w:rPr>
              <w:t xml:space="preserve">Aktor mengisi data pada form transaksi seperti </w:t>
            </w:r>
            <w:r>
              <w:rPr>
                <w:rFonts w:cs="Calibri"/>
                <w:color w:val="000000"/>
                <w:szCs w:val="24"/>
                <w:shd w:val="clear" w:color="auto" w:fill="FFFFFF"/>
                <w:lang w:eastAsia="id-ID"/>
              </w:rPr>
              <w:t>suku cadang</w:t>
            </w:r>
            <w:r>
              <w:rPr>
                <w:szCs w:val="20"/>
                <w:lang w:eastAsia="id-ID"/>
              </w:rPr>
              <w:t xml:space="preserve"> dan nama </w:t>
            </w:r>
            <w:r>
              <w:rPr>
                <w:rFonts w:cs="Calibri"/>
                <w:color w:val="000000"/>
                <w:szCs w:val="24"/>
                <w:shd w:val="clear" w:color="auto" w:fill="FFFFFF"/>
                <w:lang w:eastAsia="id-ID"/>
              </w:rPr>
              <w:t>pelanggan</w:t>
            </w:r>
            <w:r>
              <w:rPr>
                <w:szCs w:val="20"/>
                <w:lang w:eastAsia="id-ID"/>
              </w:rPr>
              <w:t xml:space="preserve"> dan menekan tombol simpan</w:t>
            </w:r>
          </w:p>
          <w:p>
            <w:pPr>
              <w:pStyle w:val="3"/>
              <w:numPr>
                <w:ilvl w:val="6"/>
                <w:numId w:val="1"/>
              </w:numPr>
              <w:spacing w:after="0"/>
              <w:ind w:left="444" w:hanging="137"/>
              <w:rPr>
                <w:szCs w:val="20"/>
                <w:lang w:eastAsia="id-ID"/>
              </w:rPr>
            </w:pPr>
            <w:r>
              <w:rPr>
                <w:szCs w:val="20"/>
                <w:lang w:eastAsia="id-ID"/>
              </w:rPr>
              <w:t>Sistem menambahkan data transaksi dan menampilkan pesan data transaksi telah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1"/>
                <w:numId w:val="34"/>
              </w:numPr>
              <w:spacing w:after="0"/>
              <w:rPr>
                <w:szCs w:val="20"/>
                <w:lang w:eastAsia="id-ID"/>
              </w:rPr>
            </w:pPr>
            <w:r>
              <w:rPr>
                <w:szCs w:val="20"/>
                <w:lang w:eastAsia="id-ID"/>
              </w:rPr>
              <w:t>Apabila nama pelanggan tidak diisi maka sistem akan menampilkan pesan untuk melengkapi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Mengubah transaksi penjualan suku cadang “transaksi berhasil diubah” pada halaman transaksi</w:t>
            </w:r>
          </w:p>
        </w:tc>
      </w:tr>
    </w:tbl>
    <w:p>
      <w:pPr>
        <w:pStyle w:val="5"/>
      </w:pPr>
      <w:bookmarkStart w:id="126" w:name="_Toc5131"/>
      <w:r>
        <w:rPr>
          <w:i/>
          <w:iCs/>
        </w:rPr>
        <w:t>Use Case Scenario</w:t>
      </w:r>
      <w:r>
        <w:t xml:space="preserve"> Menghapus Transaksi Pembelian Suku Cadang</w:t>
      </w:r>
      <w:bookmarkEnd w:id="126"/>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2</w:t>
      </w:r>
      <w:r>
        <w:rPr>
          <w:rFonts w:hint="default"/>
          <w:iCs/>
          <w:lang w:val="id-ID"/>
        </w:rPr>
        <w:t>7</w:t>
      </w:r>
      <w:r>
        <w:rPr>
          <w:iCs/>
        </w:rPr>
        <w:t xml:space="preserve"> </w:t>
      </w:r>
      <w:r>
        <w:t>memaparkan</w:t>
      </w:r>
      <w:r>
        <w:rPr>
          <w:iCs/>
        </w:rPr>
        <w:t xml:space="preserve"> </w:t>
      </w:r>
      <w:r>
        <w:rPr>
          <w:i/>
          <w:iCs/>
          <w:lang w:val="en-US"/>
        </w:rPr>
        <w:t xml:space="preserve">use case scenario </w:t>
      </w:r>
      <w:r>
        <w:t xml:space="preserve">menghapus transaksi pembelian </w:t>
      </w:r>
      <w:r>
        <w:rPr>
          <w:rFonts w:cs="Calibri"/>
          <w:color w:val="000000"/>
          <w:szCs w:val="24"/>
          <w:shd w:val="clear" w:color="auto" w:fill="FFFFFF"/>
        </w:rPr>
        <w:t>suku cadang</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27</w:t>
      </w:r>
      <w:r>
        <w:fldChar w:fldCharType="end"/>
      </w:r>
      <w:bookmarkStart w:id="127" w:name="_Toc24064"/>
      <w:r>
        <w:rPr>
          <w:i/>
          <w:iCs/>
          <w:lang w:val="en-US"/>
        </w:rPr>
        <w:t xml:space="preserve"> Use Case Scenario </w:t>
      </w:r>
      <w:r>
        <w:t>Menghapus Transaksi Pembelian Suku Cadang</w:t>
      </w:r>
      <w:bookmarkEnd w:id="12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Menghapus Transaksi Pembelian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Menghapus transaksi pembelian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Berada di halaman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delete</w:t>
            </w:r>
            <w:r>
              <w:rPr>
                <w:szCs w:val="20"/>
                <w:lang w:eastAsia="id-ID"/>
              </w:rPr>
              <w:t xml:space="preserve"> pada transaksi yang dipilih</w:t>
            </w:r>
          </w:p>
          <w:p>
            <w:pPr>
              <w:pStyle w:val="3"/>
              <w:numPr>
                <w:ilvl w:val="6"/>
                <w:numId w:val="1"/>
              </w:numPr>
              <w:spacing w:after="0"/>
              <w:ind w:left="444" w:hanging="137"/>
              <w:rPr>
                <w:szCs w:val="20"/>
                <w:lang w:eastAsia="id-ID"/>
              </w:rPr>
            </w:pPr>
            <w:r>
              <w:rPr>
                <w:szCs w:val="20"/>
                <w:lang w:eastAsia="id-ID"/>
              </w:rPr>
              <w:t>Sistem menampilkan konfirmasi</w:t>
            </w:r>
          </w:p>
          <w:p>
            <w:pPr>
              <w:pStyle w:val="3"/>
              <w:numPr>
                <w:ilvl w:val="6"/>
                <w:numId w:val="1"/>
              </w:numPr>
              <w:spacing w:after="0"/>
              <w:ind w:left="444" w:hanging="137"/>
              <w:rPr>
                <w:szCs w:val="20"/>
                <w:lang w:eastAsia="id-ID"/>
              </w:rPr>
            </w:pPr>
            <w:r>
              <w:rPr>
                <w:szCs w:val="20"/>
                <w:lang w:eastAsia="id-ID"/>
              </w:rPr>
              <w:t>Aktor menekan tombol ya, hapus data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35"/>
              </w:numPr>
              <w:spacing w:after="0"/>
              <w:ind w:left="480"/>
              <w:rPr>
                <w:szCs w:val="20"/>
                <w:lang w:eastAsia="id-ID"/>
              </w:rPr>
            </w:pPr>
            <w:r>
              <w:rPr>
                <w:szCs w:val="20"/>
                <w:lang w:eastAsia="id-ID"/>
              </w:rPr>
              <w:t>Aktor menekan tombol batal maka transaksi tidak terhapus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Menghapus transaksi penjualan suku cadang “transaksi berhasil dihapus” pada halaman transaksi</w:t>
            </w:r>
          </w:p>
        </w:tc>
      </w:tr>
    </w:tbl>
    <w:p>
      <w:pPr>
        <w:pStyle w:val="5"/>
      </w:pPr>
      <w:bookmarkStart w:id="128" w:name="_Toc12836"/>
      <w:r>
        <w:rPr>
          <w:i/>
          <w:iCs/>
        </w:rPr>
        <w:t>Use Case Scenario</w:t>
      </w:r>
      <w:r>
        <w:t xml:space="preserve"> Menambah Transaksi Servis</w:t>
      </w:r>
      <w:bookmarkEnd w:id="128"/>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2</w:t>
      </w:r>
      <w:r>
        <w:rPr>
          <w:rFonts w:hint="default"/>
          <w:iCs/>
          <w:lang w:val="id-ID"/>
        </w:rPr>
        <w:t>8</w:t>
      </w:r>
      <w:r>
        <w:rPr>
          <w:iCs/>
        </w:rPr>
        <w:t xml:space="preserve"> </w:t>
      </w:r>
      <w:r>
        <w:t>memaparkan</w:t>
      </w:r>
      <w:r>
        <w:rPr>
          <w:iCs/>
        </w:rPr>
        <w:t xml:space="preserve"> </w:t>
      </w:r>
      <w:r>
        <w:rPr>
          <w:i/>
          <w:iCs/>
          <w:lang w:val="en-US"/>
        </w:rPr>
        <w:t xml:space="preserve">use case scenario </w:t>
      </w:r>
      <w:r>
        <w:t xml:space="preserve">menambah transaksi </w:t>
      </w:r>
      <w:r>
        <w:rPr>
          <w:iCs/>
          <w:szCs w:val="28"/>
        </w:rPr>
        <w:t>servis</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28</w:t>
      </w:r>
      <w:r>
        <w:fldChar w:fldCharType="end"/>
      </w:r>
      <w:bookmarkStart w:id="129" w:name="_Toc1412"/>
      <w:r>
        <w:rPr>
          <w:i/>
          <w:iCs/>
          <w:lang w:val="en-US"/>
        </w:rPr>
        <w:t xml:space="preserve"> Use Case Scenario </w:t>
      </w:r>
      <w:r>
        <w:t>Menambah Transaksi Servis</w:t>
      </w:r>
      <w:bookmarkEnd w:id="12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Menambah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Menambah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transaksi</w:t>
            </w:r>
          </w:p>
          <w:p>
            <w:pPr>
              <w:pStyle w:val="3"/>
              <w:numPr>
                <w:ilvl w:val="6"/>
                <w:numId w:val="1"/>
              </w:numPr>
              <w:spacing w:after="0"/>
              <w:ind w:left="444" w:hanging="137"/>
              <w:rPr>
                <w:szCs w:val="20"/>
                <w:lang w:eastAsia="id-ID"/>
              </w:rPr>
            </w:pPr>
            <w:r>
              <w:rPr>
                <w:szCs w:val="20"/>
                <w:lang w:eastAsia="id-ID"/>
              </w:rPr>
              <w:t>Sistem menampilkan halaman transaksi</w:t>
            </w:r>
          </w:p>
          <w:p>
            <w:pPr>
              <w:pStyle w:val="3"/>
              <w:numPr>
                <w:ilvl w:val="6"/>
                <w:numId w:val="1"/>
              </w:numPr>
              <w:spacing w:after="0"/>
              <w:ind w:left="444" w:hanging="137"/>
              <w:rPr>
                <w:szCs w:val="20"/>
                <w:lang w:eastAsia="id-ID"/>
              </w:rPr>
            </w:pPr>
            <w:r>
              <w:rPr>
                <w:szCs w:val="20"/>
                <w:lang w:eastAsia="id-ID"/>
              </w:rPr>
              <w:t>Aktor menekan</w:t>
            </w:r>
            <w:r>
              <w:rPr>
                <w:i/>
                <w:szCs w:val="20"/>
                <w:lang w:eastAsia="id-ID"/>
              </w:rPr>
              <w:t xml:space="preserve"> </w:t>
            </w:r>
            <w:r>
              <w:rPr>
                <w:szCs w:val="20"/>
                <w:lang w:eastAsia="id-ID"/>
              </w:rPr>
              <w:t>tombol tambah transaksi Penjualan</w:t>
            </w:r>
          </w:p>
          <w:p>
            <w:pPr>
              <w:pStyle w:val="3"/>
              <w:numPr>
                <w:ilvl w:val="6"/>
                <w:numId w:val="1"/>
              </w:numPr>
              <w:spacing w:after="0"/>
              <w:ind w:left="444" w:hanging="137"/>
              <w:rPr>
                <w:szCs w:val="20"/>
                <w:lang w:eastAsia="id-ID"/>
              </w:rPr>
            </w:pPr>
            <w:r>
              <w:rPr>
                <w:szCs w:val="20"/>
                <w:lang w:eastAsia="id-ID"/>
              </w:rPr>
              <w:t xml:space="preserve">Sistem menampilkan form transaksi yang tersedia seperti nama </w:t>
            </w:r>
            <w:r>
              <w:rPr>
                <w:rFonts w:cs="Calibri"/>
                <w:color w:val="000000"/>
                <w:szCs w:val="24"/>
                <w:shd w:val="clear" w:color="auto" w:fill="FFFFFF"/>
                <w:lang w:eastAsia="id-ID"/>
              </w:rPr>
              <w:t>suku cadang</w:t>
            </w:r>
            <w:r>
              <w:rPr>
                <w:szCs w:val="20"/>
                <w:lang w:eastAsia="id-ID"/>
              </w:rPr>
              <w:t xml:space="preserve">, </w:t>
            </w:r>
            <w:r>
              <w:rPr>
                <w:iCs/>
                <w:szCs w:val="28"/>
                <w:lang w:eastAsia="id-ID"/>
              </w:rPr>
              <w:t>servis</w:t>
            </w:r>
            <w:r>
              <w:rPr>
                <w:szCs w:val="20"/>
                <w:lang w:eastAsia="id-ID"/>
              </w:rPr>
              <w:t xml:space="preserve">, </w:t>
            </w:r>
            <w:r>
              <w:rPr>
                <w:i/>
                <w:iCs/>
                <w:szCs w:val="20"/>
                <w:lang w:eastAsia="id-ID"/>
              </w:rPr>
              <w:t>mechanic</w:t>
            </w:r>
            <w:r>
              <w:rPr>
                <w:szCs w:val="20"/>
                <w:lang w:eastAsia="id-ID"/>
              </w:rPr>
              <w:t xml:space="preserve">, </w:t>
            </w:r>
            <w:r>
              <w:rPr>
                <w:rFonts w:cs="Calibri"/>
                <w:color w:val="000000"/>
                <w:szCs w:val="24"/>
                <w:shd w:val="clear" w:color="auto" w:fill="FFFFFF"/>
                <w:lang w:eastAsia="id-ID"/>
              </w:rPr>
              <w:t>pelanggan</w:t>
            </w:r>
            <w:r>
              <w:rPr>
                <w:szCs w:val="20"/>
                <w:lang w:eastAsia="id-ID"/>
              </w:rPr>
              <w:t xml:space="preserve"> dan tombol tambah </w:t>
            </w:r>
          </w:p>
          <w:p>
            <w:pPr>
              <w:pStyle w:val="3"/>
              <w:numPr>
                <w:ilvl w:val="6"/>
                <w:numId w:val="1"/>
              </w:numPr>
              <w:spacing w:after="0"/>
              <w:ind w:left="444" w:hanging="137"/>
              <w:rPr>
                <w:szCs w:val="20"/>
                <w:lang w:eastAsia="id-ID"/>
              </w:rPr>
            </w:pPr>
            <w:r>
              <w:rPr>
                <w:szCs w:val="20"/>
                <w:lang w:eastAsia="id-ID"/>
              </w:rPr>
              <w:t xml:space="preserve">Aktor mengisi data pada form transaksi seperti </w:t>
            </w:r>
            <w:r>
              <w:rPr>
                <w:iCs/>
                <w:szCs w:val="28"/>
                <w:lang w:eastAsia="id-ID"/>
              </w:rPr>
              <w:t>servis</w:t>
            </w:r>
            <w:r>
              <w:rPr>
                <w:szCs w:val="20"/>
                <w:lang w:eastAsia="id-ID"/>
              </w:rPr>
              <w:t xml:space="preserve">, </w:t>
            </w:r>
            <w:r>
              <w:rPr>
                <w:i/>
                <w:iCs/>
                <w:szCs w:val="20"/>
                <w:lang w:eastAsia="id-ID"/>
              </w:rPr>
              <w:t>mechanic</w:t>
            </w:r>
            <w:r>
              <w:rPr>
                <w:szCs w:val="20"/>
                <w:lang w:eastAsia="id-ID"/>
              </w:rPr>
              <w:t xml:space="preserve"> dan nama pelanggan dan menekan tombol simpan</w:t>
            </w:r>
          </w:p>
          <w:p>
            <w:pPr>
              <w:pStyle w:val="3"/>
              <w:numPr>
                <w:ilvl w:val="6"/>
                <w:numId w:val="1"/>
              </w:numPr>
              <w:spacing w:after="0"/>
              <w:ind w:left="444" w:hanging="137"/>
              <w:rPr>
                <w:szCs w:val="20"/>
                <w:lang w:eastAsia="id-ID"/>
              </w:rPr>
            </w:pPr>
            <w:r>
              <w:rPr>
                <w:szCs w:val="20"/>
                <w:lang w:eastAsia="id-ID"/>
              </w:rPr>
              <w:t>Sistem menambahkan data transaksi dan menampilkan pesan data transaksi telah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36"/>
              </w:numPr>
              <w:spacing w:after="0"/>
              <w:ind w:left="393"/>
              <w:rPr>
                <w:szCs w:val="20"/>
                <w:lang w:eastAsia="id-ID"/>
              </w:rPr>
            </w:pPr>
            <w:r>
              <w:rPr>
                <w:szCs w:val="20"/>
                <w:lang w:eastAsia="id-ID"/>
              </w:rPr>
              <w:t xml:space="preserve">Apabila Nama pelanggan dan </w:t>
            </w:r>
            <w:r>
              <w:rPr>
                <w:i/>
                <w:iCs/>
                <w:szCs w:val="20"/>
                <w:lang w:eastAsia="id-ID"/>
              </w:rPr>
              <w:t>mechanic</w:t>
            </w:r>
            <w:r>
              <w:rPr>
                <w:szCs w:val="20"/>
                <w:lang w:eastAsia="id-ID"/>
              </w:rPr>
              <w:t xml:space="preserve"> tidak diisi maka sistem akan menampilkan pesan untuk melengkapi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Menambah transaksi penjualan servis “transaksi berhasil ditambahkan” pada halaman transaksi</w:t>
            </w:r>
          </w:p>
        </w:tc>
      </w:tr>
    </w:tbl>
    <w:p>
      <w:pPr>
        <w:pStyle w:val="5"/>
      </w:pPr>
      <w:bookmarkStart w:id="130" w:name="_Toc31869"/>
      <w:r>
        <w:rPr>
          <w:i/>
          <w:iCs/>
        </w:rPr>
        <w:t>Use Case Scenario</w:t>
      </w:r>
      <w:r>
        <w:t xml:space="preserve"> Melihat Transaksi Servis</w:t>
      </w:r>
      <w:bookmarkEnd w:id="130"/>
    </w:p>
    <w:p>
      <w:pPr>
        <w:pStyle w:val="3"/>
        <w:ind w:firstLine="450"/>
      </w:pPr>
      <w:r>
        <w:rPr>
          <w:i/>
          <w:iCs/>
          <w:lang w:val="en-US"/>
        </w:rPr>
        <w:t xml:space="preserve">Use case scenario </w:t>
      </w:r>
      <w:r>
        <w:rPr>
          <w:iCs/>
          <w:lang w:val="en-US"/>
        </w:rPr>
        <w:t>untuk</w:t>
      </w:r>
      <w:r>
        <w:rPr>
          <w:i/>
          <w:iCs/>
          <w:lang w:val="en-US"/>
        </w:rPr>
        <w:t xml:space="preserve"> </w:t>
      </w:r>
      <w:r>
        <w:t>Melihat Transaksi Servis</w:t>
      </w:r>
      <w:r>
        <w:rPr>
          <w:iCs/>
          <w:lang w:val="en-US"/>
        </w:rPr>
        <w:t xml:space="preserve"> dapat dilihat pada tabel </w:t>
      </w:r>
      <w:r>
        <w:rPr>
          <w:rFonts w:hint="default"/>
          <w:iCs/>
          <w:lang w:val="id-ID"/>
        </w:rPr>
        <w:t>3</w:t>
      </w:r>
      <w:r>
        <w:rPr>
          <w:iCs/>
          <w:lang w:val="en-US"/>
        </w:rPr>
        <w:t>.</w:t>
      </w:r>
      <w:r>
        <w:rPr>
          <w:rFonts w:hint="default"/>
          <w:iCs/>
          <w:lang w:val="id-ID"/>
        </w:rPr>
        <w:t>29</w:t>
      </w:r>
      <w:r>
        <w:rPr>
          <w:lang w:val="en-US"/>
        </w:rPr>
        <w:t>.</w:t>
      </w:r>
      <w:r>
        <w:rPr>
          <w:i/>
        </w:rPr>
        <w:tab/>
      </w:r>
    </w:p>
    <w:p>
      <w:pPr>
        <w:pStyle w:val="21"/>
      </w:pPr>
      <w:r>
        <w:t xml:space="preserve">Tabel </w:t>
      </w:r>
      <w:r>
        <w:rPr>
          <w:rFonts w:hint="default"/>
          <w:lang w:val="id-ID"/>
        </w:rPr>
        <w:t>3</w:t>
      </w:r>
      <w:r>
        <w:t>.</w:t>
      </w:r>
      <w:r>
        <w:fldChar w:fldCharType="begin"/>
      </w:r>
      <w:r>
        <w:instrText xml:space="preserve"> SEQ Tabel \* ARABIC \s 1 </w:instrText>
      </w:r>
      <w:r>
        <w:fldChar w:fldCharType="separate"/>
      </w:r>
      <w:r>
        <w:t>29</w:t>
      </w:r>
      <w:r>
        <w:fldChar w:fldCharType="end"/>
      </w:r>
      <w:bookmarkStart w:id="131" w:name="_Toc2760"/>
      <w:r>
        <w:rPr>
          <w:i/>
          <w:iCs/>
          <w:lang w:val="en-US"/>
        </w:rPr>
        <w:t xml:space="preserve"> Use Case Scenario </w:t>
      </w:r>
      <w:r>
        <w:t>Melihat Transaksi Servis</w:t>
      </w:r>
      <w:bookmarkEnd w:id="13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Melihat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Untuk mengubah Melihat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transaksi</w:t>
            </w:r>
          </w:p>
          <w:p>
            <w:pPr>
              <w:pStyle w:val="3"/>
              <w:numPr>
                <w:ilvl w:val="6"/>
                <w:numId w:val="1"/>
              </w:numPr>
              <w:spacing w:after="0"/>
              <w:ind w:left="444" w:hanging="137"/>
              <w:rPr>
                <w:szCs w:val="20"/>
                <w:lang w:eastAsia="id-ID"/>
              </w:rPr>
            </w:pPr>
            <w:r>
              <w:rPr>
                <w:szCs w:val="20"/>
                <w:lang w:eastAsia="id-ID"/>
              </w:rPr>
              <w:t>Sistem menampilkan halaman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Menampilkan data transaksi</w:t>
            </w:r>
          </w:p>
        </w:tc>
      </w:tr>
    </w:tbl>
    <w:p>
      <w:pPr>
        <w:pStyle w:val="5"/>
      </w:pPr>
      <w:bookmarkStart w:id="132" w:name="_Toc24306"/>
      <w:r>
        <w:rPr>
          <w:i/>
          <w:iCs/>
        </w:rPr>
        <w:t>Use Case Scenario</w:t>
      </w:r>
      <w:r>
        <w:t xml:space="preserve"> Mengubah Transaksi Servis</w:t>
      </w:r>
      <w:bookmarkEnd w:id="132"/>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30 </w:t>
      </w:r>
      <w:r>
        <w:t>memaparkan</w:t>
      </w:r>
      <w:r>
        <w:rPr>
          <w:iCs/>
        </w:rPr>
        <w:t xml:space="preserve"> </w:t>
      </w:r>
      <w:r>
        <w:rPr>
          <w:i/>
          <w:iCs/>
          <w:lang w:val="en-US"/>
        </w:rPr>
        <w:t xml:space="preserve">use case scenario </w:t>
      </w:r>
      <w:r>
        <w:t xml:space="preserve">mengubah transaksi </w:t>
      </w:r>
      <w:r>
        <w:rPr>
          <w:iCs/>
          <w:szCs w:val="28"/>
        </w:rPr>
        <w:t>servis</w:t>
      </w:r>
      <w:r>
        <w:rPr>
          <w:iC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30</w:t>
      </w:r>
      <w:r>
        <w:fldChar w:fldCharType="end"/>
      </w:r>
      <w:bookmarkStart w:id="133" w:name="_Toc25425"/>
      <w:r>
        <w:rPr>
          <w:i/>
          <w:iCs/>
          <w:lang w:val="en-US"/>
        </w:rPr>
        <w:t xml:space="preserve"> Use Case Scenario </w:t>
      </w:r>
      <w:r>
        <w:t>Mengubah Transaksi Servis</w:t>
      </w:r>
      <w:bookmarkEnd w:id="13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Menghapus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Mengubah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Berada di halaman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transaksi</w:t>
            </w:r>
          </w:p>
          <w:p>
            <w:pPr>
              <w:pStyle w:val="3"/>
              <w:numPr>
                <w:ilvl w:val="6"/>
                <w:numId w:val="1"/>
              </w:numPr>
              <w:spacing w:after="0"/>
              <w:ind w:left="444" w:hanging="137"/>
              <w:rPr>
                <w:szCs w:val="20"/>
                <w:lang w:eastAsia="id-ID"/>
              </w:rPr>
            </w:pPr>
            <w:r>
              <w:rPr>
                <w:szCs w:val="20"/>
                <w:lang w:eastAsia="id-ID"/>
              </w:rPr>
              <w:t>Sistem menampilkan halaman transaksi</w:t>
            </w:r>
          </w:p>
          <w:p>
            <w:pPr>
              <w:pStyle w:val="3"/>
              <w:numPr>
                <w:ilvl w:val="6"/>
                <w:numId w:val="1"/>
              </w:numPr>
              <w:spacing w:after="0"/>
              <w:ind w:left="444" w:hanging="137"/>
              <w:rPr>
                <w:szCs w:val="20"/>
                <w:lang w:eastAsia="id-ID"/>
              </w:rPr>
            </w:pPr>
            <w:r>
              <w:rPr>
                <w:szCs w:val="20"/>
                <w:lang w:eastAsia="id-ID"/>
              </w:rPr>
              <w:t>Aktor menekan</w:t>
            </w:r>
            <w:r>
              <w:rPr>
                <w:i/>
                <w:szCs w:val="20"/>
                <w:lang w:eastAsia="id-ID"/>
              </w:rPr>
              <w:t xml:space="preserve"> </w:t>
            </w:r>
            <w:r>
              <w:rPr>
                <w:szCs w:val="20"/>
                <w:lang w:eastAsia="id-ID"/>
              </w:rPr>
              <w:t>tombol edit transaksi Penjualan</w:t>
            </w:r>
          </w:p>
          <w:p>
            <w:pPr>
              <w:pStyle w:val="3"/>
              <w:numPr>
                <w:ilvl w:val="6"/>
                <w:numId w:val="1"/>
              </w:numPr>
              <w:spacing w:after="0"/>
              <w:ind w:left="444" w:hanging="137"/>
              <w:rPr>
                <w:szCs w:val="20"/>
                <w:lang w:eastAsia="id-ID"/>
              </w:rPr>
            </w:pPr>
            <w:r>
              <w:rPr>
                <w:szCs w:val="20"/>
                <w:lang w:eastAsia="id-ID"/>
              </w:rPr>
              <w:t xml:space="preserve">Sistem menampilkan form transaksi yang tersedia seperti nama </w:t>
            </w:r>
            <w:r>
              <w:rPr>
                <w:rFonts w:cs="Calibri"/>
                <w:color w:val="000000"/>
                <w:szCs w:val="24"/>
                <w:shd w:val="clear" w:color="auto" w:fill="FFFFFF"/>
                <w:lang w:eastAsia="id-ID"/>
              </w:rPr>
              <w:t>suku cadang</w:t>
            </w:r>
            <w:r>
              <w:rPr>
                <w:szCs w:val="20"/>
                <w:lang w:eastAsia="id-ID"/>
              </w:rPr>
              <w:t xml:space="preserve">, </w:t>
            </w:r>
            <w:r>
              <w:rPr>
                <w:iCs/>
                <w:szCs w:val="28"/>
                <w:lang w:eastAsia="id-ID"/>
              </w:rPr>
              <w:t>servis</w:t>
            </w:r>
            <w:r>
              <w:rPr>
                <w:szCs w:val="20"/>
                <w:lang w:eastAsia="id-ID"/>
              </w:rPr>
              <w:t xml:space="preserve">, </w:t>
            </w:r>
            <w:r>
              <w:rPr>
                <w:i/>
                <w:iCs/>
                <w:szCs w:val="20"/>
                <w:lang w:eastAsia="id-ID"/>
              </w:rPr>
              <w:t>mechanic</w:t>
            </w:r>
            <w:r>
              <w:rPr>
                <w:szCs w:val="20"/>
                <w:lang w:eastAsia="id-ID"/>
              </w:rPr>
              <w:t xml:space="preserve">, </w:t>
            </w:r>
            <w:r>
              <w:rPr>
                <w:rFonts w:cs="Calibri"/>
                <w:color w:val="000000"/>
                <w:szCs w:val="24"/>
                <w:shd w:val="clear" w:color="auto" w:fill="FFFFFF"/>
                <w:lang w:eastAsia="id-ID"/>
              </w:rPr>
              <w:t>pelanggan</w:t>
            </w:r>
            <w:r>
              <w:rPr>
                <w:szCs w:val="20"/>
                <w:lang w:eastAsia="id-ID"/>
              </w:rPr>
              <w:t xml:space="preserve"> dan tombol tambah </w:t>
            </w:r>
          </w:p>
          <w:p>
            <w:pPr>
              <w:pStyle w:val="3"/>
              <w:numPr>
                <w:ilvl w:val="6"/>
                <w:numId w:val="1"/>
              </w:numPr>
              <w:spacing w:after="0"/>
              <w:ind w:left="444" w:hanging="137"/>
              <w:rPr>
                <w:szCs w:val="20"/>
                <w:lang w:eastAsia="id-ID"/>
              </w:rPr>
            </w:pPr>
            <w:r>
              <w:rPr>
                <w:szCs w:val="20"/>
                <w:lang w:eastAsia="id-ID"/>
              </w:rPr>
              <w:t xml:space="preserve">Aktor mengedit data pada form transaksi seperti </w:t>
            </w:r>
            <w:r>
              <w:rPr>
                <w:iCs/>
                <w:szCs w:val="28"/>
                <w:lang w:eastAsia="id-ID"/>
              </w:rPr>
              <w:t>servis</w:t>
            </w:r>
            <w:r>
              <w:rPr>
                <w:szCs w:val="20"/>
                <w:lang w:eastAsia="id-ID"/>
              </w:rPr>
              <w:t xml:space="preserve">, </w:t>
            </w:r>
            <w:r>
              <w:rPr>
                <w:i/>
                <w:iCs/>
                <w:szCs w:val="20"/>
                <w:lang w:eastAsia="id-ID"/>
              </w:rPr>
              <w:t>mechanic</w:t>
            </w:r>
            <w:r>
              <w:rPr>
                <w:szCs w:val="20"/>
                <w:lang w:eastAsia="id-ID"/>
              </w:rPr>
              <w:t xml:space="preserve"> dan nama </w:t>
            </w:r>
            <w:r>
              <w:rPr>
                <w:rFonts w:cs="Calibri"/>
                <w:color w:val="000000"/>
                <w:szCs w:val="24"/>
                <w:shd w:val="clear" w:color="auto" w:fill="FFFFFF"/>
                <w:lang w:eastAsia="id-ID"/>
              </w:rPr>
              <w:t>pelanggan</w:t>
            </w:r>
            <w:r>
              <w:rPr>
                <w:szCs w:val="20"/>
                <w:lang w:eastAsia="id-ID"/>
              </w:rPr>
              <w:t xml:space="preserve"> dan menekan tombol simpan</w:t>
            </w:r>
          </w:p>
          <w:p>
            <w:pPr>
              <w:pStyle w:val="3"/>
              <w:numPr>
                <w:ilvl w:val="6"/>
                <w:numId w:val="1"/>
              </w:numPr>
              <w:spacing w:after="0"/>
              <w:ind w:left="444" w:hanging="137"/>
              <w:rPr>
                <w:szCs w:val="20"/>
                <w:lang w:eastAsia="id-ID"/>
              </w:rPr>
            </w:pPr>
            <w:r>
              <w:rPr>
                <w:szCs w:val="20"/>
                <w:lang w:eastAsia="id-ID"/>
              </w:rPr>
              <w:t>Sistem menambahkan data transaksi dan menampilkan pesan data transaksi telah 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37"/>
              </w:numPr>
              <w:spacing w:after="0"/>
              <w:ind w:left="500"/>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Mengubah  transaksi servis “transaksi berhasil diubah” pada halaman transaksi</w:t>
            </w:r>
          </w:p>
        </w:tc>
      </w:tr>
    </w:tbl>
    <w:p>
      <w:pPr>
        <w:pStyle w:val="5"/>
      </w:pPr>
      <w:bookmarkStart w:id="134" w:name="_Toc9409"/>
      <w:r>
        <w:rPr>
          <w:i/>
          <w:iCs/>
        </w:rPr>
        <w:t>Use Case Scenario</w:t>
      </w:r>
      <w:r>
        <w:t xml:space="preserve"> Menghapus Transaksi Servis</w:t>
      </w:r>
      <w:bookmarkEnd w:id="134"/>
    </w:p>
    <w:p>
      <w:pPr>
        <w:pStyle w:val="3"/>
        <w:ind w:firstLine="450"/>
      </w:pPr>
      <w:r>
        <w:rPr>
          <w:iCs/>
        </w:rPr>
        <w:t>T</w:t>
      </w:r>
      <w:r>
        <w:rPr>
          <w:iCs/>
          <w:lang w:val="en-US"/>
        </w:rPr>
        <w:t xml:space="preserve">abel </w:t>
      </w:r>
      <w:r>
        <w:rPr>
          <w:rFonts w:hint="default"/>
          <w:iCs/>
          <w:lang w:val="id-ID"/>
        </w:rPr>
        <w:t>3</w:t>
      </w:r>
      <w:r>
        <w:rPr>
          <w:iCs/>
          <w:lang w:val="en-US"/>
        </w:rPr>
        <w:t>.</w:t>
      </w:r>
      <w:r>
        <w:rPr>
          <w:iCs/>
        </w:rPr>
        <w:t xml:space="preserve">31 </w:t>
      </w:r>
      <w:r>
        <w:t>memaparkan</w:t>
      </w:r>
      <w:r>
        <w:rPr>
          <w:iCs/>
        </w:rPr>
        <w:t xml:space="preserve"> </w:t>
      </w:r>
      <w:r>
        <w:rPr>
          <w:i/>
          <w:iCs/>
          <w:lang w:val="en-US"/>
        </w:rPr>
        <w:t xml:space="preserve">use case scenario </w:t>
      </w:r>
      <w:r>
        <w:t xml:space="preserve">menghapus transaksi </w:t>
      </w:r>
      <w:r>
        <w:rPr>
          <w:iCs/>
          <w:szCs w:val="28"/>
        </w:rPr>
        <w:t>servis</w:t>
      </w:r>
      <w:r>
        <w:rPr>
          <w:iC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31</w:t>
      </w:r>
      <w:r>
        <w:fldChar w:fldCharType="end"/>
      </w:r>
      <w:bookmarkStart w:id="135" w:name="_Toc16621"/>
      <w:r>
        <w:rPr>
          <w:i/>
          <w:iCs/>
          <w:lang w:val="en-US"/>
        </w:rPr>
        <w:t xml:space="preserve"> Use Case Scenario </w:t>
      </w:r>
      <w:r>
        <w:t>Menghapus Transaksi Servis</w:t>
      </w:r>
      <w:bookmarkEnd w:id="13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Menghapus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Menghapus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Berada di halaman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delete</w:t>
            </w:r>
            <w:r>
              <w:rPr>
                <w:szCs w:val="20"/>
                <w:lang w:eastAsia="id-ID"/>
              </w:rPr>
              <w:t xml:space="preserve"> pada transaksi yang dipilih</w:t>
            </w:r>
          </w:p>
          <w:p>
            <w:pPr>
              <w:pStyle w:val="3"/>
              <w:numPr>
                <w:ilvl w:val="6"/>
                <w:numId w:val="1"/>
              </w:numPr>
              <w:spacing w:after="0"/>
              <w:ind w:left="444" w:hanging="137"/>
              <w:rPr>
                <w:szCs w:val="20"/>
                <w:lang w:eastAsia="id-ID"/>
              </w:rPr>
            </w:pPr>
            <w:r>
              <w:rPr>
                <w:szCs w:val="20"/>
                <w:lang w:eastAsia="id-ID"/>
              </w:rPr>
              <w:t>Sistem menampilkan konfirmasi</w:t>
            </w:r>
          </w:p>
          <w:p>
            <w:pPr>
              <w:pStyle w:val="3"/>
              <w:numPr>
                <w:ilvl w:val="6"/>
                <w:numId w:val="1"/>
              </w:numPr>
              <w:spacing w:after="0"/>
              <w:ind w:left="444" w:hanging="137"/>
              <w:rPr>
                <w:szCs w:val="20"/>
                <w:lang w:eastAsia="id-ID"/>
              </w:rPr>
            </w:pPr>
            <w:r>
              <w:rPr>
                <w:szCs w:val="20"/>
                <w:lang w:eastAsia="id-ID"/>
              </w:rPr>
              <w:t>Aktor menekan tombol ya, hapus data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38"/>
              </w:numPr>
              <w:spacing w:after="0"/>
              <w:ind w:left="477"/>
              <w:rPr>
                <w:szCs w:val="20"/>
                <w:lang w:eastAsia="id-ID"/>
              </w:rPr>
            </w:pPr>
            <w:r>
              <w:rPr>
                <w:szCs w:val="20"/>
                <w:lang w:eastAsia="id-ID"/>
              </w:rPr>
              <w:t>Aktor menekan tombol batal dan transaksi tidak terhapus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Menghapus  transaksi servis “transaksi berhasil dihapus” pada halaman transaksi</w:t>
            </w:r>
          </w:p>
        </w:tc>
      </w:tr>
    </w:tbl>
    <w:p>
      <w:pPr>
        <w:pStyle w:val="5"/>
      </w:pPr>
      <w:bookmarkStart w:id="136" w:name="_Toc14011"/>
      <w:r>
        <w:rPr>
          <w:i/>
          <w:iCs/>
        </w:rPr>
        <w:t>Use Case Scenario</w:t>
      </w:r>
      <w:r>
        <w:t xml:space="preserve"> Menambah Transaksi Servis dan Suku Cadang</w:t>
      </w:r>
      <w:bookmarkEnd w:id="136"/>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32 </w:t>
      </w:r>
      <w:r>
        <w:t>memaparkan</w:t>
      </w:r>
      <w:r>
        <w:rPr>
          <w:iCs/>
        </w:rPr>
        <w:t xml:space="preserve"> </w:t>
      </w:r>
      <w:r>
        <w:rPr>
          <w:i/>
          <w:iCs/>
          <w:lang w:val="en-US"/>
        </w:rPr>
        <w:t xml:space="preserve">use case scenario </w:t>
      </w:r>
      <w:r>
        <w:t xml:space="preserve">menambah transaksi </w:t>
      </w:r>
      <w:r>
        <w:rPr>
          <w:iCs/>
          <w:szCs w:val="28"/>
        </w:rPr>
        <w:t>servis</w:t>
      </w:r>
      <w:r>
        <w:rPr>
          <w:iCs/>
          <w:lang w:val="en-US"/>
        </w:rPr>
        <w:t xml:space="preserve"> </w:t>
      </w:r>
      <w:r>
        <w:t xml:space="preserve">dan </w:t>
      </w:r>
      <w:r>
        <w:rPr>
          <w:rFonts w:cs="Calibri"/>
          <w:color w:val="000000"/>
          <w:szCs w:val="24"/>
          <w:shd w:val="clear" w:color="auto" w:fill="FFFFFF"/>
        </w:rPr>
        <w:t>suku cadang</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32</w:t>
      </w:r>
      <w:r>
        <w:fldChar w:fldCharType="end"/>
      </w:r>
      <w:bookmarkStart w:id="137" w:name="_Toc5410"/>
      <w:r>
        <w:rPr>
          <w:i/>
          <w:iCs/>
          <w:lang w:val="en-US"/>
        </w:rPr>
        <w:t xml:space="preserve"> Use Case Scenario </w:t>
      </w:r>
      <w:r>
        <w:t>Menambah Transaksi Servis dan Suku Cadang</w:t>
      </w:r>
      <w:bookmarkEnd w:id="13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Menambah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Menambah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r>
              <w:rPr>
                <w:i/>
                <w:szCs w:val="20"/>
                <w:lang w:eastAsia="id-ID"/>
              </w:rPr>
              <w:t>s</w:t>
            </w:r>
          </w:p>
        </w:tc>
        <w:tc>
          <w:tcPr>
            <w:tcW w:w="6378" w:type="dxa"/>
          </w:tcPr>
          <w:p>
            <w:pPr>
              <w:pStyle w:val="3"/>
              <w:spacing w:after="0"/>
              <w:rPr>
                <w:szCs w:val="20"/>
                <w:lang w:eastAsia="id-ID"/>
              </w:rPr>
            </w:pPr>
            <w:r>
              <w:rPr>
                <w:szCs w:val="20"/>
                <w:lang w:eastAsia="id-ID"/>
              </w:rPr>
              <w:t>Berada di halaman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47"/>
              <w:rPr>
                <w:szCs w:val="20"/>
                <w:lang w:eastAsia="id-ID"/>
              </w:rPr>
            </w:pPr>
            <w:r>
              <w:rPr>
                <w:szCs w:val="20"/>
                <w:lang w:eastAsia="id-ID"/>
              </w:rPr>
              <w:t>Aktor membuka halaman tambah data transaksi</w:t>
            </w:r>
          </w:p>
          <w:p>
            <w:pPr>
              <w:pStyle w:val="3"/>
              <w:numPr>
                <w:ilvl w:val="6"/>
                <w:numId w:val="1"/>
              </w:numPr>
              <w:spacing w:after="0"/>
              <w:ind w:left="444" w:hanging="147"/>
              <w:rPr>
                <w:szCs w:val="20"/>
                <w:lang w:eastAsia="id-ID"/>
              </w:rPr>
            </w:pPr>
            <w:r>
              <w:rPr>
                <w:szCs w:val="20"/>
                <w:lang w:eastAsia="id-ID"/>
              </w:rPr>
              <w:t xml:space="preserve">Sistem menampilkan </w:t>
            </w:r>
            <w:r>
              <w:rPr>
                <w:i/>
                <w:szCs w:val="20"/>
                <w:lang w:eastAsia="id-ID"/>
              </w:rPr>
              <w:t>form</w:t>
            </w:r>
            <w:r>
              <w:rPr>
                <w:szCs w:val="20"/>
                <w:lang w:eastAsia="id-ID"/>
              </w:rPr>
              <w:t xml:space="preserve"> tambah data transaksi yang tersedia yaitu nama pelanggan, nama </w:t>
            </w:r>
            <w:r>
              <w:rPr>
                <w:i/>
                <w:iCs/>
                <w:szCs w:val="20"/>
                <w:lang w:eastAsia="id-ID"/>
              </w:rPr>
              <w:t>mechanic</w:t>
            </w:r>
            <w:r>
              <w:rPr>
                <w:szCs w:val="20"/>
                <w:lang w:eastAsia="id-ID"/>
              </w:rPr>
              <w:t xml:space="preserve">, nama </w:t>
            </w:r>
            <w:r>
              <w:rPr>
                <w:rFonts w:cs="Calibri"/>
                <w:color w:val="000000"/>
                <w:szCs w:val="24"/>
                <w:shd w:val="clear" w:color="auto" w:fill="FFFFFF"/>
                <w:lang w:eastAsia="id-ID"/>
              </w:rPr>
              <w:t>suku cadang</w:t>
            </w:r>
            <w:r>
              <w:rPr>
                <w:szCs w:val="20"/>
                <w:lang w:eastAsia="id-ID"/>
              </w:rPr>
              <w:t>, dan nama Jasa.</w:t>
            </w:r>
          </w:p>
          <w:p>
            <w:pPr>
              <w:pStyle w:val="3"/>
              <w:numPr>
                <w:ilvl w:val="6"/>
                <w:numId w:val="1"/>
              </w:numPr>
              <w:spacing w:after="0"/>
              <w:ind w:left="444" w:hanging="147"/>
              <w:rPr>
                <w:szCs w:val="20"/>
                <w:lang w:eastAsia="id-ID"/>
              </w:rPr>
            </w:pPr>
            <w:r>
              <w:rPr>
                <w:szCs w:val="20"/>
                <w:lang w:eastAsia="id-ID"/>
              </w:rPr>
              <w:t xml:space="preserve">Aktor mengisi data pada </w:t>
            </w:r>
            <w:r>
              <w:rPr>
                <w:i/>
                <w:szCs w:val="20"/>
                <w:lang w:eastAsia="id-ID"/>
              </w:rPr>
              <w:t>form</w:t>
            </w:r>
            <w:r>
              <w:rPr>
                <w:szCs w:val="20"/>
                <w:lang w:eastAsia="id-ID"/>
              </w:rPr>
              <w:t xml:space="preserve"> tambah data transaksi dengan lengkap dan meminta sistem untuk memproses</w:t>
            </w:r>
          </w:p>
          <w:p>
            <w:pPr>
              <w:pStyle w:val="3"/>
              <w:numPr>
                <w:ilvl w:val="6"/>
                <w:numId w:val="1"/>
              </w:numPr>
              <w:spacing w:after="0"/>
              <w:ind w:left="444" w:hanging="147"/>
              <w:rPr>
                <w:szCs w:val="20"/>
                <w:lang w:eastAsia="id-ID"/>
              </w:rPr>
            </w:pPr>
            <w:r>
              <w:rPr>
                <w:szCs w:val="20"/>
                <w:lang w:eastAsia="id-ID"/>
              </w:rPr>
              <w:t>Sistem menampilkan pesan data telah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r>
              <w:rPr>
                <w:i/>
                <w:szCs w:val="20"/>
                <w:lang w:eastAsia="id-ID"/>
              </w:rPr>
              <w:t>s</w:t>
            </w:r>
          </w:p>
        </w:tc>
        <w:tc>
          <w:tcPr>
            <w:tcW w:w="6378" w:type="dxa"/>
          </w:tcPr>
          <w:p>
            <w:pPr>
              <w:pStyle w:val="3"/>
              <w:numPr>
                <w:ilvl w:val="6"/>
                <w:numId w:val="39"/>
              </w:numPr>
              <w:spacing w:after="0"/>
              <w:ind w:left="439"/>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r>
              <w:rPr>
                <w:i/>
                <w:szCs w:val="20"/>
                <w:lang w:eastAsia="id-ID"/>
              </w:rPr>
              <w:t>s</w:t>
            </w:r>
          </w:p>
        </w:tc>
        <w:tc>
          <w:tcPr>
            <w:tcW w:w="6378" w:type="dxa"/>
          </w:tcPr>
          <w:p>
            <w:pPr>
              <w:pStyle w:val="3"/>
              <w:rPr>
                <w:szCs w:val="20"/>
                <w:lang w:eastAsia="id-ID"/>
              </w:rPr>
            </w:pPr>
            <w:r>
              <w:rPr>
                <w:szCs w:val="20"/>
                <w:lang w:eastAsia="id-ID"/>
              </w:rPr>
              <w:t xml:space="preserve">Menambah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r>
              <w:rPr>
                <w:szCs w:val="20"/>
                <w:lang w:eastAsia="id-ID"/>
              </w:rPr>
              <w:t xml:space="preserve"> dan terdapat pesan “transaksi berhasil ditambahkan” pada halaman transaksi</w:t>
            </w:r>
          </w:p>
        </w:tc>
      </w:tr>
    </w:tbl>
    <w:p>
      <w:pPr>
        <w:pStyle w:val="5"/>
      </w:pPr>
      <w:bookmarkStart w:id="138" w:name="_Toc5579"/>
      <w:r>
        <w:rPr>
          <w:i/>
          <w:iCs/>
        </w:rPr>
        <w:t>Use Case Scenario</w:t>
      </w:r>
      <w:r>
        <w:t xml:space="preserve"> Melihat Transaksi Servis dan Suku Cadang</w:t>
      </w:r>
      <w:bookmarkEnd w:id="138"/>
    </w:p>
    <w:p>
      <w:pPr>
        <w:pStyle w:val="3"/>
        <w:ind w:firstLine="450"/>
      </w:pPr>
      <w:r>
        <w:rPr>
          <w:iCs/>
        </w:rPr>
        <w:t>T</w:t>
      </w:r>
      <w:r>
        <w:rPr>
          <w:iCs/>
          <w:lang w:val="en-US"/>
        </w:rPr>
        <w:t xml:space="preserve">abel </w:t>
      </w:r>
      <w:r>
        <w:rPr>
          <w:rFonts w:hint="default"/>
          <w:iCs/>
          <w:lang w:val="id-ID"/>
        </w:rPr>
        <w:t>3</w:t>
      </w:r>
      <w:r>
        <w:rPr>
          <w:iCs/>
          <w:lang w:val="en-US"/>
        </w:rPr>
        <w:t>.</w:t>
      </w:r>
      <w:r>
        <w:rPr>
          <w:iCs/>
        </w:rPr>
        <w:t xml:space="preserve">33 </w:t>
      </w:r>
      <w:r>
        <w:t>memaparkan</w:t>
      </w:r>
      <w:r>
        <w:rPr>
          <w:iCs/>
        </w:rPr>
        <w:t xml:space="preserve"> </w:t>
      </w:r>
      <w:r>
        <w:rPr>
          <w:i/>
          <w:iCs/>
          <w:lang w:val="en-US"/>
        </w:rPr>
        <w:t xml:space="preserve">use case scenario </w:t>
      </w:r>
      <w:r>
        <w:t xml:space="preserve">melihat transaksi </w:t>
      </w:r>
      <w:r>
        <w:rPr>
          <w:iCs/>
          <w:szCs w:val="28"/>
        </w:rPr>
        <w:t>servis</w:t>
      </w:r>
      <w:r>
        <w:t xml:space="preserve"> dan </w:t>
      </w:r>
      <w:r>
        <w:rPr>
          <w:rFonts w:cs="Calibri"/>
          <w:color w:val="000000"/>
          <w:szCs w:val="24"/>
          <w:shd w:val="clear" w:color="auto" w:fill="FFFFFF"/>
        </w:rPr>
        <w:t>suku cadang</w:t>
      </w:r>
      <w:r>
        <w:rPr>
          <w:lang w:val="en-US"/>
        </w:rPr>
        <w:t>.</w:t>
      </w:r>
      <w:r>
        <w:rPr>
          <w:i/>
        </w:rPr>
        <w:tab/>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33</w:t>
      </w:r>
      <w:r>
        <w:fldChar w:fldCharType="end"/>
      </w:r>
      <w:bookmarkStart w:id="139" w:name="_Toc14599"/>
      <w:r>
        <w:rPr>
          <w:i/>
          <w:iCs/>
          <w:lang w:val="en-US"/>
        </w:rPr>
        <w:t xml:space="preserve"> Use Case Scenario </w:t>
      </w:r>
      <w:r>
        <w:t>Melihat Transaksi Servis dan Suku Cadang</w:t>
      </w:r>
      <w:bookmarkEnd w:id="13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Melihat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Melihat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transaksi</w:t>
            </w:r>
          </w:p>
          <w:p>
            <w:pPr>
              <w:pStyle w:val="3"/>
              <w:numPr>
                <w:ilvl w:val="6"/>
                <w:numId w:val="1"/>
              </w:numPr>
              <w:spacing w:after="0"/>
              <w:ind w:left="444" w:hanging="137"/>
              <w:rPr>
                <w:szCs w:val="20"/>
                <w:lang w:eastAsia="id-ID"/>
              </w:rPr>
            </w:pPr>
            <w:r>
              <w:rPr>
                <w:szCs w:val="20"/>
                <w:lang w:eastAsia="id-ID"/>
              </w:rPr>
              <w:t>Sistem menampilkan halaman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Menampikan data transaksi </w:t>
            </w:r>
          </w:p>
        </w:tc>
      </w:tr>
    </w:tbl>
    <w:p>
      <w:pPr>
        <w:pStyle w:val="5"/>
      </w:pPr>
      <w:bookmarkStart w:id="140" w:name="_Toc15378"/>
      <w:r>
        <w:rPr>
          <w:i/>
          <w:iCs/>
        </w:rPr>
        <w:t>Use Case Scenario</w:t>
      </w:r>
      <w:r>
        <w:t xml:space="preserve"> Mengubah Transaksi Servis dan Suku Cadang</w:t>
      </w:r>
      <w:bookmarkEnd w:id="140"/>
    </w:p>
    <w:p>
      <w:pPr>
        <w:pStyle w:val="3"/>
        <w:ind w:firstLine="450"/>
      </w:pPr>
      <w:r>
        <w:rPr>
          <w:iCs/>
        </w:rPr>
        <w:t>T</w:t>
      </w:r>
      <w:r>
        <w:rPr>
          <w:iCs/>
          <w:lang w:val="en-US"/>
        </w:rPr>
        <w:t xml:space="preserve">abel </w:t>
      </w:r>
      <w:r>
        <w:rPr>
          <w:rFonts w:hint="default"/>
          <w:iCs/>
          <w:lang w:val="id-ID"/>
        </w:rPr>
        <w:t>3</w:t>
      </w:r>
      <w:r>
        <w:rPr>
          <w:iCs/>
          <w:lang w:val="en-US"/>
        </w:rPr>
        <w:t>.</w:t>
      </w:r>
      <w:r>
        <w:rPr>
          <w:iCs/>
        </w:rPr>
        <w:t xml:space="preserve">34 </w:t>
      </w:r>
      <w:r>
        <w:t>memaparkan</w:t>
      </w:r>
      <w:r>
        <w:rPr>
          <w:iCs/>
        </w:rPr>
        <w:t xml:space="preserve"> </w:t>
      </w:r>
      <w:r>
        <w:rPr>
          <w:i/>
          <w:iCs/>
          <w:lang w:val="en-US"/>
        </w:rPr>
        <w:t xml:space="preserve">use case scenario </w:t>
      </w:r>
      <w:r>
        <w:t xml:space="preserve">mengubah transaksi </w:t>
      </w:r>
      <w:r>
        <w:rPr>
          <w:iCs/>
          <w:szCs w:val="28"/>
        </w:rPr>
        <w:t>servis</w:t>
      </w:r>
      <w:r>
        <w:t xml:space="preserve"> dan </w:t>
      </w:r>
      <w:r>
        <w:rPr>
          <w:rFonts w:cs="Calibri"/>
          <w:color w:val="000000"/>
          <w:szCs w:val="24"/>
          <w:shd w:val="clear" w:color="auto" w:fill="FFFFFF"/>
        </w:rPr>
        <w:t>suku cadang</w:t>
      </w:r>
      <w:r>
        <w:rPr>
          <w:lang w:val="en-US"/>
        </w:rPr>
        <w:t xml:space="preserve">. </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34</w:t>
      </w:r>
      <w:r>
        <w:fldChar w:fldCharType="end"/>
      </w:r>
      <w:bookmarkStart w:id="141" w:name="_Toc9462"/>
      <w:r>
        <w:rPr>
          <w:i/>
          <w:iCs/>
          <w:lang w:val="en-US"/>
        </w:rPr>
        <w:t xml:space="preserve"> Use Case Scenario </w:t>
      </w:r>
      <w:r>
        <w:t>Mengubah Transaksi Servis dan Suku Cadang</w:t>
      </w:r>
      <w:r>
        <w:rPr>
          <w:i/>
        </w:rPr>
        <w:tab/>
      </w:r>
      <w:bookmarkEnd w:id="14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Mengubah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Mengubah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tambah data transaksi</w:t>
            </w:r>
          </w:p>
          <w:p>
            <w:pPr>
              <w:pStyle w:val="3"/>
              <w:numPr>
                <w:ilvl w:val="6"/>
                <w:numId w:val="1"/>
              </w:numPr>
              <w:spacing w:after="0"/>
              <w:ind w:left="444" w:hanging="137"/>
              <w:rPr>
                <w:szCs w:val="20"/>
                <w:lang w:eastAsia="id-ID"/>
              </w:rPr>
            </w:pPr>
            <w:r>
              <w:rPr>
                <w:szCs w:val="20"/>
                <w:lang w:eastAsia="id-ID"/>
              </w:rPr>
              <w:t xml:space="preserve">Sistem menampilkan </w:t>
            </w:r>
            <w:r>
              <w:rPr>
                <w:i/>
                <w:szCs w:val="20"/>
                <w:lang w:eastAsia="id-ID"/>
              </w:rPr>
              <w:t>form</w:t>
            </w:r>
            <w:r>
              <w:rPr>
                <w:szCs w:val="20"/>
                <w:lang w:eastAsia="id-ID"/>
              </w:rPr>
              <w:t xml:space="preserve"> edit data transaksi yang tersedia yaitu nama pelanggan, nama </w:t>
            </w:r>
            <w:r>
              <w:rPr>
                <w:i/>
                <w:iCs/>
                <w:szCs w:val="20"/>
                <w:lang w:eastAsia="id-ID"/>
              </w:rPr>
              <w:t>mechanic</w:t>
            </w:r>
            <w:r>
              <w:rPr>
                <w:szCs w:val="20"/>
                <w:lang w:eastAsia="id-ID"/>
              </w:rPr>
              <w:t xml:space="preserve">, nama </w:t>
            </w:r>
            <w:r>
              <w:rPr>
                <w:rFonts w:cs="Calibri"/>
                <w:color w:val="000000"/>
                <w:szCs w:val="24"/>
                <w:shd w:val="clear" w:color="auto" w:fill="FFFFFF"/>
                <w:lang w:eastAsia="id-ID"/>
              </w:rPr>
              <w:t>suku cadang</w:t>
            </w:r>
            <w:r>
              <w:rPr>
                <w:szCs w:val="20"/>
                <w:lang w:eastAsia="id-ID"/>
              </w:rPr>
              <w:t>, dan nama Jasa.</w:t>
            </w:r>
          </w:p>
          <w:p>
            <w:pPr>
              <w:pStyle w:val="3"/>
              <w:numPr>
                <w:ilvl w:val="6"/>
                <w:numId w:val="1"/>
              </w:numPr>
              <w:spacing w:after="0"/>
              <w:ind w:left="444" w:hanging="137"/>
              <w:rPr>
                <w:szCs w:val="20"/>
                <w:lang w:eastAsia="id-ID"/>
              </w:rPr>
            </w:pPr>
            <w:r>
              <w:rPr>
                <w:szCs w:val="20"/>
                <w:lang w:eastAsia="id-ID"/>
              </w:rPr>
              <w:t xml:space="preserve">Aktor mengisi data pada </w:t>
            </w:r>
            <w:r>
              <w:rPr>
                <w:i/>
                <w:szCs w:val="20"/>
                <w:lang w:eastAsia="id-ID"/>
              </w:rPr>
              <w:t>form</w:t>
            </w:r>
            <w:r>
              <w:rPr>
                <w:szCs w:val="20"/>
                <w:lang w:eastAsia="id-ID"/>
              </w:rPr>
              <w:t xml:space="preserve"> edit data transaksi dengan lengkap dan meminta sistem untuk memproses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40"/>
              </w:numPr>
              <w:spacing w:after="0"/>
              <w:ind w:left="500"/>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Mengubah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r>
              <w:rPr>
                <w:szCs w:val="20"/>
                <w:lang w:eastAsia="id-ID"/>
              </w:rPr>
              <w:t xml:space="preserve"> dan terdapat pesan “transaksi berhasil diubah” pada halaman transaksi</w:t>
            </w:r>
          </w:p>
        </w:tc>
      </w:tr>
    </w:tbl>
    <w:p>
      <w:pPr>
        <w:pStyle w:val="5"/>
      </w:pPr>
      <w:bookmarkStart w:id="142" w:name="_Toc14217"/>
      <w:r>
        <w:rPr>
          <w:i/>
          <w:iCs/>
        </w:rPr>
        <w:t>Use Case Scenario</w:t>
      </w:r>
      <w:r>
        <w:t xml:space="preserve"> Menghapus Transaksi Servis dan Suku Cadang</w:t>
      </w:r>
      <w:bookmarkEnd w:id="142"/>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35 </w:t>
      </w:r>
      <w:r>
        <w:t>memaparkan</w:t>
      </w:r>
      <w:r>
        <w:rPr>
          <w:iCs/>
        </w:rPr>
        <w:t xml:space="preserve"> </w:t>
      </w:r>
      <w:r>
        <w:rPr>
          <w:i/>
          <w:iCs/>
          <w:lang w:val="en-US"/>
        </w:rPr>
        <w:t xml:space="preserve">use case scenario </w:t>
      </w:r>
      <w:r>
        <w:t xml:space="preserve">menghapus transaksi </w:t>
      </w:r>
      <w:r>
        <w:rPr>
          <w:iCs/>
          <w:szCs w:val="28"/>
        </w:rPr>
        <w:t>servis</w:t>
      </w:r>
      <w:r>
        <w:rPr>
          <w:iCs/>
          <w:lang w:val="en-US"/>
        </w:rPr>
        <w:t xml:space="preserve"> </w:t>
      </w:r>
      <w:r>
        <w:t xml:space="preserve">dan </w:t>
      </w:r>
      <w:r>
        <w:rPr>
          <w:rFonts w:cs="Calibri"/>
          <w:color w:val="000000"/>
          <w:szCs w:val="24"/>
          <w:shd w:val="clear" w:color="auto" w:fill="FFFFFF"/>
        </w:rPr>
        <w:t>suku cadang</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35</w:t>
      </w:r>
      <w:r>
        <w:fldChar w:fldCharType="end"/>
      </w:r>
      <w:bookmarkStart w:id="143" w:name="_Toc16055"/>
      <w:r>
        <w:rPr>
          <w:i/>
          <w:iCs/>
          <w:lang w:val="en-US"/>
        </w:rPr>
        <w:t xml:space="preserve"> Use Case Scenario </w:t>
      </w:r>
      <w:r>
        <w:t>Menghapus Transaksi Servis dan Suku Cadang</w:t>
      </w:r>
      <w:bookmarkEnd w:id="14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Menghapus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Menghapus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Transaksi </w:t>
            </w:r>
            <w:r>
              <w:rPr>
                <w:iCs/>
                <w:szCs w:val="28"/>
                <w:lang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delete</w:t>
            </w:r>
            <w:r>
              <w:rPr>
                <w:szCs w:val="20"/>
                <w:lang w:eastAsia="id-ID"/>
              </w:rPr>
              <w:t xml:space="preserve"> pada transaksi yang dipilih</w:t>
            </w:r>
          </w:p>
          <w:p>
            <w:pPr>
              <w:pStyle w:val="3"/>
              <w:numPr>
                <w:ilvl w:val="6"/>
                <w:numId w:val="1"/>
              </w:numPr>
              <w:spacing w:after="0"/>
              <w:ind w:left="444" w:hanging="137"/>
              <w:rPr>
                <w:szCs w:val="20"/>
                <w:lang w:eastAsia="id-ID"/>
              </w:rPr>
            </w:pPr>
            <w:r>
              <w:rPr>
                <w:szCs w:val="20"/>
                <w:lang w:eastAsia="id-ID"/>
              </w:rPr>
              <w:t>Sistem menampilkan konfirmasi</w:t>
            </w:r>
          </w:p>
          <w:p>
            <w:pPr>
              <w:pStyle w:val="3"/>
              <w:numPr>
                <w:ilvl w:val="6"/>
                <w:numId w:val="1"/>
              </w:numPr>
              <w:spacing w:after="0"/>
              <w:ind w:left="444" w:hanging="137"/>
              <w:rPr>
                <w:szCs w:val="20"/>
                <w:lang w:eastAsia="id-ID"/>
              </w:rPr>
            </w:pPr>
            <w:r>
              <w:rPr>
                <w:szCs w:val="20"/>
                <w:lang w:eastAsia="id-ID"/>
              </w:rPr>
              <w:t>Aktor menekan tombol ya, hapus data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41"/>
              </w:numPr>
              <w:spacing w:after="0"/>
              <w:ind w:left="478"/>
              <w:rPr>
                <w:szCs w:val="20"/>
                <w:lang w:eastAsia="id-ID"/>
              </w:rPr>
            </w:pPr>
            <w:r>
              <w:rPr>
                <w:szCs w:val="20"/>
                <w:lang w:eastAsia="id-ID"/>
              </w:rPr>
              <w:t>Aktor menekan tombol batal dan Transaksi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Menghapus transaksi </w:t>
            </w:r>
            <w:r>
              <w:rPr>
                <w:iCs/>
                <w:szCs w:val="28"/>
                <w:lang w:eastAsia="id-ID"/>
              </w:rPr>
              <w:t>servis</w:t>
            </w:r>
            <w:r>
              <w:rPr>
                <w:szCs w:val="20"/>
                <w:lang w:eastAsia="id-ID"/>
              </w:rPr>
              <w:t xml:space="preserve"> dan </w:t>
            </w:r>
            <w:r>
              <w:rPr>
                <w:rFonts w:cs="Calibri"/>
                <w:color w:val="000000"/>
                <w:szCs w:val="24"/>
                <w:shd w:val="clear" w:color="auto" w:fill="FFFFFF"/>
                <w:lang w:eastAsia="id-ID"/>
              </w:rPr>
              <w:t>suku cadang</w:t>
            </w:r>
            <w:r>
              <w:rPr>
                <w:szCs w:val="20"/>
                <w:lang w:eastAsia="id-ID"/>
              </w:rPr>
              <w:t xml:space="preserve"> dan terdapat pesan “transaksi berhasil dihapus” pada halaman transaksi</w:t>
            </w:r>
          </w:p>
        </w:tc>
      </w:tr>
    </w:tbl>
    <w:p>
      <w:pPr>
        <w:pStyle w:val="5"/>
      </w:pPr>
      <w:bookmarkStart w:id="144" w:name="_Toc4142"/>
      <w:r>
        <w:rPr>
          <w:i/>
          <w:iCs/>
        </w:rPr>
        <w:t>Use Case Scenario</w:t>
      </w:r>
      <w:r>
        <w:t xml:space="preserve"> Menambah Pinjaman</w:t>
      </w:r>
      <w:bookmarkEnd w:id="144"/>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36 </w:t>
      </w:r>
      <w:r>
        <w:t>memaparkan</w:t>
      </w:r>
      <w:r>
        <w:rPr>
          <w:iCs/>
        </w:rPr>
        <w:t xml:space="preserve"> </w:t>
      </w:r>
      <w:r>
        <w:rPr>
          <w:i/>
          <w:iCs/>
          <w:lang w:val="en-US"/>
        </w:rPr>
        <w:t xml:space="preserve">use case scenario </w:t>
      </w:r>
      <w:r>
        <w:t>menambah pinjaman</w:t>
      </w:r>
      <w:r>
        <w:rPr>
          <w:iCs/>
          <w:lang w:val="en-US"/>
        </w:rPr>
        <w:t xml:space="preserve"> dapat</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36</w:t>
      </w:r>
      <w:r>
        <w:fldChar w:fldCharType="end"/>
      </w:r>
      <w:bookmarkStart w:id="145" w:name="_Toc14864"/>
      <w:r>
        <w:rPr>
          <w:i/>
          <w:iCs/>
          <w:lang w:val="en-US"/>
        </w:rPr>
        <w:t xml:space="preserve"> Use Case Scenario </w:t>
      </w:r>
      <w:r>
        <w:t>Menambah Pinjaman</w:t>
      </w:r>
      <w:bookmarkEnd w:id="14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Menambah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Menambah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pinjaman</w:t>
            </w:r>
          </w:p>
          <w:p>
            <w:pPr>
              <w:pStyle w:val="3"/>
              <w:numPr>
                <w:ilvl w:val="6"/>
                <w:numId w:val="1"/>
              </w:numPr>
              <w:spacing w:after="0"/>
              <w:ind w:left="444" w:hanging="137"/>
              <w:rPr>
                <w:szCs w:val="20"/>
                <w:lang w:eastAsia="id-ID"/>
              </w:rPr>
            </w:pPr>
            <w:r>
              <w:rPr>
                <w:szCs w:val="20"/>
                <w:lang w:eastAsia="id-ID"/>
              </w:rPr>
              <w:t>Sistem menampilkan halaman pinjaman</w:t>
            </w:r>
          </w:p>
          <w:p>
            <w:pPr>
              <w:pStyle w:val="3"/>
              <w:numPr>
                <w:ilvl w:val="6"/>
                <w:numId w:val="1"/>
              </w:numPr>
              <w:spacing w:after="0"/>
              <w:ind w:left="444" w:hanging="137"/>
              <w:rPr>
                <w:szCs w:val="20"/>
                <w:lang w:eastAsia="id-ID"/>
              </w:rPr>
            </w:pPr>
            <w:r>
              <w:rPr>
                <w:szCs w:val="20"/>
                <w:lang w:eastAsia="id-ID"/>
              </w:rPr>
              <w:t xml:space="preserve">Aktor </w:t>
            </w:r>
            <w:r>
              <w:rPr>
                <w:i/>
                <w:szCs w:val="20"/>
                <w:lang w:eastAsia="id-ID"/>
              </w:rPr>
              <w:t xml:space="preserve"> </w:t>
            </w:r>
            <w:r>
              <w:rPr>
                <w:szCs w:val="20"/>
                <w:lang w:eastAsia="id-ID"/>
              </w:rPr>
              <w:t>menekan</w:t>
            </w:r>
            <w:r>
              <w:rPr>
                <w:i/>
                <w:szCs w:val="20"/>
                <w:lang w:eastAsia="id-ID"/>
              </w:rPr>
              <w:t xml:space="preserve"> </w:t>
            </w:r>
            <w:r>
              <w:rPr>
                <w:szCs w:val="20"/>
                <w:lang w:eastAsia="id-ID"/>
              </w:rPr>
              <w:t>tombol ajukan pinjaman</w:t>
            </w:r>
          </w:p>
          <w:p>
            <w:pPr>
              <w:pStyle w:val="3"/>
              <w:numPr>
                <w:ilvl w:val="6"/>
                <w:numId w:val="1"/>
              </w:numPr>
              <w:spacing w:after="0"/>
              <w:ind w:left="444" w:hanging="137"/>
              <w:rPr>
                <w:szCs w:val="20"/>
                <w:lang w:eastAsia="id-ID"/>
              </w:rPr>
            </w:pPr>
            <w:r>
              <w:rPr>
                <w:szCs w:val="20"/>
                <w:lang w:eastAsia="id-ID"/>
              </w:rPr>
              <w:t>Sistem menampilkan form yang tambah pinjaman, yaitu nominal pinjaman, presentase potongan gaji, dan keterangan</w:t>
            </w:r>
          </w:p>
          <w:p>
            <w:pPr>
              <w:pStyle w:val="3"/>
              <w:numPr>
                <w:ilvl w:val="6"/>
                <w:numId w:val="1"/>
              </w:numPr>
              <w:spacing w:after="0"/>
              <w:ind w:left="444" w:hanging="137"/>
              <w:rPr>
                <w:szCs w:val="20"/>
                <w:lang w:eastAsia="id-ID"/>
              </w:rPr>
            </w:pPr>
            <w:r>
              <w:rPr>
                <w:szCs w:val="20"/>
                <w:lang w:eastAsia="id-ID"/>
              </w:rPr>
              <w:t>Aktor mengisi data pada form yang tambah pinjaman, yaitu nominal pinjaman, presentase potongan gaji, dan keterangan</w:t>
            </w:r>
          </w:p>
          <w:p>
            <w:pPr>
              <w:pStyle w:val="3"/>
              <w:numPr>
                <w:ilvl w:val="6"/>
                <w:numId w:val="1"/>
              </w:numPr>
              <w:spacing w:after="0"/>
              <w:ind w:left="444" w:hanging="137"/>
              <w:rPr>
                <w:szCs w:val="20"/>
                <w:lang w:eastAsia="id-ID"/>
              </w:rPr>
            </w:pPr>
            <w:r>
              <w:rPr>
                <w:szCs w:val="20"/>
                <w:lang w:eastAsia="id-ID"/>
              </w:rPr>
              <w:t>Aktor menekan tombol tambah data yang berada di bawah form</w:t>
            </w:r>
          </w:p>
          <w:p>
            <w:pPr>
              <w:pStyle w:val="3"/>
              <w:numPr>
                <w:ilvl w:val="6"/>
                <w:numId w:val="1"/>
              </w:numPr>
              <w:spacing w:after="0"/>
              <w:ind w:left="444" w:hanging="137"/>
              <w:rPr>
                <w:szCs w:val="20"/>
                <w:lang w:eastAsia="id-ID"/>
              </w:rPr>
            </w:pPr>
            <w:r>
              <w:rPr>
                <w:szCs w:val="20"/>
                <w:lang w:eastAsia="id-ID"/>
              </w:rPr>
              <w:t>Sistem menampilkan pesan data telah ditambahkan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0"/>
                <w:numId w:val="42"/>
              </w:numPr>
              <w:spacing w:after="0"/>
              <w:ind w:left="448"/>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Menambah pinjaman dan terdapat pesan “pinjaman berhasil ditambahkan” pada halaman pinjaman</w:t>
            </w:r>
          </w:p>
        </w:tc>
      </w:tr>
    </w:tbl>
    <w:p>
      <w:pPr>
        <w:pStyle w:val="5"/>
      </w:pPr>
      <w:bookmarkStart w:id="146" w:name="_Toc9040"/>
      <w:r>
        <w:rPr>
          <w:i/>
          <w:iCs/>
        </w:rPr>
        <w:t>Use Case Scenario</w:t>
      </w:r>
      <w:r>
        <w:t xml:space="preserve"> Melihat Pinjaman</w:t>
      </w:r>
      <w:bookmarkEnd w:id="146"/>
    </w:p>
    <w:p>
      <w:pPr>
        <w:pStyle w:val="3"/>
        <w:ind w:firstLine="450"/>
      </w:pPr>
      <w:r>
        <w:rPr>
          <w:iCs/>
        </w:rPr>
        <w:t>T</w:t>
      </w:r>
      <w:r>
        <w:rPr>
          <w:iCs/>
          <w:lang w:val="en-US"/>
        </w:rPr>
        <w:t xml:space="preserve">abel </w:t>
      </w:r>
      <w:r>
        <w:rPr>
          <w:rFonts w:hint="default"/>
          <w:iCs/>
          <w:lang w:val="id-ID"/>
        </w:rPr>
        <w:t>3</w:t>
      </w:r>
      <w:r>
        <w:rPr>
          <w:iCs/>
          <w:lang w:val="en-US"/>
        </w:rPr>
        <w:t>.</w:t>
      </w:r>
      <w:r>
        <w:rPr>
          <w:iCs/>
        </w:rPr>
        <w:t xml:space="preserve">37 </w:t>
      </w:r>
      <w:r>
        <w:t>memaparkan</w:t>
      </w:r>
      <w:r>
        <w:rPr>
          <w:iCs/>
        </w:rPr>
        <w:t xml:space="preserve"> </w:t>
      </w:r>
      <w:r>
        <w:rPr>
          <w:i/>
          <w:iCs/>
          <w:lang w:val="en-US"/>
        </w:rPr>
        <w:t xml:space="preserve">use case scenario </w:t>
      </w:r>
      <w:r>
        <w:t>melihat pinjaman</w:t>
      </w:r>
      <w:r>
        <w:rPr>
          <w:lang w:val="en-US"/>
        </w:rPr>
        <w:t>.</w:t>
      </w:r>
      <w:r>
        <w:rPr>
          <w:i/>
        </w:rPr>
        <w:tab/>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37</w:t>
      </w:r>
      <w:r>
        <w:fldChar w:fldCharType="end"/>
      </w:r>
      <w:bookmarkStart w:id="147" w:name="_Toc9960"/>
      <w:r>
        <w:rPr>
          <w:i/>
          <w:iCs/>
          <w:lang w:val="en-US"/>
        </w:rPr>
        <w:t xml:space="preserve"> Use Case Scenario </w:t>
      </w:r>
      <w:r>
        <w:t>Melihat Pinjaman</w:t>
      </w:r>
      <w:bookmarkEnd w:id="14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Melihat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Melihat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pinjaman</w:t>
            </w:r>
          </w:p>
          <w:p>
            <w:pPr>
              <w:pStyle w:val="3"/>
              <w:numPr>
                <w:ilvl w:val="6"/>
                <w:numId w:val="1"/>
              </w:numPr>
              <w:spacing w:after="0"/>
              <w:ind w:left="444" w:hanging="137"/>
              <w:rPr>
                <w:szCs w:val="20"/>
                <w:lang w:eastAsia="id-ID"/>
              </w:rPr>
            </w:pPr>
            <w:r>
              <w:rPr>
                <w:szCs w:val="20"/>
                <w:lang w:eastAsia="id-ID"/>
              </w:rPr>
              <w:t>Sistem menampilkan halaman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Menampilkan data pinjaman </w:t>
            </w:r>
          </w:p>
        </w:tc>
      </w:tr>
    </w:tbl>
    <w:p>
      <w:pPr>
        <w:pStyle w:val="5"/>
      </w:pPr>
      <w:bookmarkStart w:id="148" w:name="_Toc22563"/>
      <w:r>
        <w:rPr>
          <w:i/>
          <w:iCs/>
        </w:rPr>
        <w:t>Use Case Scenario</w:t>
      </w:r>
      <w:r>
        <w:t xml:space="preserve"> Mengubah Pinjaman</w:t>
      </w:r>
      <w:bookmarkEnd w:id="148"/>
    </w:p>
    <w:p>
      <w:pPr>
        <w:pStyle w:val="3"/>
        <w:ind w:firstLine="450"/>
      </w:pPr>
      <w:r>
        <w:rPr>
          <w:iCs/>
        </w:rPr>
        <w:t>T</w:t>
      </w:r>
      <w:r>
        <w:rPr>
          <w:iCs/>
          <w:lang w:val="en-US"/>
        </w:rPr>
        <w:t xml:space="preserve">abel </w:t>
      </w:r>
      <w:r>
        <w:rPr>
          <w:rFonts w:hint="default"/>
          <w:iCs/>
          <w:lang w:val="id-ID"/>
        </w:rPr>
        <w:t>3</w:t>
      </w:r>
      <w:r>
        <w:rPr>
          <w:iCs/>
          <w:lang w:val="en-US"/>
        </w:rPr>
        <w:t>.</w:t>
      </w:r>
      <w:r>
        <w:rPr>
          <w:iCs/>
        </w:rPr>
        <w:t xml:space="preserve">38 </w:t>
      </w:r>
      <w:r>
        <w:t>memaparkan</w:t>
      </w:r>
      <w:r>
        <w:rPr>
          <w:iCs/>
        </w:rPr>
        <w:t xml:space="preserve"> </w:t>
      </w:r>
      <w:r>
        <w:rPr>
          <w:i/>
          <w:iCs/>
          <w:lang w:val="en-US"/>
        </w:rPr>
        <w:t xml:space="preserve">use case scenario </w:t>
      </w:r>
      <w:r>
        <w:t>mengubah pinjaman</w:t>
      </w:r>
      <w:r>
        <w:rPr>
          <w:iCs/>
          <w:lang w:val="en-US"/>
        </w:rPr>
        <w:t xml:space="preserve"> dapat</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38</w:t>
      </w:r>
      <w:r>
        <w:fldChar w:fldCharType="end"/>
      </w:r>
      <w:bookmarkStart w:id="149" w:name="_Toc24918"/>
      <w:r>
        <w:rPr>
          <w:i/>
          <w:iCs/>
          <w:lang w:val="en-US"/>
        </w:rPr>
        <w:t xml:space="preserve"> Use Case Scenario </w:t>
      </w:r>
      <w:r>
        <w:t>Mengubah Pinjaman</w:t>
      </w:r>
      <w:bookmarkEnd w:id="14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Mengubah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Mengubah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Berada di halaman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pinjaman</w:t>
            </w:r>
          </w:p>
          <w:p>
            <w:pPr>
              <w:pStyle w:val="3"/>
              <w:numPr>
                <w:ilvl w:val="6"/>
                <w:numId w:val="1"/>
              </w:numPr>
              <w:spacing w:after="0"/>
              <w:ind w:left="444" w:hanging="137"/>
              <w:rPr>
                <w:szCs w:val="20"/>
                <w:lang w:eastAsia="id-ID"/>
              </w:rPr>
            </w:pPr>
            <w:r>
              <w:rPr>
                <w:szCs w:val="20"/>
                <w:lang w:eastAsia="id-ID"/>
              </w:rPr>
              <w:t>Sistem menampilkan halaman pinjaman</w:t>
            </w:r>
          </w:p>
          <w:p>
            <w:pPr>
              <w:pStyle w:val="3"/>
              <w:numPr>
                <w:ilvl w:val="6"/>
                <w:numId w:val="1"/>
              </w:numPr>
              <w:spacing w:after="0"/>
              <w:ind w:left="444" w:hanging="137"/>
              <w:rPr>
                <w:szCs w:val="20"/>
                <w:lang w:eastAsia="id-ID"/>
              </w:rPr>
            </w:pPr>
            <w:r>
              <w:rPr>
                <w:szCs w:val="20"/>
                <w:lang w:eastAsia="id-ID"/>
              </w:rPr>
              <w:t xml:space="preserve">Aktor </w:t>
            </w:r>
            <w:r>
              <w:rPr>
                <w:i/>
                <w:szCs w:val="20"/>
                <w:lang w:eastAsia="id-ID"/>
              </w:rPr>
              <w:t xml:space="preserve"> </w:t>
            </w:r>
            <w:r>
              <w:rPr>
                <w:szCs w:val="20"/>
                <w:lang w:eastAsia="id-ID"/>
              </w:rPr>
              <w:t>menekan</w:t>
            </w:r>
            <w:r>
              <w:rPr>
                <w:i/>
                <w:szCs w:val="20"/>
                <w:lang w:eastAsia="id-ID"/>
              </w:rPr>
              <w:t xml:space="preserve"> </w:t>
            </w:r>
            <w:r>
              <w:rPr>
                <w:szCs w:val="20"/>
                <w:lang w:eastAsia="id-ID"/>
              </w:rPr>
              <w:t>tombol edit</w:t>
            </w:r>
          </w:p>
          <w:p>
            <w:pPr>
              <w:pStyle w:val="3"/>
              <w:numPr>
                <w:ilvl w:val="6"/>
                <w:numId w:val="1"/>
              </w:numPr>
              <w:spacing w:after="0"/>
              <w:ind w:left="444" w:hanging="137"/>
              <w:rPr>
                <w:szCs w:val="20"/>
                <w:lang w:eastAsia="id-ID"/>
              </w:rPr>
            </w:pPr>
            <w:r>
              <w:rPr>
                <w:szCs w:val="20"/>
                <w:lang w:eastAsia="id-ID"/>
              </w:rPr>
              <w:t>Sistem menampilkan form edit data pinjaman, yaitu nominal pinjaman, presentase potongan gaji, dan keterangan</w:t>
            </w:r>
          </w:p>
          <w:p>
            <w:pPr>
              <w:pStyle w:val="3"/>
              <w:numPr>
                <w:ilvl w:val="6"/>
                <w:numId w:val="1"/>
              </w:numPr>
              <w:spacing w:after="0"/>
              <w:ind w:left="444" w:hanging="137"/>
              <w:rPr>
                <w:szCs w:val="20"/>
                <w:lang w:eastAsia="id-ID"/>
              </w:rPr>
            </w:pPr>
            <w:r>
              <w:rPr>
                <w:szCs w:val="20"/>
                <w:lang w:eastAsia="id-ID"/>
              </w:rPr>
              <w:t>Aktor mengisi data pada form edit data pinjaman, yaitu nominal pinjaman, presentase potongan gaji, dan keterangan</w:t>
            </w:r>
          </w:p>
          <w:p>
            <w:pPr>
              <w:pStyle w:val="3"/>
              <w:numPr>
                <w:ilvl w:val="6"/>
                <w:numId w:val="1"/>
              </w:numPr>
              <w:spacing w:after="0"/>
              <w:ind w:left="444" w:hanging="137"/>
              <w:rPr>
                <w:szCs w:val="20"/>
                <w:lang w:eastAsia="id-ID"/>
              </w:rPr>
            </w:pPr>
            <w:r>
              <w:rPr>
                <w:szCs w:val="20"/>
                <w:lang w:eastAsia="id-ID"/>
              </w:rPr>
              <w:t>Aktor menekan tombol tambah data yang berada di bawah 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3"/>
                <w:numId w:val="43"/>
              </w:numPr>
              <w:spacing w:after="0"/>
              <w:ind w:left="444"/>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Mengubah pinjaman dan terdapat pesan “pinjaman berhasil diubah” pada halaman pinjaman</w:t>
            </w:r>
          </w:p>
        </w:tc>
      </w:tr>
    </w:tbl>
    <w:p>
      <w:pPr>
        <w:pStyle w:val="5"/>
      </w:pPr>
      <w:bookmarkStart w:id="150" w:name="_Toc24243"/>
      <w:r>
        <w:rPr>
          <w:i/>
          <w:iCs/>
        </w:rPr>
        <w:t>Use Case Scenario</w:t>
      </w:r>
      <w:r>
        <w:t xml:space="preserve"> Menghapus Pinjaman</w:t>
      </w:r>
      <w:bookmarkEnd w:id="150"/>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39 </w:t>
      </w:r>
      <w:r>
        <w:t>memaparkan</w:t>
      </w:r>
      <w:r>
        <w:rPr>
          <w:iCs/>
        </w:rPr>
        <w:t xml:space="preserve"> </w:t>
      </w:r>
      <w:r>
        <w:rPr>
          <w:i/>
          <w:iCs/>
          <w:lang w:val="en-US"/>
        </w:rPr>
        <w:t xml:space="preserve">use case scenario </w:t>
      </w:r>
      <w:r>
        <w:t>menghapus pinjaman</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39</w:t>
      </w:r>
      <w:r>
        <w:fldChar w:fldCharType="end"/>
      </w:r>
      <w:bookmarkStart w:id="151" w:name="_Toc31572"/>
      <w:r>
        <w:rPr>
          <w:i/>
          <w:iCs/>
          <w:lang w:val="en-US"/>
        </w:rPr>
        <w:t xml:space="preserve"> Use Case Scenario </w:t>
      </w:r>
      <w:r>
        <w:t>Menghapus Pinjaman</w:t>
      </w:r>
      <w:bookmarkEnd w:id="15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Menghapus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Menghapus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Berada di halaman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delete</w:t>
            </w:r>
            <w:r>
              <w:rPr>
                <w:szCs w:val="20"/>
                <w:lang w:eastAsia="id-ID"/>
              </w:rPr>
              <w:t xml:space="preserve"> pada pinjaman yang belum disetujui</w:t>
            </w:r>
          </w:p>
          <w:p>
            <w:pPr>
              <w:pStyle w:val="3"/>
              <w:numPr>
                <w:ilvl w:val="6"/>
                <w:numId w:val="1"/>
              </w:numPr>
              <w:spacing w:after="0"/>
              <w:ind w:left="444" w:hanging="137"/>
              <w:rPr>
                <w:szCs w:val="20"/>
                <w:lang w:eastAsia="id-ID"/>
              </w:rPr>
            </w:pPr>
            <w:r>
              <w:rPr>
                <w:szCs w:val="20"/>
                <w:lang w:eastAsia="id-ID"/>
              </w:rPr>
              <w:t>Sistem menampilkan konfirmasi</w:t>
            </w:r>
          </w:p>
          <w:p>
            <w:pPr>
              <w:pStyle w:val="3"/>
              <w:numPr>
                <w:ilvl w:val="6"/>
                <w:numId w:val="1"/>
              </w:numPr>
              <w:spacing w:after="0"/>
              <w:ind w:left="444" w:hanging="137"/>
              <w:rPr>
                <w:szCs w:val="20"/>
                <w:lang w:eastAsia="id-ID"/>
              </w:rPr>
            </w:pPr>
            <w:r>
              <w:rPr>
                <w:szCs w:val="20"/>
                <w:lang w:eastAsia="id-ID"/>
              </w:rPr>
              <w:t>Aktor menekan tombol ya, hapus data ini, data akan diproses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43"/>
              </w:numPr>
              <w:spacing w:after="0"/>
              <w:ind w:left="478"/>
              <w:rPr>
                <w:szCs w:val="20"/>
                <w:lang w:eastAsia="id-ID"/>
              </w:rPr>
            </w:pPr>
            <w:r>
              <w:rPr>
                <w:szCs w:val="20"/>
                <w:lang w:eastAsia="id-ID"/>
              </w:rPr>
              <w:t>Aktor menekan tombol batal dan Transaksi tidak jadi dihapus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Menhapus pinjaman dan terdapat pesan “pinjaman berhasil dihapus” pada halaman pinjaman</w:t>
            </w:r>
          </w:p>
        </w:tc>
      </w:tr>
    </w:tbl>
    <w:p>
      <w:pPr>
        <w:pStyle w:val="5"/>
      </w:pPr>
      <w:bookmarkStart w:id="152" w:name="_Toc19675"/>
      <w:r>
        <w:rPr>
          <w:i/>
          <w:iCs/>
        </w:rPr>
        <w:t>Use Case Scenario</w:t>
      </w:r>
      <w:r>
        <w:t xml:space="preserve"> Melihat Profil</w:t>
      </w:r>
      <w:bookmarkEnd w:id="152"/>
    </w:p>
    <w:p>
      <w:pPr>
        <w:pStyle w:val="3"/>
        <w:ind w:firstLine="450"/>
        <w:rPr>
          <w:lang w:val="en-US"/>
        </w:rPr>
      </w:pPr>
      <w:r>
        <w:rPr>
          <w:iCs/>
        </w:rPr>
        <w:t>T</w:t>
      </w:r>
      <w:r>
        <w:rPr>
          <w:iCs/>
          <w:lang w:val="en-US"/>
        </w:rPr>
        <w:t xml:space="preserve">abel </w:t>
      </w:r>
      <w:r>
        <w:rPr>
          <w:rFonts w:hint="default"/>
          <w:iCs/>
          <w:lang w:val="id-ID"/>
        </w:rPr>
        <w:t>3</w:t>
      </w:r>
      <w:r>
        <w:rPr>
          <w:iCs/>
          <w:lang w:val="en-US"/>
        </w:rPr>
        <w:t>.</w:t>
      </w:r>
      <w:r>
        <w:rPr>
          <w:iCs/>
        </w:rPr>
        <w:t xml:space="preserve">40 </w:t>
      </w:r>
      <w:r>
        <w:t>memaparkan</w:t>
      </w:r>
      <w:r>
        <w:rPr>
          <w:iCs/>
        </w:rPr>
        <w:t xml:space="preserve"> </w:t>
      </w:r>
      <w:r>
        <w:rPr>
          <w:i/>
          <w:iCs/>
          <w:lang w:val="en-US"/>
        </w:rPr>
        <w:t xml:space="preserve">use case scenario </w:t>
      </w:r>
      <w:r>
        <w:t>melihat profil</w:t>
      </w:r>
      <w:r>
        <w:rPr>
          <w:lang w:val="en-US"/>
        </w:rPr>
        <w:t>.</w:t>
      </w:r>
    </w:p>
    <w:p>
      <w:pPr>
        <w:pStyle w:val="3"/>
        <w:ind w:firstLine="450"/>
      </w:pPr>
      <w:r>
        <w:rPr>
          <w:i/>
        </w:rPr>
        <w:tab/>
      </w:r>
    </w:p>
    <w:p>
      <w:pPr>
        <w:pStyle w:val="21"/>
      </w:pPr>
      <w:r>
        <w:t xml:space="preserve">Tabel </w:t>
      </w:r>
      <w:r>
        <w:rPr>
          <w:rFonts w:hint="default"/>
          <w:lang w:val="id-ID"/>
        </w:rPr>
        <w:t>3</w:t>
      </w:r>
      <w:r>
        <w:t>.</w:t>
      </w:r>
      <w:r>
        <w:fldChar w:fldCharType="begin"/>
      </w:r>
      <w:r>
        <w:instrText xml:space="preserve"> SEQ Tabel \* ARABIC \s 1 </w:instrText>
      </w:r>
      <w:r>
        <w:fldChar w:fldCharType="separate"/>
      </w:r>
      <w:r>
        <w:t>40</w:t>
      </w:r>
      <w:r>
        <w:fldChar w:fldCharType="end"/>
      </w:r>
      <w:bookmarkStart w:id="153" w:name="_Toc13559"/>
      <w:r>
        <w:rPr>
          <w:i/>
          <w:iCs/>
          <w:lang w:val="en-US"/>
        </w:rPr>
        <w:t xml:space="preserve"> Use Case Scenario </w:t>
      </w:r>
      <w:r>
        <w:t>Melihat Profil</w:t>
      </w:r>
      <w:bookmarkEnd w:id="15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Melihat Profil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Melihat profil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r>
              <w:rPr>
                <w:i/>
                <w:szCs w:val="20"/>
                <w:lang w:eastAsia="id-ID"/>
              </w:rPr>
              <w:t xml:space="preserve">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profil</w:t>
            </w:r>
          </w:p>
          <w:p>
            <w:pPr>
              <w:pStyle w:val="3"/>
              <w:numPr>
                <w:ilvl w:val="6"/>
                <w:numId w:val="1"/>
              </w:numPr>
              <w:spacing w:after="0"/>
              <w:ind w:left="444" w:hanging="137"/>
              <w:rPr>
                <w:szCs w:val="20"/>
                <w:lang w:eastAsia="id-ID"/>
              </w:rPr>
            </w:pPr>
            <w:r>
              <w:rPr>
                <w:szCs w:val="20"/>
                <w:lang w:eastAsia="id-ID"/>
              </w:rPr>
              <w:t>Sistem menampilkan halaman profil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Menampilkan profil mekanik</w:t>
            </w:r>
          </w:p>
        </w:tc>
      </w:tr>
    </w:tbl>
    <w:p>
      <w:pPr>
        <w:pStyle w:val="5"/>
      </w:pPr>
      <w:bookmarkStart w:id="154" w:name="_Toc27144"/>
      <w:r>
        <w:rPr>
          <w:i/>
          <w:iCs/>
        </w:rPr>
        <w:t>Use Case Scenario</w:t>
      </w:r>
      <w:r>
        <w:t xml:space="preserve"> Mengubah Profil</w:t>
      </w:r>
      <w:bookmarkEnd w:id="154"/>
    </w:p>
    <w:p>
      <w:pPr>
        <w:pStyle w:val="3"/>
        <w:ind w:firstLine="450"/>
      </w:pPr>
      <w:r>
        <w:rPr>
          <w:iCs/>
        </w:rPr>
        <w:t>T</w:t>
      </w:r>
      <w:r>
        <w:rPr>
          <w:iCs/>
          <w:lang w:val="en-US"/>
        </w:rPr>
        <w:t xml:space="preserve">abel </w:t>
      </w:r>
      <w:r>
        <w:rPr>
          <w:rFonts w:hint="default"/>
          <w:iCs/>
          <w:lang w:val="id-ID"/>
        </w:rPr>
        <w:t>3</w:t>
      </w:r>
      <w:r>
        <w:rPr>
          <w:iCs/>
          <w:lang w:val="en-US"/>
        </w:rPr>
        <w:t>.</w:t>
      </w:r>
      <w:r>
        <w:rPr>
          <w:iCs/>
        </w:rPr>
        <w:t xml:space="preserve">41 </w:t>
      </w:r>
      <w:r>
        <w:t>memaparkan</w:t>
      </w:r>
      <w:r>
        <w:rPr>
          <w:iCs/>
        </w:rPr>
        <w:t xml:space="preserve"> </w:t>
      </w:r>
      <w:r>
        <w:rPr>
          <w:i/>
          <w:iCs/>
          <w:lang w:val="en-US"/>
        </w:rPr>
        <w:t xml:space="preserve">use case scenario </w:t>
      </w:r>
      <w:r>
        <w:t>mengubah profil</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41</w:t>
      </w:r>
      <w:r>
        <w:fldChar w:fldCharType="end"/>
      </w:r>
      <w:bookmarkStart w:id="155" w:name="_Toc32586"/>
      <w:r>
        <w:rPr>
          <w:i/>
          <w:iCs/>
          <w:lang w:val="en-US"/>
        </w:rPr>
        <w:t xml:space="preserve"> Use Case Scenario </w:t>
      </w:r>
      <w:r>
        <w:t>Mengubah Profil</w:t>
      </w:r>
      <w:bookmarkEnd w:id="15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Mengubah Profil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Mengubah profil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Berada di halaman Profil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menekan tombol ubah profil </w:t>
            </w:r>
          </w:p>
          <w:p>
            <w:pPr>
              <w:pStyle w:val="3"/>
              <w:numPr>
                <w:ilvl w:val="6"/>
                <w:numId w:val="1"/>
              </w:numPr>
              <w:spacing w:after="0"/>
              <w:ind w:left="444" w:hanging="137"/>
              <w:rPr>
                <w:szCs w:val="20"/>
                <w:lang w:eastAsia="id-ID"/>
              </w:rPr>
            </w:pPr>
            <w:r>
              <w:rPr>
                <w:szCs w:val="20"/>
                <w:lang w:eastAsia="id-ID"/>
              </w:rPr>
              <w:t>Sistem menampilkan halaman ubah profil pengguna</w:t>
            </w:r>
          </w:p>
          <w:p>
            <w:pPr>
              <w:pStyle w:val="3"/>
              <w:numPr>
                <w:ilvl w:val="6"/>
                <w:numId w:val="1"/>
              </w:numPr>
              <w:spacing w:after="0"/>
              <w:ind w:left="444" w:hanging="137"/>
              <w:rPr>
                <w:szCs w:val="20"/>
                <w:lang w:eastAsia="id-ID"/>
              </w:rPr>
            </w:pPr>
            <w:r>
              <w:rPr>
                <w:szCs w:val="20"/>
                <w:lang w:eastAsia="id-ID"/>
              </w:rPr>
              <w:t xml:space="preserve">Aktor mengubah data yang dibutuhkan pada form ubah profil pengguna yaitu nama, umur, alamat, </w:t>
            </w:r>
            <w:r>
              <w:rPr>
                <w:i/>
                <w:iCs/>
                <w:szCs w:val="20"/>
                <w:lang w:eastAsia="id-ID"/>
              </w:rPr>
              <w:t>password</w:t>
            </w:r>
            <w:r>
              <w:rPr>
                <w:szCs w:val="20"/>
                <w:lang w:eastAsia="id-ID"/>
              </w:rPr>
              <w:t xml:space="preserve"> baru dan </w:t>
            </w:r>
            <w:r>
              <w:rPr>
                <w:i/>
                <w:iCs/>
                <w:szCs w:val="20"/>
                <w:lang w:eastAsia="id-ID"/>
              </w:rPr>
              <w:t>password</w:t>
            </w:r>
            <w:r>
              <w:rPr>
                <w:szCs w:val="20"/>
                <w:lang w:eastAsia="id-ID"/>
              </w:rPr>
              <w:t xml:space="preserve"> lama. Dan menekan tombol simpan</w:t>
            </w:r>
          </w:p>
          <w:p>
            <w:pPr>
              <w:pStyle w:val="3"/>
              <w:numPr>
                <w:ilvl w:val="6"/>
                <w:numId w:val="1"/>
              </w:numPr>
              <w:spacing w:after="0"/>
              <w:ind w:left="444" w:hanging="137"/>
              <w:rPr>
                <w:szCs w:val="20"/>
                <w:lang w:eastAsia="id-ID"/>
              </w:rPr>
            </w:pPr>
            <w:r>
              <w:rPr>
                <w:szCs w:val="20"/>
                <w:lang w:eastAsia="id-ID"/>
              </w:rPr>
              <w:t xml:space="preserve">Sistem menyimpan perubahan data profil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2"/>
                <w:numId w:val="44"/>
              </w:numPr>
              <w:spacing w:after="0"/>
              <w:ind w:left="444"/>
              <w:rPr>
                <w:szCs w:val="20"/>
                <w:lang w:eastAsia="id-ID"/>
              </w:rPr>
            </w:pPr>
            <w:r>
              <w:rPr>
                <w:szCs w:val="20"/>
                <w:lang w:eastAsia="id-ID"/>
              </w:rPr>
              <w:t>Terdapat salah satu form yang tidak diisi maka sistem menampiilkan pesan “lengkapi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Mengubah profil dan terdapat pesan “profil berhasil diubah” pada halaman profil</w:t>
            </w:r>
          </w:p>
        </w:tc>
      </w:tr>
    </w:tbl>
    <w:p>
      <w:pPr>
        <w:pStyle w:val="5"/>
      </w:pPr>
      <w:bookmarkStart w:id="156" w:name="_Toc21511"/>
      <w:r>
        <w:rPr>
          <w:i/>
          <w:iCs/>
        </w:rPr>
        <w:t>Use Case Scenario</w:t>
      </w:r>
      <w:r>
        <w:t xml:space="preserve"> Mencetak </w:t>
      </w:r>
      <w:r>
        <w:rPr>
          <w:i/>
        </w:rPr>
        <w:t>Invoice</w:t>
      </w:r>
      <w:r>
        <w:t xml:space="preserve"> Transaksi</w:t>
      </w:r>
      <w:bookmarkEnd w:id="156"/>
    </w:p>
    <w:p>
      <w:pPr>
        <w:pStyle w:val="3"/>
        <w:ind w:firstLine="450"/>
      </w:pPr>
      <w:r>
        <w:rPr>
          <w:iCs/>
        </w:rPr>
        <w:t>T</w:t>
      </w:r>
      <w:r>
        <w:rPr>
          <w:iCs/>
          <w:lang w:val="en-US"/>
        </w:rPr>
        <w:t xml:space="preserve">abel </w:t>
      </w:r>
      <w:r>
        <w:rPr>
          <w:rFonts w:hint="default"/>
          <w:iCs/>
          <w:lang w:val="id-ID"/>
        </w:rPr>
        <w:t>3</w:t>
      </w:r>
      <w:r>
        <w:rPr>
          <w:iCs/>
          <w:lang w:val="en-US"/>
        </w:rPr>
        <w:t>.</w:t>
      </w:r>
      <w:r>
        <w:rPr>
          <w:iCs/>
        </w:rPr>
        <w:t xml:space="preserve">42 </w:t>
      </w:r>
      <w:r>
        <w:rPr>
          <w:i/>
          <w:iCs/>
          <w:lang w:val="en-US"/>
        </w:rPr>
        <w:t xml:space="preserve">use case scenario </w:t>
      </w:r>
      <w:r>
        <w:t xml:space="preserve">mencetak </w:t>
      </w:r>
      <w:r>
        <w:rPr>
          <w:i/>
        </w:rPr>
        <w:t xml:space="preserve">invoice </w:t>
      </w:r>
      <w:r>
        <w:t>transaksi</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42</w:t>
      </w:r>
      <w:r>
        <w:fldChar w:fldCharType="end"/>
      </w:r>
      <w:bookmarkStart w:id="157" w:name="_Toc10064"/>
      <w:r>
        <w:rPr>
          <w:i/>
          <w:iCs/>
          <w:lang w:val="en-US"/>
        </w:rPr>
        <w:t xml:space="preserve"> Use Case Scenario </w:t>
      </w:r>
      <w:r>
        <w:t xml:space="preserve">Mencetak </w:t>
      </w:r>
      <w:r>
        <w:rPr>
          <w:i/>
        </w:rPr>
        <w:t>Invoice</w:t>
      </w:r>
      <w:r>
        <w:t xml:space="preserve"> Transaksi</w:t>
      </w:r>
      <w:bookmarkEnd w:id="15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 xml:space="preserve">Mencetak </w:t>
            </w:r>
            <w:r>
              <w:rPr>
                <w:i/>
                <w:szCs w:val="20"/>
                <w:lang w:eastAsia="id-ID"/>
              </w:rPr>
              <w:t>Invoice</w:t>
            </w:r>
            <w:r>
              <w:rPr>
                <w:szCs w:val="20"/>
                <w:lang w:eastAsia="id-ID"/>
              </w:rPr>
              <w:t xml:space="preserve">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Mencetak </w:t>
            </w:r>
            <w:r>
              <w:rPr>
                <w:i/>
                <w:szCs w:val="20"/>
                <w:lang w:eastAsia="id-ID"/>
              </w:rPr>
              <w:t>invoice</w:t>
            </w:r>
            <w:r>
              <w:rPr>
                <w:szCs w:val="20"/>
                <w:lang w:eastAsia="id-ID"/>
              </w:rPr>
              <w:t xml:space="preserve">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0"/>
                <w:lang w:eastAsia="id-ID"/>
              </w:rPr>
              <w:t>cashier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 xml:space="preserve">Berada di halaman </w:t>
            </w:r>
            <w:r>
              <w:rPr>
                <w:i/>
                <w:iCs/>
                <w:szCs w:val="20"/>
                <w:lang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membuka halaman transaksi</w:t>
            </w:r>
          </w:p>
          <w:p>
            <w:pPr>
              <w:pStyle w:val="3"/>
              <w:numPr>
                <w:ilvl w:val="6"/>
                <w:numId w:val="1"/>
              </w:numPr>
              <w:spacing w:after="0"/>
              <w:ind w:left="444" w:hanging="137"/>
              <w:rPr>
                <w:szCs w:val="20"/>
                <w:lang w:eastAsia="id-ID"/>
              </w:rPr>
            </w:pPr>
            <w:r>
              <w:rPr>
                <w:szCs w:val="20"/>
                <w:lang w:eastAsia="id-ID"/>
              </w:rPr>
              <w:t>Sistem menampilkan halaman transaksi</w:t>
            </w:r>
          </w:p>
          <w:p>
            <w:pPr>
              <w:pStyle w:val="3"/>
              <w:numPr>
                <w:ilvl w:val="6"/>
                <w:numId w:val="1"/>
              </w:numPr>
              <w:spacing w:after="0"/>
              <w:ind w:left="444" w:hanging="137"/>
              <w:rPr>
                <w:szCs w:val="20"/>
                <w:lang w:eastAsia="id-ID"/>
              </w:rPr>
            </w:pPr>
            <w:r>
              <w:rPr>
                <w:szCs w:val="20"/>
                <w:lang w:eastAsia="id-ID"/>
              </w:rPr>
              <w:t xml:space="preserve">Aktor menekan tombol </w:t>
            </w:r>
            <w:r>
              <w:rPr>
                <w:i/>
                <w:szCs w:val="20"/>
                <w:lang w:eastAsia="id-ID"/>
              </w:rPr>
              <w:t>invoice</w:t>
            </w:r>
          </w:p>
          <w:p>
            <w:pPr>
              <w:pStyle w:val="3"/>
              <w:numPr>
                <w:ilvl w:val="6"/>
                <w:numId w:val="1"/>
              </w:numPr>
              <w:spacing w:after="0"/>
              <w:ind w:left="444" w:hanging="137"/>
              <w:rPr>
                <w:szCs w:val="20"/>
                <w:lang w:eastAsia="id-ID"/>
              </w:rPr>
            </w:pPr>
            <w:r>
              <w:rPr>
                <w:szCs w:val="20"/>
                <w:lang w:eastAsia="id-ID"/>
              </w:rPr>
              <w:t xml:space="preserve">Sistem mengunduh file </w:t>
            </w:r>
            <w:r>
              <w:rPr>
                <w:i/>
                <w:szCs w:val="20"/>
                <w:lang w:eastAsia="id-ID"/>
              </w:rPr>
              <w:t>invoice</w:t>
            </w:r>
          </w:p>
          <w:p>
            <w:pPr>
              <w:pStyle w:val="3"/>
              <w:numPr>
                <w:ilvl w:val="6"/>
                <w:numId w:val="1"/>
              </w:numPr>
              <w:spacing w:after="0"/>
              <w:ind w:left="444" w:hanging="137"/>
              <w:rPr>
                <w:szCs w:val="20"/>
                <w:lang w:eastAsia="id-ID"/>
              </w:rPr>
            </w:pPr>
            <w:r>
              <w:rPr>
                <w:szCs w:val="20"/>
                <w:lang w:eastAsia="id-ID"/>
              </w:rPr>
              <w:t>Aktor menyimpan dan mencetak</w:t>
            </w:r>
            <w:r>
              <w:rPr>
                <w:i/>
                <w:szCs w:val="20"/>
                <w:lang w:eastAsia="id-ID"/>
              </w:rPr>
              <w:t xml:space="preserve"> invoice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numPr>
                <w:ilvl w:val="6"/>
                <w:numId w:val="45"/>
              </w:numPr>
              <w:spacing w:after="0"/>
              <w:ind w:left="444"/>
              <w:rPr>
                <w:szCs w:val="20"/>
                <w:lang w:eastAsia="id-ID"/>
              </w:rPr>
            </w:pPr>
            <w:r>
              <w:rPr>
                <w:szCs w:val="20"/>
                <w:lang w:eastAsia="id-ID"/>
              </w:rPr>
              <w:t>Jika unduhan tidak disimpan maka invoice tidak akan tercetak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iCs/>
                <w:szCs w:val="20"/>
                <w:lang w:eastAsia="id-ID"/>
              </w:rPr>
              <w:t xml:space="preserve">Mencetak dan menyimpan </w:t>
            </w:r>
            <w:r>
              <w:rPr>
                <w:i/>
                <w:szCs w:val="20"/>
                <w:lang w:eastAsia="id-ID"/>
              </w:rPr>
              <w:t xml:space="preserve">Invoice </w:t>
            </w:r>
            <w:r>
              <w:rPr>
                <w:szCs w:val="20"/>
                <w:lang w:eastAsia="id-ID"/>
              </w:rPr>
              <w:t xml:space="preserve">transaksi </w:t>
            </w:r>
          </w:p>
        </w:tc>
      </w:tr>
    </w:tbl>
    <w:p>
      <w:pPr>
        <w:pStyle w:val="5"/>
        <w:rPr>
          <w:i/>
          <w:iCs/>
        </w:rPr>
      </w:pPr>
      <w:bookmarkStart w:id="158" w:name="_Toc10280"/>
      <w:r>
        <w:rPr>
          <w:i/>
          <w:iCs/>
        </w:rPr>
        <w:t>Use Case Scenario Logout</w:t>
      </w:r>
      <w:bookmarkEnd w:id="158"/>
    </w:p>
    <w:p>
      <w:pPr>
        <w:pStyle w:val="3"/>
        <w:ind w:firstLine="450"/>
        <w:rPr>
          <w:lang w:val="en-US"/>
        </w:rPr>
      </w:pPr>
      <w:r>
        <w:rPr>
          <w:iCs/>
          <w:lang w:val="en-US"/>
        </w:rPr>
        <w:t xml:space="preserve">Tabel </w:t>
      </w:r>
      <w:r>
        <w:rPr>
          <w:rFonts w:hint="default"/>
          <w:iCs/>
          <w:lang w:val="id-ID"/>
        </w:rPr>
        <w:t>3</w:t>
      </w:r>
      <w:r>
        <w:rPr>
          <w:iCs/>
          <w:lang w:val="en-US"/>
        </w:rPr>
        <w:t>.</w:t>
      </w:r>
      <w:r>
        <w:rPr>
          <w:iCs/>
        </w:rPr>
        <w:t xml:space="preserve">43 </w:t>
      </w:r>
      <w:r>
        <w:t>memaparkan</w:t>
      </w:r>
      <w:r>
        <w:rPr>
          <w:iCs/>
        </w:rPr>
        <w:t xml:space="preserve"> </w:t>
      </w:r>
      <w:r>
        <w:rPr>
          <w:i/>
          <w:iCs/>
          <w:lang w:val="en-US"/>
        </w:rPr>
        <w:t xml:space="preserve">use case scenario </w:t>
      </w:r>
      <w:r>
        <w:rPr>
          <w:i/>
          <w:iCs/>
        </w:rPr>
        <w:t>logout</w:t>
      </w:r>
      <w:r>
        <w:rPr>
          <w:i/>
          <w:iCs/>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43</w:t>
      </w:r>
      <w:r>
        <w:fldChar w:fldCharType="end"/>
      </w:r>
      <w:bookmarkStart w:id="159" w:name="_Toc29103"/>
      <w:r>
        <w:rPr>
          <w:i/>
          <w:iCs/>
          <w:lang w:val="en-US"/>
        </w:rPr>
        <w:t xml:space="preserve"> Use Case Scenario </w:t>
      </w:r>
      <w:r>
        <w:rPr>
          <w:i/>
          <w:iCs/>
        </w:rPr>
        <w:t>Logout</w:t>
      </w:r>
      <w:bookmarkEnd w:id="15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Menghilangkan hak akses user dari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szCs w:val="20"/>
                <w:lang w:eastAsia="id-ID"/>
              </w:rPr>
            </w:pPr>
            <w:r>
              <w:rPr>
                <w:i/>
                <w:iCs/>
                <w:szCs w:val="26"/>
                <w:lang w:eastAsia="id-ID"/>
              </w:rPr>
              <w:t>manager</w:t>
            </w:r>
            <w:r>
              <w:rPr>
                <w:szCs w:val="20"/>
                <w:lang w:eastAsia="id-ID"/>
              </w:rPr>
              <w:t xml:space="preserve"> , </w:t>
            </w:r>
            <w:r>
              <w:rPr>
                <w:i/>
                <w:iCs/>
                <w:szCs w:val="20"/>
                <w:lang w:eastAsia="id-ID"/>
              </w:rPr>
              <w:t>cashier</w:t>
            </w:r>
            <w:r>
              <w:rPr>
                <w:szCs w:val="20"/>
                <w:lang w:eastAsia="id-ID"/>
              </w:rPr>
              <w:t xml:space="preserve"> , </w:t>
            </w:r>
            <w:r>
              <w:rPr>
                <w:i/>
                <w:iCs/>
                <w:szCs w:val="20"/>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Berada di halaman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Aktor memilih profil dan  menekan tombol logout</w:t>
            </w:r>
          </w:p>
          <w:p>
            <w:pPr>
              <w:pStyle w:val="3"/>
              <w:numPr>
                <w:ilvl w:val="6"/>
                <w:numId w:val="1"/>
              </w:numPr>
              <w:spacing w:after="0"/>
              <w:ind w:left="444" w:hanging="137"/>
              <w:rPr>
                <w:szCs w:val="20"/>
                <w:lang w:eastAsia="id-ID"/>
              </w:rPr>
            </w:pPr>
            <w:r>
              <w:rPr>
                <w:szCs w:val="20"/>
                <w:lang w:eastAsia="id-ID"/>
              </w:rPr>
              <w:t xml:space="preserve">Sistem mengeluarkan pengguna dan mengarahkan ke halaman </w:t>
            </w:r>
            <w:r>
              <w:rPr>
                <w:i/>
                <w:iCs/>
                <w:szCs w:val="20"/>
                <w:lang w:eastAsia="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Aktor diarahkan ke halaman </w:t>
            </w:r>
            <w:r>
              <w:rPr>
                <w:i/>
                <w:iCs/>
                <w:szCs w:val="20"/>
                <w:lang w:eastAsia="id-ID"/>
              </w:rPr>
              <w:t>login</w:t>
            </w:r>
          </w:p>
        </w:tc>
      </w:tr>
    </w:tbl>
    <w:p>
      <w:pPr>
        <w:pStyle w:val="5"/>
      </w:pPr>
      <w:bookmarkStart w:id="160" w:name="_Toc12634"/>
      <w:r>
        <w:rPr>
          <w:i/>
          <w:iCs/>
        </w:rPr>
        <w:t>Use Case Scenario</w:t>
      </w:r>
      <w:r>
        <w:t xml:space="preserve"> Menambah Laporan Stok Rendah</w:t>
      </w:r>
      <w:bookmarkEnd w:id="160"/>
    </w:p>
    <w:p>
      <w:pPr>
        <w:pStyle w:val="3"/>
        <w:ind w:firstLine="450"/>
        <w:rPr>
          <w:lang w:val="en-US"/>
        </w:rPr>
      </w:pPr>
      <w:r>
        <w:rPr>
          <w:iCs/>
          <w:lang w:val="en-US"/>
        </w:rPr>
        <w:t xml:space="preserve">Tabel </w:t>
      </w:r>
      <w:r>
        <w:rPr>
          <w:rFonts w:hint="default"/>
          <w:iCs/>
          <w:lang w:val="id-ID"/>
        </w:rPr>
        <w:t>3</w:t>
      </w:r>
      <w:r>
        <w:rPr>
          <w:iCs/>
          <w:lang w:val="en-US"/>
        </w:rPr>
        <w:t>.</w:t>
      </w:r>
      <w:r>
        <w:rPr>
          <w:iCs/>
        </w:rPr>
        <w:t xml:space="preserve">44 </w:t>
      </w:r>
      <w:r>
        <w:rPr>
          <w:i/>
          <w:iCs/>
          <w:lang w:val="en-US"/>
        </w:rPr>
        <w:t xml:space="preserve">use case scenario </w:t>
      </w:r>
      <w:r>
        <w:t>menambah laporan stok rendah</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44</w:t>
      </w:r>
      <w:r>
        <w:fldChar w:fldCharType="end"/>
      </w:r>
      <w:bookmarkStart w:id="161" w:name="_Toc29969"/>
      <w:r>
        <w:rPr>
          <w:i/>
          <w:iCs/>
          <w:lang w:val="en-US"/>
        </w:rPr>
        <w:t xml:space="preserve"> Use Case Scenario </w:t>
      </w:r>
      <w:r>
        <w:t>Laporan Stok Rendah</w:t>
      </w:r>
      <w:bookmarkEnd w:id="16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Laporan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Menambah Laporan </w:t>
            </w:r>
            <w:r>
              <w:rPr>
                <w:rFonts w:cs="Calibri"/>
                <w:color w:val="000000"/>
                <w:szCs w:val="24"/>
                <w:shd w:val="clear" w:color="auto" w:fill="FFFFFF"/>
                <w:lang w:eastAsia="id-ID"/>
              </w:rPr>
              <w:t>stok</w:t>
            </w:r>
            <w:r>
              <w:rPr>
                <w:szCs w:val="20"/>
                <w:lang w:eastAsia="id-ID"/>
              </w:rPr>
              <w:t xml:space="preserve">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i/>
                <w:iCs/>
                <w:szCs w:val="20"/>
                <w:lang w:eastAsia="id-ID"/>
              </w:rPr>
            </w:pPr>
            <w:r>
              <w:rPr>
                <w:i/>
                <w:iCs/>
                <w:szCs w:val="26"/>
                <w:lang w:eastAsia="id-ID"/>
              </w:rPr>
              <w:t>manager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Untuk menampilkan laporan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memilih </w:t>
            </w:r>
            <w:r>
              <w:rPr>
                <w:i/>
                <w:iCs/>
                <w:szCs w:val="20"/>
                <w:lang w:eastAsia="id-ID"/>
              </w:rPr>
              <w:t>navbar</w:t>
            </w:r>
            <w:r>
              <w:rPr>
                <w:szCs w:val="20"/>
                <w:lang w:eastAsia="id-ID"/>
              </w:rPr>
              <w:t xml:space="preserve"> suku cadang</w:t>
            </w:r>
          </w:p>
          <w:p>
            <w:pPr>
              <w:pStyle w:val="3"/>
              <w:numPr>
                <w:ilvl w:val="6"/>
                <w:numId w:val="1"/>
              </w:numPr>
              <w:spacing w:after="0"/>
              <w:ind w:left="444" w:hanging="137"/>
              <w:rPr>
                <w:szCs w:val="20"/>
                <w:lang w:eastAsia="id-ID"/>
              </w:rPr>
            </w:pPr>
            <w:r>
              <w:rPr>
                <w:szCs w:val="20"/>
                <w:lang w:eastAsia="id-ID"/>
              </w:rPr>
              <w:t xml:space="preserve">Aktor memiilih </w:t>
            </w:r>
            <w:r>
              <w:rPr>
                <w:i/>
                <w:iCs/>
                <w:szCs w:val="20"/>
                <w:lang w:eastAsia="id-ID"/>
              </w:rPr>
              <w:t>navbar</w:t>
            </w:r>
            <w:r>
              <w:rPr>
                <w:szCs w:val="20"/>
                <w:lang w:eastAsia="id-ID"/>
              </w:rPr>
              <w:t xml:space="preserve"> daftar suku cadang</w:t>
            </w:r>
          </w:p>
          <w:p>
            <w:pPr>
              <w:pStyle w:val="3"/>
              <w:numPr>
                <w:ilvl w:val="6"/>
                <w:numId w:val="1"/>
              </w:numPr>
              <w:spacing w:after="0"/>
              <w:ind w:left="444" w:hanging="137"/>
              <w:rPr>
                <w:szCs w:val="20"/>
                <w:lang w:eastAsia="id-ID"/>
              </w:rPr>
            </w:pPr>
            <w:r>
              <w:rPr>
                <w:szCs w:val="20"/>
                <w:lang w:eastAsia="id-ID"/>
              </w:rPr>
              <w:t xml:space="preserve">Sistem menampilkan </w:t>
            </w:r>
            <w:r>
              <w:rPr>
                <w:i/>
                <w:iCs/>
                <w:szCs w:val="20"/>
                <w:lang w:eastAsia="id-ID"/>
              </w:rPr>
              <w:t>list</w:t>
            </w:r>
            <w:r>
              <w:rPr>
                <w:szCs w:val="20"/>
                <w:lang w:eastAsia="id-ID"/>
              </w:rPr>
              <w:t xml:space="preserve"> suku cadang berupa no, nama suku cadang, harga jual, jumlah barang, aksi</w:t>
            </w:r>
          </w:p>
          <w:p>
            <w:pPr>
              <w:pStyle w:val="3"/>
              <w:numPr>
                <w:ilvl w:val="6"/>
                <w:numId w:val="1"/>
              </w:numPr>
              <w:spacing w:after="0"/>
              <w:ind w:left="444" w:hanging="137"/>
              <w:rPr>
                <w:szCs w:val="20"/>
                <w:lang w:eastAsia="id-ID"/>
              </w:rPr>
            </w:pPr>
            <w:r>
              <w:rPr>
                <w:szCs w:val="20"/>
                <w:lang w:eastAsia="id-ID"/>
              </w:rPr>
              <w:t>Aktor menekan kolom jumlah barang</w:t>
            </w:r>
          </w:p>
          <w:p>
            <w:pPr>
              <w:pStyle w:val="3"/>
              <w:numPr>
                <w:ilvl w:val="6"/>
                <w:numId w:val="1"/>
              </w:numPr>
              <w:spacing w:after="0"/>
              <w:ind w:left="444" w:hanging="137"/>
              <w:rPr>
                <w:szCs w:val="20"/>
                <w:lang w:eastAsia="id-ID"/>
              </w:rPr>
            </w:pPr>
            <w:r>
              <w:rPr>
                <w:szCs w:val="20"/>
                <w:lang w:eastAsia="id-ID"/>
              </w:rPr>
              <w:t>Sistem mengurutkan barang mulai dari terendah</w:t>
            </w:r>
          </w:p>
          <w:p>
            <w:pPr>
              <w:pStyle w:val="3"/>
              <w:numPr>
                <w:ilvl w:val="6"/>
                <w:numId w:val="1"/>
              </w:numPr>
              <w:spacing w:after="0"/>
              <w:ind w:left="444" w:hanging="137"/>
              <w:rPr>
                <w:szCs w:val="20"/>
                <w:lang w:eastAsia="id-ID"/>
              </w:rPr>
            </w:pPr>
            <w:r>
              <w:rPr>
                <w:szCs w:val="20"/>
                <w:lang w:eastAsia="id-ID"/>
              </w:rPr>
              <w:t>Aktor menekan tombol “Lapor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Menambah laporan stok  rendah dan terdapat pesan “suku cadang berhasil dilaporkan” pada halaman </w:t>
            </w:r>
            <w:r>
              <w:rPr>
                <w:i/>
                <w:iCs/>
                <w:szCs w:val="20"/>
                <w:lang w:eastAsia="id-ID"/>
              </w:rPr>
              <w:t>list</w:t>
            </w:r>
            <w:r>
              <w:rPr>
                <w:szCs w:val="20"/>
                <w:lang w:eastAsia="id-ID"/>
              </w:rPr>
              <w:t xml:space="preserve"> suku cadang</w:t>
            </w:r>
          </w:p>
        </w:tc>
      </w:tr>
    </w:tbl>
    <w:p>
      <w:pPr>
        <w:pStyle w:val="3"/>
        <w:rPr>
          <w:lang w:val="en-US"/>
        </w:rPr>
      </w:pPr>
    </w:p>
    <w:p>
      <w:pPr>
        <w:pStyle w:val="5"/>
      </w:pPr>
      <w:bookmarkStart w:id="162" w:name="_Toc4403"/>
      <w:r>
        <w:rPr>
          <w:i/>
          <w:iCs/>
        </w:rPr>
        <w:t>Use Case Scenario</w:t>
      </w:r>
      <w:r>
        <w:t xml:space="preserve"> Menambah Laporan Stok Rendah</w:t>
      </w:r>
      <w:bookmarkEnd w:id="162"/>
    </w:p>
    <w:p>
      <w:pPr>
        <w:pStyle w:val="3"/>
        <w:ind w:firstLine="450"/>
        <w:rPr>
          <w:lang w:val="en-US"/>
        </w:rPr>
      </w:pPr>
      <w:r>
        <w:rPr>
          <w:iCs/>
          <w:lang w:val="en-US"/>
        </w:rPr>
        <w:t xml:space="preserve">Tabel </w:t>
      </w:r>
      <w:r>
        <w:rPr>
          <w:rFonts w:hint="default"/>
          <w:iCs/>
          <w:lang w:val="id-ID"/>
        </w:rPr>
        <w:t>3</w:t>
      </w:r>
      <w:r>
        <w:rPr>
          <w:iCs/>
          <w:lang w:val="en-US"/>
        </w:rPr>
        <w:t>.</w:t>
      </w:r>
      <w:r>
        <w:rPr>
          <w:iCs/>
        </w:rPr>
        <w:t>4</w:t>
      </w:r>
      <w:r>
        <w:rPr>
          <w:rFonts w:hint="default"/>
          <w:iCs/>
          <w:lang w:val="id-ID"/>
        </w:rPr>
        <w:t>5</w:t>
      </w:r>
      <w:r>
        <w:rPr>
          <w:iCs/>
        </w:rPr>
        <w:t xml:space="preserve"> </w:t>
      </w:r>
      <w:r>
        <w:rPr>
          <w:i/>
          <w:iCs/>
          <w:lang w:val="en-US"/>
        </w:rPr>
        <w:t xml:space="preserve">use case scenario </w:t>
      </w:r>
      <w:r>
        <w:t>menambah laporan stok rendah</w:t>
      </w:r>
      <w:r>
        <w:rPr>
          <w:lang w:val="en-US"/>
        </w:rPr>
        <w:t>.</w:t>
      </w:r>
    </w:p>
    <w:p>
      <w:pPr>
        <w:pStyle w:val="21"/>
      </w:pPr>
      <w:r>
        <w:t xml:space="preserve">Tabel </w:t>
      </w:r>
      <w:r>
        <w:rPr>
          <w:rFonts w:hint="default"/>
          <w:lang w:val="id-ID"/>
        </w:rPr>
        <w:t>3</w:t>
      </w:r>
      <w:r>
        <w:t>.</w:t>
      </w:r>
      <w:r>
        <w:fldChar w:fldCharType="begin"/>
      </w:r>
      <w:r>
        <w:instrText xml:space="preserve"> SEQ Tabel \* ARABIC \s 1 </w:instrText>
      </w:r>
      <w:r>
        <w:fldChar w:fldCharType="separate"/>
      </w:r>
      <w:r>
        <w:t>45</w:t>
      </w:r>
      <w:r>
        <w:fldChar w:fldCharType="end"/>
      </w:r>
      <w:bookmarkStart w:id="163" w:name="_Toc12356"/>
      <w:r>
        <w:rPr>
          <w:i/>
          <w:iCs/>
          <w:lang w:val="en-US"/>
        </w:rPr>
        <w:t xml:space="preserve"> Use Case Scenario </w:t>
      </w:r>
      <w:r>
        <w:t>Laporan Stok Rendah</w:t>
      </w:r>
      <w:bookmarkEnd w:id="16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86"/>
        <w:gridCol w:w="63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4" w:hRule="atLeast"/>
        </w:trPr>
        <w:tc>
          <w:tcPr>
            <w:tcW w:w="7664" w:type="dxa"/>
            <w:gridSpan w:val="2"/>
          </w:tcPr>
          <w:p>
            <w:pPr>
              <w:pStyle w:val="3"/>
              <w:tabs>
                <w:tab w:val="left" w:pos="1255"/>
              </w:tabs>
              <w:rPr>
                <w:szCs w:val="20"/>
                <w:lang w:eastAsia="id-ID"/>
              </w:rPr>
            </w:pPr>
            <w:r>
              <w:rPr>
                <w:szCs w:val="20"/>
                <w:lang w:eastAsia="id-ID"/>
              </w:rPr>
              <w:t>Laporan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Kode Kebutuhan</w:t>
            </w:r>
          </w:p>
        </w:tc>
        <w:tc>
          <w:tcPr>
            <w:tcW w:w="6378" w:type="dxa"/>
          </w:tcPr>
          <w:p>
            <w:pPr>
              <w:pStyle w:val="3"/>
              <w:rPr>
                <w:szCs w:val="20"/>
                <w:lang w:eastAsia="id-ID"/>
              </w:rPr>
            </w:pPr>
            <w:r>
              <w:rPr>
                <w:szCs w:val="20"/>
                <w:lang w:eastAsia="id-ID"/>
              </w:rPr>
              <w:t>SIM-F-041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szCs w:val="20"/>
                <w:lang w:eastAsia="id-ID"/>
              </w:rPr>
            </w:pPr>
            <w:r>
              <w:rPr>
                <w:szCs w:val="20"/>
                <w:lang w:eastAsia="id-ID"/>
              </w:rPr>
              <w:t>Objektif</w:t>
            </w:r>
          </w:p>
        </w:tc>
        <w:tc>
          <w:tcPr>
            <w:tcW w:w="6378" w:type="dxa"/>
          </w:tcPr>
          <w:p>
            <w:pPr>
              <w:pStyle w:val="3"/>
              <w:rPr>
                <w:szCs w:val="20"/>
                <w:lang w:eastAsia="id-ID"/>
              </w:rPr>
            </w:pPr>
            <w:r>
              <w:rPr>
                <w:szCs w:val="20"/>
                <w:lang w:eastAsia="id-ID"/>
              </w:rPr>
              <w:t xml:space="preserve">Menambah Laporan </w:t>
            </w:r>
            <w:r>
              <w:rPr>
                <w:rFonts w:cs="Calibri"/>
                <w:color w:val="000000"/>
                <w:szCs w:val="24"/>
                <w:shd w:val="clear" w:color="auto" w:fill="FFFFFF"/>
                <w:lang w:eastAsia="id-ID"/>
              </w:rPr>
              <w:t>stok</w:t>
            </w:r>
            <w:r>
              <w:rPr>
                <w:szCs w:val="20"/>
                <w:lang w:eastAsia="id-ID"/>
              </w:rPr>
              <w:t xml:space="preserve">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Aktor</w:t>
            </w:r>
          </w:p>
        </w:tc>
        <w:tc>
          <w:tcPr>
            <w:tcW w:w="6378" w:type="dxa"/>
          </w:tcPr>
          <w:p>
            <w:pPr>
              <w:pStyle w:val="3"/>
              <w:rPr>
                <w:i/>
                <w:iCs/>
                <w:szCs w:val="20"/>
                <w:lang w:eastAsia="id-ID"/>
              </w:rPr>
            </w:pPr>
            <w:r>
              <w:rPr>
                <w:i/>
                <w:iCs/>
                <w:szCs w:val="26"/>
                <w:lang w:eastAsia="id-ID"/>
              </w:rPr>
              <w:t>manager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Awal</w:t>
            </w:r>
          </w:p>
        </w:tc>
        <w:tc>
          <w:tcPr>
            <w:tcW w:w="6378" w:type="dxa"/>
          </w:tcPr>
          <w:p>
            <w:pPr>
              <w:pStyle w:val="3"/>
              <w:spacing w:after="0"/>
              <w:rPr>
                <w:szCs w:val="20"/>
                <w:lang w:eastAsia="id-ID"/>
              </w:rPr>
            </w:pPr>
            <w:r>
              <w:rPr>
                <w:szCs w:val="20"/>
                <w:lang w:eastAsia="id-ID"/>
              </w:rPr>
              <w:t>Untuk menampilkan laporan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spacing w:after="0"/>
              <w:rPr>
                <w:i/>
                <w:szCs w:val="20"/>
                <w:lang w:eastAsia="id-ID"/>
              </w:rPr>
            </w:pPr>
            <w:r>
              <w:rPr>
                <w:szCs w:val="20"/>
                <w:lang w:eastAsia="id-ID"/>
              </w:rPr>
              <w:t>Aliran Utama</w:t>
            </w:r>
          </w:p>
        </w:tc>
        <w:tc>
          <w:tcPr>
            <w:tcW w:w="6378" w:type="dxa"/>
          </w:tcPr>
          <w:p>
            <w:pPr>
              <w:pStyle w:val="3"/>
              <w:numPr>
                <w:ilvl w:val="6"/>
                <w:numId w:val="1"/>
              </w:numPr>
              <w:spacing w:after="0"/>
              <w:ind w:left="444" w:hanging="137"/>
              <w:rPr>
                <w:szCs w:val="20"/>
                <w:lang w:eastAsia="id-ID"/>
              </w:rPr>
            </w:pPr>
            <w:r>
              <w:rPr>
                <w:szCs w:val="20"/>
                <w:lang w:eastAsia="id-ID"/>
              </w:rPr>
              <w:t xml:space="preserve">Aktor memilih </w:t>
            </w:r>
            <w:r>
              <w:rPr>
                <w:i/>
                <w:iCs/>
                <w:szCs w:val="20"/>
                <w:lang w:eastAsia="id-ID"/>
              </w:rPr>
              <w:t>navbar</w:t>
            </w:r>
            <w:r>
              <w:rPr>
                <w:szCs w:val="20"/>
                <w:lang w:eastAsia="id-ID"/>
              </w:rPr>
              <w:t xml:space="preserve"> suku cadang</w:t>
            </w:r>
          </w:p>
          <w:p>
            <w:pPr>
              <w:pStyle w:val="3"/>
              <w:numPr>
                <w:ilvl w:val="6"/>
                <w:numId w:val="1"/>
              </w:numPr>
              <w:spacing w:after="0"/>
              <w:ind w:left="444" w:hanging="137"/>
              <w:rPr>
                <w:szCs w:val="20"/>
                <w:lang w:eastAsia="id-ID"/>
              </w:rPr>
            </w:pPr>
            <w:r>
              <w:rPr>
                <w:szCs w:val="20"/>
                <w:lang w:eastAsia="id-ID"/>
              </w:rPr>
              <w:t xml:space="preserve">Aktor memiilih </w:t>
            </w:r>
            <w:r>
              <w:rPr>
                <w:i/>
                <w:iCs/>
                <w:szCs w:val="20"/>
                <w:lang w:eastAsia="id-ID"/>
              </w:rPr>
              <w:t>navbar</w:t>
            </w:r>
            <w:r>
              <w:rPr>
                <w:szCs w:val="20"/>
                <w:lang w:eastAsia="id-ID"/>
              </w:rPr>
              <w:t xml:space="preserve"> daftar suku cadang</w:t>
            </w:r>
          </w:p>
          <w:p>
            <w:pPr>
              <w:pStyle w:val="3"/>
              <w:numPr>
                <w:ilvl w:val="6"/>
                <w:numId w:val="1"/>
              </w:numPr>
              <w:spacing w:after="0"/>
              <w:ind w:left="444" w:hanging="137"/>
              <w:rPr>
                <w:szCs w:val="20"/>
                <w:lang w:eastAsia="id-ID"/>
              </w:rPr>
            </w:pPr>
            <w:r>
              <w:rPr>
                <w:szCs w:val="20"/>
                <w:lang w:eastAsia="id-ID"/>
              </w:rPr>
              <w:t xml:space="preserve">Sistem menampilkan </w:t>
            </w:r>
            <w:r>
              <w:rPr>
                <w:i/>
                <w:iCs/>
                <w:szCs w:val="20"/>
                <w:lang w:eastAsia="id-ID"/>
              </w:rPr>
              <w:t>list</w:t>
            </w:r>
            <w:r>
              <w:rPr>
                <w:szCs w:val="20"/>
                <w:lang w:eastAsia="id-ID"/>
              </w:rPr>
              <w:t xml:space="preserve"> suku cadang berupa no, nama suku cadang, harga jual, jumlah barang, aksi</w:t>
            </w:r>
          </w:p>
          <w:p>
            <w:pPr>
              <w:pStyle w:val="3"/>
              <w:numPr>
                <w:ilvl w:val="6"/>
                <w:numId w:val="1"/>
              </w:numPr>
              <w:spacing w:after="0"/>
              <w:ind w:left="444" w:hanging="137"/>
              <w:rPr>
                <w:szCs w:val="20"/>
                <w:lang w:eastAsia="id-ID"/>
              </w:rPr>
            </w:pPr>
            <w:r>
              <w:rPr>
                <w:szCs w:val="20"/>
                <w:lang w:eastAsia="id-ID"/>
              </w:rPr>
              <w:t>Aktor menekan kolom jumlah barang</w:t>
            </w:r>
          </w:p>
          <w:p>
            <w:pPr>
              <w:pStyle w:val="3"/>
              <w:numPr>
                <w:ilvl w:val="6"/>
                <w:numId w:val="1"/>
              </w:numPr>
              <w:spacing w:after="0"/>
              <w:ind w:left="444" w:hanging="137"/>
              <w:rPr>
                <w:szCs w:val="20"/>
                <w:lang w:eastAsia="id-ID"/>
              </w:rPr>
            </w:pPr>
            <w:r>
              <w:rPr>
                <w:szCs w:val="20"/>
                <w:lang w:eastAsia="id-ID"/>
              </w:rPr>
              <w:t>Sistem mengurutkan barang mulai dari terendah</w:t>
            </w:r>
          </w:p>
          <w:p>
            <w:pPr>
              <w:pStyle w:val="3"/>
              <w:numPr>
                <w:ilvl w:val="6"/>
                <w:numId w:val="1"/>
              </w:numPr>
              <w:spacing w:after="0"/>
              <w:ind w:left="444" w:hanging="137"/>
              <w:rPr>
                <w:szCs w:val="20"/>
                <w:lang w:eastAsia="id-ID"/>
              </w:rPr>
            </w:pPr>
            <w:r>
              <w:rPr>
                <w:szCs w:val="20"/>
                <w:lang w:eastAsia="id-ID"/>
              </w:rPr>
              <w:t>Aktor menekan tombol “Lapor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Aliran Alternatif</w:t>
            </w:r>
          </w:p>
        </w:tc>
        <w:tc>
          <w:tcPr>
            <w:tcW w:w="6378" w:type="dxa"/>
          </w:tcPr>
          <w:p>
            <w:pPr>
              <w:pStyle w:val="3"/>
              <w:spacing w:after="0"/>
              <w:rPr>
                <w:szCs w:val="20"/>
                <w:lang w:eastAsia="id-ID"/>
              </w:rPr>
            </w:pPr>
            <w:r>
              <w:rPr>
                <w:szCs w:val="20"/>
                <w:lang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86" w:type="dxa"/>
          </w:tcPr>
          <w:p>
            <w:pPr>
              <w:pStyle w:val="3"/>
              <w:rPr>
                <w:i/>
                <w:szCs w:val="20"/>
                <w:lang w:eastAsia="id-ID"/>
              </w:rPr>
            </w:pPr>
            <w:r>
              <w:rPr>
                <w:szCs w:val="20"/>
                <w:lang w:eastAsia="id-ID"/>
              </w:rPr>
              <w:t>Kondisi Akhir</w:t>
            </w:r>
          </w:p>
        </w:tc>
        <w:tc>
          <w:tcPr>
            <w:tcW w:w="6378" w:type="dxa"/>
          </w:tcPr>
          <w:p>
            <w:pPr>
              <w:pStyle w:val="3"/>
              <w:rPr>
                <w:szCs w:val="20"/>
                <w:lang w:eastAsia="id-ID"/>
              </w:rPr>
            </w:pPr>
            <w:r>
              <w:rPr>
                <w:szCs w:val="20"/>
                <w:lang w:eastAsia="id-ID"/>
              </w:rPr>
              <w:t xml:space="preserve">Menambah laporan stok  rendah dan terdapat pesan “suku cadang berhasil dilaporkan” pada halaman </w:t>
            </w:r>
            <w:r>
              <w:rPr>
                <w:i/>
                <w:iCs/>
                <w:szCs w:val="20"/>
                <w:lang w:eastAsia="id-ID"/>
              </w:rPr>
              <w:t>list</w:t>
            </w:r>
            <w:r>
              <w:rPr>
                <w:szCs w:val="20"/>
                <w:lang w:eastAsia="id-ID"/>
              </w:rPr>
              <w:t xml:space="preserve"> suku cadang</w:t>
            </w:r>
          </w:p>
        </w:tc>
      </w:tr>
    </w:tbl>
    <w:p>
      <w:pPr>
        <w:pStyle w:val="3"/>
        <w:rPr>
          <w:lang w:val="en-US"/>
        </w:rPr>
      </w:pPr>
    </w:p>
    <w:p>
      <w:pPr>
        <w:pStyle w:val="2"/>
      </w:pPr>
      <w:bookmarkStart w:id="164" w:name="_Toc6857"/>
      <w:r>
        <w:t>PERANCANGAN DAN IMPLEMENTASI</w:t>
      </w:r>
      <w:bookmarkEnd w:id="164"/>
    </w:p>
    <w:p>
      <w:pPr>
        <w:pStyle w:val="4"/>
        <w:rPr>
          <w:lang w:val="en-US"/>
        </w:rPr>
      </w:pPr>
      <w:bookmarkStart w:id="165" w:name="_Toc28760"/>
      <w:r>
        <w:t>Perancangan</w:t>
      </w:r>
      <w:bookmarkEnd w:id="165"/>
      <w:r>
        <w:t xml:space="preserve"> </w:t>
      </w:r>
    </w:p>
    <w:p>
      <w:pPr>
        <w:pStyle w:val="5"/>
      </w:pPr>
      <w:bookmarkStart w:id="166" w:name="_Toc4008"/>
      <w:r>
        <w:t>Perancangan Arsitektur</w:t>
      </w:r>
      <w:bookmarkEnd w:id="166"/>
      <w:r>
        <w:t xml:space="preserve"> </w:t>
      </w:r>
    </w:p>
    <w:p>
      <w:pPr>
        <w:pStyle w:val="3"/>
        <w:ind w:firstLine="450"/>
        <w:rPr>
          <w:lang w:val="en-US"/>
        </w:rPr>
      </w:pPr>
      <w:r>
        <w:t xml:space="preserve">Pemodelan </w:t>
      </w:r>
      <w:r>
        <w:rPr>
          <w:i/>
        </w:rPr>
        <w:t>sequence diagram</w:t>
      </w:r>
      <w:r>
        <w:t xml:space="preserve"> dan </w:t>
      </w:r>
      <w:r>
        <w:rPr>
          <w:i/>
        </w:rPr>
        <w:t>class diagram</w:t>
      </w:r>
      <w:r>
        <w:t xml:space="preserve"> digunakan pada perancangan arsitektur</w:t>
      </w:r>
      <w:r>
        <w:rPr>
          <w:lang w:val="en-US"/>
        </w:rPr>
        <w:t>.</w:t>
      </w:r>
    </w:p>
    <w:p>
      <w:pPr>
        <w:pStyle w:val="6"/>
        <w:ind w:left="1843"/>
      </w:pPr>
      <w:r>
        <w:t xml:space="preserve">Sequence Diagram </w:t>
      </w:r>
    </w:p>
    <w:p>
      <w:pPr>
        <w:pStyle w:val="68"/>
        <w:numPr>
          <w:ilvl w:val="4"/>
          <w:numId w:val="1"/>
        </w:numPr>
        <w:ind w:left="1418"/>
        <w:jc w:val="left"/>
      </w:pPr>
      <w:r>
        <w:t>Menambah Menambah Laporan Stok Rendah</w:t>
      </w:r>
    </w:p>
    <w:p>
      <w:pPr>
        <w:keepNext/>
        <w:jc w:val="center"/>
      </w:pPr>
      <w:r>
        <w:drawing>
          <wp:inline distT="0" distB="0" distL="0" distR="0">
            <wp:extent cx="3976370" cy="447294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8484" cy="4474730"/>
                    </a:xfrm>
                    <a:prstGeom prst="rect">
                      <a:avLst/>
                    </a:prstGeom>
                  </pic:spPr>
                </pic:pic>
              </a:graphicData>
            </a:graphic>
          </wp:inline>
        </w:drawing>
      </w:r>
    </w:p>
    <w:p>
      <w:pPr>
        <w:pStyle w:val="21"/>
      </w:pPr>
      <w:r>
        <w:t xml:space="preserve">Gambar </w:t>
      </w:r>
      <w:r>
        <w:rPr>
          <w:rFonts w:hint="default"/>
          <w:lang w:val="id-ID"/>
        </w:rPr>
        <w:t>4</w:t>
      </w:r>
      <w:r>
        <w:t>.</w:t>
      </w:r>
      <w:r>
        <w:fldChar w:fldCharType="begin"/>
      </w:r>
      <w:r>
        <w:instrText xml:space="preserve"> SEQ Gambar \* ARABIC \s 1 </w:instrText>
      </w:r>
      <w:r>
        <w:fldChar w:fldCharType="separate"/>
      </w:r>
      <w:r>
        <w:t>1</w:t>
      </w:r>
      <w:r>
        <w:fldChar w:fldCharType="end"/>
      </w:r>
      <w:bookmarkStart w:id="167" w:name="_Toc18491"/>
      <w:r>
        <w:t xml:space="preserve"> Sequence Menambah Laporan Stok Rendah</w:t>
      </w:r>
      <w:bookmarkEnd w:id="167"/>
    </w:p>
    <w:p>
      <w:pPr>
        <w:pStyle w:val="3"/>
        <w:ind w:firstLine="450"/>
        <w:rPr>
          <w:lang w:val="en-US"/>
        </w:rPr>
      </w:pPr>
      <w:r>
        <w:rPr>
          <w:i/>
          <w:iCs/>
          <w:lang w:val="en-US"/>
        </w:rPr>
        <w:t>Sequence Diagram</w:t>
      </w:r>
      <w:r>
        <w:rPr>
          <w:lang w:val="en-US"/>
        </w:rPr>
        <w:t xml:space="preserve"> untuk Menambah </w:t>
      </w:r>
      <w:r>
        <w:t xml:space="preserve">Laporan Stok Rendah </w:t>
      </w:r>
      <w:r>
        <w:rPr>
          <w:lang w:val="en-US"/>
        </w:rPr>
        <w:t xml:space="preserve">diilustrasikan pada Gambar </w:t>
      </w:r>
      <w:r>
        <w:rPr>
          <w:rFonts w:hint="default"/>
          <w:lang w:val="id-ID"/>
        </w:rPr>
        <w:t>4</w:t>
      </w:r>
      <w:r>
        <w:rPr>
          <w:lang w:val="en-US"/>
        </w:rPr>
        <w:t xml:space="preserve">.1. </w:t>
      </w:r>
      <w:r>
        <w:rPr>
          <w:i/>
          <w:iCs/>
          <w:lang w:val="en-US"/>
        </w:rPr>
        <w:t>Sequence diagram</w:t>
      </w:r>
      <w:r>
        <w:rPr>
          <w:lang w:val="en-US"/>
        </w:rPr>
        <w:t xml:space="preserve"> memiliki dua </w:t>
      </w:r>
      <w:r>
        <w:rPr>
          <w:i/>
          <w:iCs/>
          <w:lang w:val="en-US"/>
        </w:rPr>
        <w:t>boundary</w:t>
      </w:r>
      <w:r>
        <w:rPr>
          <w:lang w:val="en-US"/>
        </w:rPr>
        <w:t xml:space="preserve"> yaitu index_report dan index_</w:t>
      </w:r>
      <w:r>
        <w:rPr>
          <w:i/>
          <w:iCs/>
          <w:lang w:val="en-US"/>
        </w:rPr>
        <w:t>sparepart</w:t>
      </w:r>
      <w:r>
        <w:rPr>
          <w:lang w:val="en-US"/>
        </w:rPr>
        <w:t xml:space="preserve">, satu objek </w:t>
      </w:r>
      <w:r>
        <w:rPr>
          <w:i/>
          <w:iCs/>
          <w:lang w:val="en-US"/>
        </w:rPr>
        <w:t>controller</w:t>
      </w:r>
      <w:r>
        <w:rPr>
          <w:lang w:val="en-US"/>
        </w:rPr>
        <w:t xml:space="preserve"> yaitu ReportController dan satu objek </w:t>
      </w:r>
      <w:r>
        <w:rPr>
          <w:i/>
          <w:iCs/>
          <w:lang w:val="en-US"/>
        </w:rPr>
        <w:t>entity</w:t>
      </w:r>
      <w:r>
        <w:rPr>
          <w:lang w:val="en-US"/>
        </w:rPr>
        <w:t xml:space="preserve"> yaitu Report. Aktor yang terdapat pada </w:t>
      </w:r>
      <w:r>
        <w:rPr>
          <w:i/>
          <w:iCs/>
          <w:lang w:val="en-US"/>
        </w:rPr>
        <w:t>sequence diagram</w:t>
      </w:r>
      <w:r>
        <w:rPr>
          <w:lang w:val="en-US"/>
        </w:rPr>
        <w:t xml:space="preserve"> ini yaitu </w:t>
      </w:r>
      <w:r>
        <w:rPr>
          <w:i/>
          <w:iCs/>
          <w:lang w:val="en-US"/>
        </w:rPr>
        <w:t>Cashier</w:t>
      </w:r>
      <w:r>
        <w:rPr>
          <w:lang w:val="en-US"/>
        </w:rPr>
        <w:t>.</w:t>
      </w:r>
    </w:p>
    <w:p>
      <w:pPr>
        <w:pStyle w:val="68"/>
        <w:ind w:left="1418"/>
        <w:jc w:val="left"/>
        <w:rPr>
          <w:lang w:val="id-ID"/>
        </w:rPr>
      </w:pPr>
    </w:p>
    <w:p>
      <w:pPr>
        <w:pStyle w:val="68"/>
        <w:ind w:left="1418"/>
        <w:jc w:val="left"/>
        <w:rPr>
          <w:lang w:val="id-ID"/>
        </w:rPr>
      </w:pPr>
    </w:p>
    <w:p>
      <w:pPr>
        <w:pStyle w:val="68"/>
        <w:ind w:left="1418"/>
        <w:jc w:val="left"/>
      </w:pPr>
    </w:p>
    <w:p>
      <w:pPr>
        <w:pStyle w:val="68"/>
        <w:numPr>
          <w:ilvl w:val="4"/>
          <w:numId w:val="1"/>
        </w:numPr>
        <w:ind w:left="1418"/>
        <w:jc w:val="left"/>
      </w:pPr>
      <w:r>
        <w:t>Mengubah Suku Cadang</w:t>
      </w:r>
    </w:p>
    <w:p>
      <w:pPr>
        <w:keepNext/>
        <w:jc w:val="center"/>
      </w:pPr>
      <w:r>
        <w:drawing>
          <wp:inline distT="0" distB="0" distL="0" distR="0">
            <wp:extent cx="5039995" cy="5105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5105400"/>
                    </a:xfrm>
                    <a:prstGeom prst="rect">
                      <a:avLst/>
                    </a:prstGeom>
                  </pic:spPr>
                </pic:pic>
              </a:graphicData>
            </a:graphic>
          </wp:inline>
        </w:drawing>
      </w:r>
    </w:p>
    <w:p>
      <w:pPr>
        <w:pStyle w:val="21"/>
      </w:pPr>
      <w:r>
        <w:t xml:space="preserve">Gambar </w:t>
      </w:r>
      <w:r>
        <w:rPr>
          <w:rFonts w:hint="default"/>
          <w:lang w:val="id-ID"/>
        </w:rPr>
        <w:t>4</w:t>
      </w:r>
      <w:r>
        <w:t>.</w:t>
      </w:r>
      <w:r>
        <w:fldChar w:fldCharType="begin"/>
      </w:r>
      <w:r>
        <w:instrText xml:space="preserve"> SEQ Gambar \* ARABIC \s 1 </w:instrText>
      </w:r>
      <w:r>
        <w:fldChar w:fldCharType="separate"/>
      </w:r>
      <w:r>
        <w:t>2</w:t>
      </w:r>
      <w:r>
        <w:fldChar w:fldCharType="end"/>
      </w:r>
      <w:bookmarkStart w:id="168" w:name="_Toc4434"/>
      <w:r>
        <w:t xml:space="preserve"> Sequence Diagram Mengubah Suku Cadang</w:t>
      </w:r>
      <w:bookmarkEnd w:id="168"/>
    </w:p>
    <w:p>
      <w:pPr>
        <w:pStyle w:val="3"/>
        <w:ind w:firstLine="450"/>
        <w:rPr>
          <w:rFonts w:eastAsia="Times New Roman" w:cs="Times New Roman"/>
          <w:b/>
          <w:bCs/>
          <w:i/>
          <w:iCs/>
          <w:sz w:val="28"/>
          <w:szCs w:val="28"/>
          <w:lang w:val="en-US"/>
        </w:rPr>
      </w:pPr>
      <w:r>
        <w:rPr>
          <w:i/>
          <w:iCs/>
          <w:lang w:val="en-US"/>
        </w:rPr>
        <w:t>Sequence Diagram</w:t>
      </w:r>
      <w:r>
        <w:rPr>
          <w:lang w:val="en-US"/>
        </w:rPr>
        <w:t xml:space="preserve"> untuk Mengubah Suku Cadang diilustrasikan pada Gambar </w:t>
      </w:r>
      <w:r>
        <w:rPr>
          <w:rFonts w:hint="default"/>
          <w:lang w:val="id-ID"/>
        </w:rPr>
        <w:t>4</w:t>
      </w:r>
      <w:r>
        <w:rPr>
          <w:lang w:val="en-US"/>
        </w:rPr>
        <w:t xml:space="preserve">.2. </w:t>
      </w:r>
      <w:r>
        <w:rPr>
          <w:i/>
          <w:iCs/>
          <w:lang w:val="en-US"/>
        </w:rPr>
        <w:t>Sequence diagram</w:t>
      </w:r>
      <w:r>
        <w:rPr>
          <w:lang w:val="en-US"/>
        </w:rPr>
        <w:t xml:space="preserve"> memiliki dua </w:t>
      </w:r>
      <w:r>
        <w:rPr>
          <w:i/>
          <w:iCs/>
          <w:lang w:val="en-US"/>
        </w:rPr>
        <w:t>boundary</w:t>
      </w:r>
      <w:r>
        <w:rPr>
          <w:lang w:val="en-US"/>
        </w:rPr>
        <w:t xml:space="preserve"> yaitu edt_</w:t>
      </w:r>
      <w:r>
        <w:rPr>
          <w:i/>
          <w:iCs/>
          <w:lang w:val="en-US"/>
        </w:rPr>
        <w:t>sparepart</w:t>
      </w:r>
      <w:r>
        <w:rPr>
          <w:lang w:val="en-US"/>
        </w:rPr>
        <w:t xml:space="preserve"> dan index_</w:t>
      </w:r>
      <w:r>
        <w:rPr>
          <w:i/>
          <w:iCs/>
          <w:lang w:val="en-US"/>
        </w:rPr>
        <w:t>sparepart</w:t>
      </w:r>
      <w:r>
        <w:rPr>
          <w:lang w:val="en-US"/>
        </w:rPr>
        <w:t xml:space="preserve">, satu objek </w:t>
      </w:r>
      <w:r>
        <w:rPr>
          <w:i/>
          <w:iCs/>
          <w:lang w:val="en-US"/>
        </w:rPr>
        <w:t>controller</w:t>
      </w:r>
      <w:r>
        <w:rPr>
          <w:lang w:val="en-US"/>
        </w:rPr>
        <w:t xml:space="preserve"> yaitu </w:t>
      </w:r>
      <w:r>
        <w:rPr>
          <w:i/>
          <w:iCs/>
          <w:lang w:val="en-US"/>
        </w:rPr>
        <w:t>Sparepart</w:t>
      </w:r>
      <w:r>
        <w:rPr>
          <w:lang w:val="en-US"/>
        </w:rPr>
        <w:t xml:space="preserve">Controller dan tiga objek </w:t>
      </w:r>
      <w:r>
        <w:rPr>
          <w:i/>
          <w:iCs/>
          <w:lang w:val="en-US"/>
        </w:rPr>
        <w:t>entity</w:t>
      </w:r>
      <w:r>
        <w:rPr>
          <w:lang w:val="en-US"/>
        </w:rPr>
        <w:t xml:space="preserve"> yaitu UploadFile, Stock dan </w:t>
      </w:r>
      <w:r>
        <w:rPr>
          <w:i/>
          <w:iCs/>
          <w:lang w:val="en-US"/>
        </w:rPr>
        <w:t>Sparepart</w:t>
      </w:r>
      <w:r>
        <w:rPr>
          <w:lang w:val="en-US"/>
        </w:rPr>
        <w:t xml:space="preserve">. Aktor yang terdapat pada </w:t>
      </w:r>
      <w:r>
        <w:rPr>
          <w:i/>
          <w:iCs/>
          <w:lang w:val="en-US"/>
        </w:rPr>
        <w:t>sequence diagram</w:t>
      </w:r>
      <w:r>
        <w:rPr>
          <w:lang w:val="en-US"/>
        </w:rPr>
        <w:t xml:space="preserve"> ini yaitu </w:t>
      </w:r>
      <w:r>
        <w:rPr>
          <w:i/>
          <w:iCs/>
          <w:lang w:val="en-US"/>
        </w:rPr>
        <w:t>Manager.</w:t>
      </w:r>
    </w:p>
    <w:p>
      <w:pPr>
        <w:pStyle w:val="77"/>
        <w:keepNext/>
        <w:numPr>
          <w:ilvl w:val="4"/>
          <w:numId w:val="1"/>
        </w:numPr>
        <w:ind w:left="1418"/>
      </w:pPr>
      <w:r>
        <w:t xml:space="preserve">Mengubah Profil </w:t>
      </w:r>
    </w:p>
    <w:p>
      <w:pPr>
        <w:pStyle w:val="77"/>
        <w:keepNext/>
        <w:ind w:left="284"/>
      </w:pPr>
      <w:r>
        <w:drawing>
          <wp:inline distT="0" distB="0" distL="0" distR="0">
            <wp:extent cx="5039995" cy="5216525"/>
            <wp:effectExtent l="0" t="0" r="825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4320" cy="5221246"/>
                    </a:xfrm>
                    <a:prstGeom prst="rect">
                      <a:avLst/>
                    </a:prstGeom>
                  </pic:spPr>
                </pic:pic>
              </a:graphicData>
            </a:graphic>
          </wp:inline>
        </w:drawing>
      </w:r>
    </w:p>
    <w:p>
      <w:pPr>
        <w:pStyle w:val="21"/>
      </w:pPr>
      <w:r>
        <w:t xml:space="preserve">Gambar </w:t>
      </w:r>
      <w:r>
        <w:rPr>
          <w:rFonts w:hint="default"/>
          <w:lang w:val="id-ID"/>
        </w:rPr>
        <w:t>4</w:t>
      </w:r>
      <w:r>
        <w:t>.</w:t>
      </w:r>
      <w:r>
        <w:fldChar w:fldCharType="begin"/>
      </w:r>
      <w:r>
        <w:instrText xml:space="preserve"> SEQ Gambar \* ARABIC \s 1 </w:instrText>
      </w:r>
      <w:r>
        <w:fldChar w:fldCharType="separate"/>
      </w:r>
      <w:r>
        <w:t>3</w:t>
      </w:r>
      <w:r>
        <w:fldChar w:fldCharType="end"/>
      </w:r>
      <w:bookmarkStart w:id="169" w:name="_Toc13060"/>
      <w:r>
        <w:t xml:space="preserve"> Sequence Mengubah Profil</w:t>
      </w:r>
      <w:bookmarkEnd w:id="169"/>
    </w:p>
    <w:p>
      <w:pPr>
        <w:pStyle w:val="3"/>
        <w:ind w:firstLine="450"/>
        <w:rPr>
          <w:i/>
          <w:iCs/>
          <w:lang w:val="en-US"/>
        </w:rPr>
        <w:sectPr>
          <w:pgSz w:w="11906" w:h="16838"/>
          <w:pgMar w:top="1701" w:right="1701" w:bottom="1701" w:left="2268" w:header="709" w:footer="709" w:gutter="0"/>
          <w:cols w:space="708" w:num="1"/>
          <w:docGrid w:linePitch="360" w:charSpace="0"/>
        </w:sectPr>
      </w:pPr>
      <w:r>
        <w:rPr>
          <w:i/>
          <w:iCs/>
          <w:lang w:val="en-US"/>
        </w:rPr>
        <w:t>Sequence Diagram</w:t>
      </w:r>
      <w:r>
        <w:rPr>
          <w:lang w:val="en-US"/>
        </w:rPr>
        <w:t xml:space="preserve"> untuk Mengubah Profil diilustrasikan pada Gambar </w:t>
      </w:r>
      <w:r>
        <w:rPr>
          <w:rFonts w:hint="default"/>
          <w:lang w:val="id-ID"/>
        </w:rPr>
        <w:t>4</w:t>
      </w:r>
      <w:r>
        <w:rPr>
          <w:lang w:val="en-US"/>
        </w:rPr>
        <w:t xml:space="preserve">.3. </w:t>
      </w:r>
      <w:r>
        <w:rPr>
          <w:i/>
          <w:iCs/>
          <w:lang w:val="en-US"/>
        </w:rPr>
        <w:t>Sequence diagram</w:t>
      </w:r>
      <w:r>
        <w:rPr>
          <w:lang w:val="en-US"/>
        </w:rPr>
        <w:t xml:space="preserve"> memiliki dua </w:t>
      </w:r>
      <w:r>
        <w:rPr>
          <w:i/>
          <w:iCs/>
          <w:lang w:val="en-US"/>
        </w:rPr>
        <w:t>boundary</w:t>
      </w:r>
      <w:r>
        <w:rPr>
          <w:lang w:val="en-US"/>
        </w:rPr>
        <w:t xml:space="preserve"> yaitu edt_profil dan show_profile, satu objek </w:t>
      </w:r>
      <w:r>
        <w:rPr>
          <w:i/>
          <w:iCs/>
          <w:lang w:val="en-US"/>
        </w:rPr>
        <w:t>controller</w:t>
      </w:r>
      <w:r>
        <w:rPr>
          <w:lang w:val="en-US"/>
        </w:rPr>
        <w:t xml:space="preserve"> yaitu UserController dan satu objek </w:t>
      </w:r>
      <w:r>
        <w:rPr>
          <w:i/>
          <w:iCs/>
          <w:lang w:val="en-US"/>
        </w:rPr>
        <w:t>entity</w:t>
      </w:r>
      <w:r>
        <w:rPr>
          <w:lang w:val="en-US"/>
        </w:rPr>
        <w:t xml:space="preserve"> yaitu User. Aktor yang terdapat pada </w:t>
      </w:r>
      <w:r>
        <w:rPr>
          <w:i/>
          <w:iCs/>
          <w:lang w:val="en-US"/>
        </w:rPr>
        <w:t>sequence diagram</w:t>
      </w:r>
      <w:r>
        <w:rPr>
          <w:lang w:val="en-US"/>
        </w:rPr>
        <w:t xml:space="preserve"> ini yaitu </w:t>
      </w:r>
      <w:r>
        <w:rPr>
          <w:i/>
          <w:iCs/>
          <w:lang w:val="en-US"/>
        </w:rPr>
        <w:t>Mechanic.</w:t>
      </w:r>
    </w:p>
    <w:p>
      <w:pPr>
        <w:pStyle w:val="6"/>
        <w:ind w:left="1418"/>
      </w:pPr>
      <w:r>
        <w:t>Class Diagram</w:t>
      </w:r>
      <w:r>
        <w:br w:type="textWrapping"/>
      </w:r>
      <w:r>
        <w:drawing>
          <wp:inline distT="0" distB="0" distL="0" distR="0">
            <wp:extent cx="10416540" cy="7276465"/>
            <wp:effectExtent l="0" t="0" r="381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0438782" cy="7292419"/>
                    </a:xfrm>
                    <a:prstGeom prst="rect">
                      <a:avLst/>
                    </a:prstGeom>
                  </pic:spPr>
                </pic:pic>
              </a:graphicData>
            </a:graphic>
          </wp:inline>
        </w:drawing>
      </w:r>
    </w:p>
    <w:p>
      <w:pPr>
        <w:pStyle w:val="21"/>
        <w:sectPr>
          <w:pgSz w:w="23818" w:h="16834" w:orient="landscape"/>
          <w:pgMar w:top="2275" w:right="1699" w:bottom="1699" w:left="1699" w:header="706" w:footer="706" w:gutter="0"/>
          <w:cols w:space="708" w:num="1"/>
          <w:docGrid w:linePitch="360" w:charSpace="0"/>
        </w:sectPr>
      </w:pPr>
      <w:r>
        <w:t xml:space="preserve">Gambar </w:t>
      </w:r>
      <w:r>
        <w:rPr>
          <w:rFonts w:hint="default"/>
          <w:lang w:val="id-ID"/>
        </w:rPr>
        <w:t>4</w:t>
      </w:r>
      <w:r>
        <w:t>.</w:t>
      </w:r>
      <w:r>
        <w:fldChar w:fldCharType="begin"/>
      </w:r>
      <w:r>
        <w:instrText xml:space="preserve"> SEQ Gambar \* ARABIC \s 1 </w:instrText>
      </w:r>
      <w:r>
        <w:fldChar w:fldCharType="separate"/>
      </w:r>
      <w:r>
        <w:t>4</w:t>
      </w:r>
      <w:r>
        <w:fldChar w:fldCharType="end"/>
      </w:r>
      <w:bookmarkStart w:id="170" w:name="_Toc28083"/>
      <w:r>
        <w:t xml:space="preserve"> Perancangan Class Diagram</w:t>
      </w:r>
      <w:bookmarkEnd w:id="170"/>
    </w:p>
    <w:p>
      <w:pPr>
        <w:pStyle w:val="5"/>
      </w:pPr>
      <w:bookmarkStart w:id="171" w:name="_Toc11504"/>
      <w:r>
        <w:t>Perancangan Data</w:t>
      </w:r>
      <w:bookmarkEnd w:id="171"/>
      <w:r>
        <w:t xml:space="preserve"> </w:t>
      </w:r>
    </w:p>
    <w:p>
      <w:pPr>
        <w:ind w:firstLine="450"/>
        <w:jc w:val="both"/>
        <w:rPr>
          <w:lang w:val="id-ID"/>
        </w:rPr>
      </w:pPr>
      <w:r>
        <w:rPr>
          <w:lang w:val="en-US"/>
        </w:rPr>
        <w:t>Basis data adalah salah satu hal yang penting dalam pengembangan sistem.</w:t>
      </w:r>
      <w:r>
        <w:rPr>
          <w:lang w:val="id-ID"/>
        </w:rPr>
        <w:t xml:space="preserve"> </w:t>
      </w:r>
      <w:r>
        <w:rPr>
          <w:lang w:val="en-US"/>
        </w:rPr>
        <w:t>Basis data akan menjadi tempat menyimpan dari data yang ada dalam sistem</w:t>
      </w:r>
      <w:r>
        <w:rPr>
          <w:lang w:val="id-ID"/>
        </w:rPr>
        <w:t xml:space="preserve"> </w:t>
      </w:r>
      <w:r>
        <w:rPr>
          <w:lang w:val="en-US"/>
        </w:rPr>
        <w:t>nantinya. Untuk itu perlu adanya penggambaran basis data yang jelas untuk</w:t>
      </w:r>
      <w:r>
        <w:rPr>
          <w:lang w:val="id-ID"/>
        </w:rPr>
        <w:t xml:space="preserve"> </w:t>
      </w:r>
      <w:r>
        <w:rPr>
          <w:lang w:val="en-US"/>
        </w:rPr>
        <w:t xml:space="preserve">nantinya diimplementasikan. </w:t>
      </w:r>
      <w:bookmarkStart w:id="172" w:name="_Hlk82524175"/>
      <w:r>
        <w:rPr>
          <w:lang w:val="en-US"/>
        </w:rPr>
        <w:t>Pada perancangan basis data akan digunakan Entity</w:t>
      </w:r>
      <w:r>
        <w:rPr>
          <w:lang w:val="id-ID"/>
        </w:rPr>
        <w:t xml:space="preserve"> </w:t>
      </w:r>
      <w:r>
        <w:rPr>
          <w:lang w:val="en-US"/>
        </w:rPr>
        <w:t xml:space="preserve">Relational Diagram (ERD) yang merupakan pemodelan dari </w:t>
      </w:r>
      <w:r>
        <w:rPr>
          <w:i/>
          <w:lang w:val="en-US"/>
        </w:rPr>
        <w:t xml:space="preserve">Conseptual </w:t>
      </w:r>
      <w:r>
        <w:rPr>
          <w:i/>
          <w:lang w:val="id-ID"/>
        </w:rPr>
        <w:t>Data Model</w:t>
      </w:r>
      <w:r>
        <w:rPr>
          <w:lang w:val="id-ID"/>
        </w:rPr>
        <w:t xml:space="preserve"> (CDM). CDM akan menampilkan entitas serta atribut dan deskriptifnya yang diilustrasikan pada Gambar 5.5. Setelah itu, CDM akan menjadi acuan untuk pemodelan ke dalam bentuk </w:t>
      </w:r>
      <w:r>
        <w:rPr>
          <w:i/>
          <w:lang w:val="id-ID"/>
        </w:rPr>
        <w:t>Physical Data Model</w:t>
      </w:r>
      <w:r>
        <w:rPr>
          <w:lang w:val="id-ID"/>
        </w:rPr>
        <w:t xml:space="preserve"> (PDM) dengan nama entitas menjadi nama tabel, atribut dan deskriptif menjadi kolom yang akan diilustrasikan pada Gambar </w:t>
      </w:r>
      <w:r>
        <w:rPr>
          <w:rFonts w:hint="default"/>
          <w:lang w:val="id-ID"/>
        </w:rPr>
        <w:t>4</w:t>
      </w:r>
      <w:r>
        <w:rPr>
          <w:lang w:val="id-ID"/>
        </w:rPr>
        <w:t>.</w:t>
      </w:r>
      <w:bookmarkEnd w:id="172"/>
      <w:r>
        <w:rPr>
          <w:lang w:val="id-ID"/>
        </w:rPr>
        <w:t xml:space="preserve">6. </w:t>
      </w:r>
    </w:p>
    <w:p>
      <w:pPr>
        <w:ind w:firstLine="450"/>
        <w:jc w:val="both"/>
        <w:rPr>
          <w:lang w:val="id-ID"/>
        </w:rPr>
      </w:pPr>
      <w:r>
        <w:rPr>
          <w:lang w:val="id-ID"/>
        </w:rPr>
        <w:t xml:space="preserve">Pada gambar </w:t>
      </w:r>
      <w:r>
        <w:rPr>
          <w:rFonts w:hint="default"/>
          <w:lang w:val="id-ID"/>
        </w:rPr>
        <w:t>4</w:t>
      </w:r>
      <w:r>
        <w:rPr>
          <w:lang w:val="id-ID"/>
        </w:rPr>
        <w:t xml:space="preserve">.5 terdapat 18 </w:t>
      </w:r>
      <w:r>
        <w:rPr>
          <w:i/>
          <w:lang w:val="id-ID"/>
        </w:rPr>
        <w:t>entity</w:t>
      </w:r>
      <w:r>
        <w:rPr>
          <w:lang w:val="id-ID"/>
        </w:rPr>
        <w:t xml:space="preserve">, setiap </w:t>
      </w:r>
      <w:r>
        <w:rPr>
          <w:i/>
          <w:lang w:val="id-ID"/>
        </w:rPr>
        <w:t>entitas</w:t>
      </w:r>
      <w:r>
        <w:rPr>
          <w:lang w:val="id-ID"/>
        </w:rPr>
        <w:t xml:space="preserve"> memiliki relasi </w:t>
      </w:r>
      <w:r>
        <w:rPr>
          <w:i/>
          <w:lang w:val="id-ID"/>
        </w:rPr>
        <w:t>one to one</w:t>
      </w:r>
      <w:r>
        <w:rPr>
          <w:lang w:val="id-ID"/>
        </w:rPr>
        <w:t xml:space="preserve">. </w:t>
      </w:r>
      <w:r>
        <w:rPr>
          <w:i/>
          <w:lang w:val="id-ID"/>
        </w:rPr>
        <w:t xml:space="preserve">Entity </w:t>
      </w:r>
      <w:r>
        <w:rPr>
          <w:lang w:val="id-ID"/>
        </w:rPr>
        <w:t xml:space="preserve">tersebut diantaranya </w:t>
      </w:r>
      <w:r>
        <w:rPr>
          <w:i/>
          <w:iCs/>
          <w:lang w:val="id-ID"/>
        </w:rPr>
        <w:t xml:space="preserve">Loans, Services, Salaries, Stocks, Supplier, Wholesales, Wholesales_items, Workshops, Reports, </w:t>
      </w:r>
      <w:r>
        <w:rPr>
          <w:i/>
          <w:iCs/>
          <w:szCs w:val="26"/>
        </w:rPr>
        <w:t>manager</w:t>
      </w:r>
      <w:r>
        <w:rPr>
          <w:i/>
          <w:iCs/>
          <w:lang w:val="id-ID"/>
        </w:rPr>
        <w:t xml:space="preserve">, Pengguna, </w:t>
      </w:r>
      <w:r>
        <w:rPr>
          <w:i/>
          <w:iCs/>
        </w:rPr>
        <w:t>cashier</w:t>
      </w:r>
      <w:r>
        <w:rPr>
          <w:i/>
          <w:iCs/>
          <w:lang w:val="id-ID"/>
        </w:rPr>
        <w:t>, Transactions, Spareparts, Transactions_items</w:t>
      </w:r>
      <w:r>
        <w:rPr>
          <w:lang w:val="id-ID"/>
        </w:rPr>
        <w:t>.</w:t>
      </w:r>
    </w:p>
    <w:p>
      <w:pPr>
        <w:rPr>
          <w:lang w:val="id-ID"/>
        </w:rPr>
        <w:sectPr>
          <w:type w:val="oddPage"/>
          <w:pgSz w:w="11906" w:h="16838"/>
          <w:pgMar w:top="1701" w:right="1701" w:bottom="1701" w:left="2268" w:header="709" w:footer="709" w:gutter="0"/>
          <w:cols w:space="708" w:num="1"/>
          <w:docGrid w:linePitch="360" w:charSpace="0"/>
        </w:sectPr>
      </w:pPr>
    </w:p>
    <w:p>
      <w:pPr>
        <w:keepNext/>
        <w:jc w:val="center"/>
      </w:pPr>
      <w:r>
        <w:rPr>
          <w:lang w:val="id-ID" w:eastAsia="id-ID"/>
        </w:rPr>
        <w:drawing>
          <wp:inline distT="0" distB="0" distL="0" distR="0">
            <wp:extent cx="7187565" cy="4618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08167" cy="4696251"/>
                    </a:xfrm>
                    <a:prstGeom prst="rect">
                      <a:avLst/>
                    </a:prstGeom>
                  </pic:spPr>
                </pic:pic>
              </a:graphicData>
            </a:graphic>
          </wp:inline>
        </w:drawing>
      </w:r>
    </w:p>
    <w:p>
      <w:pPr>
        <w:pStyle w:val="21"/>
        <w:rPr>
          <w:i/>
        </w:rPr>
      </w:pPr>
      <w:r>
        <w:t xml:space="preserve">Gambar </w:t>
      </w:r>
      <w:r>
        <w:rPr>
          <w:rFonts w:hint="default"/>
          <w:lang w:val="id-ID"/>
        </w:rPr>
        <w:t>4</w:t>
      </w:r>
      <w:r>
        <w:t>.</w:t>
      </w:r>
      <w:r>
        <w:fldChar w:fldCharType="begin"/>
      </w:r>
      <w:r>
        <w:instrText xml:space="preserve"> SEQ Gambar \* ARABIC \s 1 </w:instrText>
      </w:r>
      <w:r>
        <w:fldChar w:fldCharType="separate"/>
      </w:r>
      <w:r>
        <w:t>5</w:t>
      </w:r>
      <w:r>
        <w:fldChar w:fldCharType="end"/>
      </w:r>
      <w:bookmarkStart w:id="173" w:name="_Toc17748"/>
      <w:r>
        <w:rPr>
          <w:i/>
          <w:lang w:val="en-US"/>
        </w:rPr>
        <w:t xml:space="preserve"> </w:t>
      </w:r>
      <w:r>
        <w:rPr>
          <w:i/>
        </w:rPr>
        <w:t>Conceptual Data Model (CDM)</w:t>
      </w:r>
      <w:bookmarkEnd w:id="173"/>
    </w:p>
    <w:p>
      <w:pPr>
        <w:keepNext/>
        <w:jc w:val="center"/>
      </w:pPr>
      <w:r>
        <w:rPr>
          <w:lang w:val="id-ID" w:eastAsia="id-ID"/>
        </w:rPr>
        <w:drawing>
          <wp:inline distT="0" distB="0" distL="0" distR="0">
            <wp:extent cx="7425055" cy="468185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28097" cy="4746506"/>
                    </a:xfrm>
                    <a:prstGeom prst="rect">
                      <a:avLst/>
                    </a:prstGeom>
                  </pic:spPr>
                </pic:pic>
              </a:graphicData>
            </a:graphic>
          </wp:inline>
        </w:drawing>
      </w:r>
    </w:p>
    <w:p>
      <w:pPr>
        <w:pStyle w:val="21"/>
        <w:rPr>
          <w:i/>
        </w:rPr>
      </w:pPr>
      <w:r>
        <w:t xml:space="preserve">Gambar </w:t>
      </w:r>
      <w:r>
        <w:rPr>
          <w:rFonts w:hint="default"/>
          <w:lang w:val="id-ID"/>
        </w:rPr>
        <w:t>4</w:t>
      </w:r>
      <w:r>
        <w:t>.</w:t>
      </w:r>
      <w:r>
        <w:fldChar w:fldCharType="begin"/>
      </w:r>
      <w:r>
        <w:instrText xml:space="preserve"> SEQ Gambar \* ARABIC \s 1 </w:instrText>
      </w:r>
      <w:r>
        <w:fldChar w:fldCharType="separate"/>
      </w:r>
      <w:r>
        <w:t>6</w:t>
      </w:r>
      <w:r>
        <w:fldChar w:fldCharType="end"/>
      </w:r>
      <w:bookmarkStart w:id="174" w:name="_Toc16769"/>
      <w:r>
        <w:t xml:space="preserve"> </w:t>
      </w:r>
      <w:r>
        <w:rPr>
          <w:i/>
        </w:rPr>
        <w:t>Physical Data Model (PDM)</w:t>
      </w:r>
      <w:bookmarkEnd w:id="174"/>
    </w:p>
    <w:p>
      <w:pPr>
        <w:pStyle w:val="3"/>
        <w:sectPr>
          <w:pgSz w:w="16838" w:h="11906" w:orient="landscape"/>
          <w:pgMar w:top="1701" w:right="1701" w:bottom="2268" w:left="1701" w:header="709" w:footer="709" w:gutter="0"/>
          <w:cols w:space="708" w:num="1"/>
          <w:docGrid w:linePitch="360" w:charSpace="0"/>
        </w:sectPr>
      </w:pPr>
    </w:p>
    <w:p>
      <w:pPr>
        <w:pStyle w:val="3"/>
      </w:pPr>
    </w:p>
    <w:p>
      <w:pPr>
        <w:pStyle w:val="5"/>
      </w:pPr>
      <w:bookmarkStart w:id="175" w:name="_Toc4574"/>
      <w:r>
        <w:t>Perancangan Komponen</w:t>
      </w:r>
      <w:bookmarkEnd w:id="175"/>
      <w:r>
        <w:t xml:space="preserve"> </w:t>
      </w:r>
    </w:p>
    <w:p>
      <w:pPr>
        <w:ind w:firstLine="450"/>
        <w:jc w:val="both"/>
        <w:rPr>
          <w:lang w:val="id-ID"/>
        </w:rPr>
      </w:pPr>
      <w:r>
        <w:rPr>
          <w:lang w:val="en-US"/>
        </w:rPr>
        <w:t xml:space="preserve">Pada bagian perancangan komponen akan memaparkan rincian komponen-komponen algoritme yang akan digunakan dalam implementasi sistem. Terdapat 3 contoh perancangan algoritme yang akan dibahas pada bab ini yaitu algoritme </w:t>
      </w:r>
      <w:r>
        <w:rPr>
          <w:lang w:val="id-ID"/>
        </w:rPr>
        <w:t>menambah transaksi servis dan suku cadang</w:t>
      </w:r>
      <w:r>
        <w:rPr>
          <w:lang w:val="en-US"/>
        </w:rPr>
        <w:t xml:space="preserve">, algoritme </w:t>
      </w:r>
      <w:r>
        <w:rPr>
          <w:lang w:val="id-ID"/>
        </w:rPr>
        <w:t>mengubah suku cadang</w:t>
      </w:r>
      <w:r>
        <w:rPr>
          <w:lang w:val="en-US"/>
        </w:rPr>
        <w:t xml:space="preserve">, dan algoritme </w:t>
      </w:r>
      <w:r>
        <w:rPr>
          <w:lang w:val="id-ID"/>
        </w:rPr>
        <w:t xml:space="preserve">mengubah profil </w:t>
      </w:r>
      <w:r>
        <w:rPr>
          <w:i/>
          <w:iCs/>
        </w:rPr>
        <w:t>mechanic</w:t>
      </w:r>
      <w:r>
        <w:rPr>
          <w:lang w:val="en-US"/>
        </w:rPr>
        <w:t>.</w:t>
      </w:r>
      <w:r>
        <w:rPr>
          <w:lang w:val="id-ID"/>
        </w:rPr>
        <w:t xml:space="preserve"> </w:t>
      </w:r>
    </w:p>
    <w:p>
      <w:pPr>
        <w:pStyle w:val="6"/>
        <w:ind w:left="1985"/>
        <w:rPr>
          <w:lang w:val="en-US"/>
        </w:rPr>
      </w:pPr>
      <w:r>
        <w:rPr>
          <w:i w:val="0"/>
          <w:iCs w:val="0"/>
        </w:rPr>
        <w:t>Algoritme</w:t>
      </w:r>
      <w:r>
        <w:t xml:space="preserve"> </w:t>
      </w:r>
      <w:r>
        <w:rPr>
          <w:i w:val="0"/>
          <w:iCs w:val="0"/>
        </w:rPr>
        <w:t>Menambah Laporan Stok Rendah</w:t>
      </w:r>
    </w:p>
    <w:p>
      <w:pPr>
        <w:spacing w:after="0"/>
        <w:jc w:val="both"/>
        <w:rPr>
          <w:i/>
          <w:lang w:val="id-ID"/>
        </w:rPr>
      </w:pPr>
      <w:r>
        <w:rPr>
          <w:i/>
          <w:lang w:val="id-ID"/>
        </w:rPr>
        <w:t>Class : ReportController</w:t>
      </w:r>
    </w:p>
    <w:p>
      <w:pPr>
        <w:spacing w:after="0"/>
        <w:jc w:val="both"/>
        <w:rPr>
          <w:i/>
          <w:lang w:val="id-ID"/>
        </w:rPr>
      </w:pPr>
      <w:r>
        <w:rPr>
          <w:i/>
          <w:lang w:val="id-ID"/>
        </w:rPr>
        <w:t>Method : store()</w:t>
      </w:r>
    </w:p>
    <w:p>
      <w:pPr>
        <w:spacing w:after="0"/>
        <w:jc w:val="both"/>
        <w:rPr>
          <w:lang w:val="id-ID"/>
        </w:rPr>
      </w:pPr>
      <w:r>
        <w:rPr>
          <w:lang w:val="id-ID"/>
        </w:rPr>
        <w:t xml:space="preserve">Algoritme menambah Laporan Stok Rendah dapat dilihat pada tabel </w:t>
      </w:r>
      <w:r>
        <w:rPr>
          <w:rFonts w:hint="default"/>
          <w:lang w:val="id-ID"/>
        </w:rPr>
        <w:t>4</w:t>
      </w:r>
      <w:r>
        <w:rPr>
          <w:lang w:val="id-ID"/>
        </w:rPr>
        <w:t>.1</w:t>
      </w:r>
    </w:p>
    <w:p>
      <w:pPr>
        <w:pStyle w:val="21"/>
      </w:pPr>
      <w:r>
        <w:t xml:space="preserve">Tabel </w:t>
      </w:r>
      <w:r>
        <w:rPr>
          <w:rFonts w:hint="default"/>
          <w:lang w:val="id-ID"/>
        </w:rPr>
        <w:t>4</w:t>
      </w:r>
      <w:r>
        <w:t>.</w:t>
      </w:r>
      <w:r>
        <w:fldChar w:fldCharType="begin"/>
      </w:r>
      <w:r>
        <w:instrText xml:space="preserve"> SEQ Tabel \* ARABIC \s 1 </w:instrText>
      </w:r>
      <w:r>
        <w:fldChar w:fldCharType="separate"/>
      </w:r>
      <w:r>
        <w:t>1</w:t>
      </w:r>
      <w:r>
        <w:fldChar w:fldCharType="end"/>
      </w:r>
      <w:bookmarkStart w:id="176" w:name="_Toc667"/>
      <w:r>
        <w:rPr>
          <w:i/>
          <w:iCs/>
        </w:rPr>
        <w:t xml:space="preserve"> </w:t>
      </w:r>
      <w:r>
        <w:t>Algoritme Menambah Laporan Stok Rendah</w:t>
      </w:r>
      <w:bookmarkEnd w:id="176"/>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7"/>
        <w:gridCol w:w="74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27" w:type="dxa"/>
            <w:gridSpan w:val="2"/>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Algoritme menambah laporan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7"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1 2 3 4 5 6 7</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8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9 10 11 12 13 14 15 16 17 18 19</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20</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21</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22</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23 </w:t>
            </w:r>
          </w:p>
        </w:tc>
        <w:tc>
          <w:tcPr>
            <w:tcW w:w="7470"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Begin</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User as Cashier</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$request-&gt;validate by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_id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$check = Report::firstWhere([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 xml:space="preserve">_id' =&gt;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_id,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'workshop_id'  =&gt; workshop_id,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'is_done'      =&gt; '0'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if($check)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show toast 'Suku cadang sudah pernah dilaporkan namun belum diproses”</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redirect(/</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else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create object report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$report-&gt;reported_at = format('Y-m-d')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$report-&gt;</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 xml:space="preserve">_id =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_id;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$report-&gt;workshop_id = workshop_id;</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If save() == success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show toast 'Suku cadang berhasil dilaporkan'</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else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show toast 'Suku cadang gagal dilaporkan”</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redirect('/report');</w:t>
            </w:r>
          </w:p>
          <w:p>
            <w:pPr>
              <w:keepNext/>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End</w:t>
            </w:r>
          </w:p>
        </w:tc>
      </w:tr>
    </w:tbl>
    <w:p>
      <w:pPr>
        <w:pStyle w:val="6"/>
        <w:ind w:left="1985"/>
        <w:rPr>
          <w:lang w:val="en-US"/>
        </w:rPr>
      </w:pPr>
      <w:r>
        <w:rPr>
          <w:i w:val="0"/>
          <w:iCs w:val="0"/>
        </w:rPr>
        <w:t>Algoritme</w:t>
      </w:r>
      <w:r>
        <w:t xml:space="preserve"> Mengubah Suku Cadang</w:t>
      </w:r>
    </w:p>
    <w:p>
      <w:pPr>
        <w:spacing w:after="0"/>
        <w:jc w:val="both"/>
        <w:rPr>
          <w:lang w:val="id-ID"/>
        </w:rPr>
      </w:pPr>
      <w:r>
        <w:rPr>
          <w:i/>
          <w:lang w:val="id-ID"/>
        </w:rPr>
        <w:t xml:space="preserve">Class : </w:t>
      </w:r>
      <w:r>
        <w:rPr>
          <w:i/>
          <w:iCs/>
          <w:lang w:val="id-ID"/>
        </w:rPr>
        <w:t>Sparepart</w:t>
      </w:r>
      <w:r>
        <w:rPr>
          <w:i/>
          <w:lang w:val="id-ID"/>
        </w:rPr>
        <w:t>Controller</w:t>
      </w:r>
    </w:p>
    <w:p>
      <w:pPr>
        <w:spacing w:after="0"/>
        <w:jc w:val="both"/>
        <w:rPr>
          <w:i/>
          <w:lang w:val="id-ID"/>
        </w:rPr>
      </w:pPr>
      <w:r>
        <w:rPr>
          <w:i/>
          <w:lang w:val="id-ID"/>
        </w:rPr>
        <w:t>Method : update()</w:t>
      </w:r>
    </w:p>
    <w:p>
      <w:pPr>
        <w:spacing w:after="0"/>
        <w:jc w:val="both"/>
        <w:rPr>
          <w:lang w:val="id-ID"/>
        </w:rPr>
      </w:pPr>
      <w:r>
        <w:rPr>
          <w:lang w:val="id-ID"/>
        </w:rPr>
        <w:t xml:space="preserve">Algoritme Mengubah </w:t>
      </w:r>
      <w:r>
        <w:rPr>
          <w:rFonts w:cs="Calibri"/>
          <w:color w:val="000000"/>
          <w:szCs w:val="24"/>
          <w:shd w:val="clear" w:color="auto" w:fill="FFFFFF"/>
        </w:rPr>
        <w:t>suku cadang</w:t>
      </w:r>
      <w:r>
        <w:rPr>
          <w:lang w:val="id-ID"/>
        </w:rPr>
        <w:t xml:space="preserve"> dapat dilihat pada tabel </w:t>
      </w:r>
      <w:r>
        <w:rPr>
          <w:rFonts w:hint="default"/>
          <w:lang w:val="id-ID"/>
        </w:rPr>
        <w:t>4</w:t>
      </w:r>
      <w:r>
        <w:rPr>
          <w:lang w:val="id-ID"/>
        </w:rPr>
        <w:t>.2</w:t>
      </w:r>
    </w:p>
    <w:p>
      <w:pPr>
        <w:pStyle w:val="21"/>
      </w:pPr>
      <w:r>
        <w:t xml:space="preserve">Tabel </w:t>
      </w:r>
      <w:r>
        <w:rPr>
          <w:rFonts w:hint="default"/>
          <w:lang w:val="id-ID"/>
        </w:rPr>
        <w:t>4</w:t>
      </w:r>
      <w:r>
        <w:t>.</w:t>
      </w:r>
      <w:r>
        <w:fldChar w:fldCharType="begin"/>
      </w:r>
      <w:r>
        <w:instrText xml:space="preserve"> SEQ Tabel \* ARABIC \s 1 </w:instrText>
      </w:r>
      <w:r>
        <w:fldChar w:fldCharType="separate"/>
      </w:r>
      <w:r>
        <w:t>2</w:t>
      </w:r>
      <w:r>
        <w:fldChar w:fldCharType="end"/>
      </w:r>
      <w:bookmarkStart w:id="177" w:name="_Toc8230"/>
      <w:r>
        <w:t xml:space="preserve"> Algoritme Mengubah Suku Cadang</w:t>
      </w:r>
      <w:bookmarkEnd w:id="17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7"/>
        <w:gridCol w:w="74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27" w:type="dxa"/>
            <w:gridSpan w:val="2"/>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Kode program mengubah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7"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1 2 3 4 5 6 7</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8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9 10 11 12 13 14 15 16</w:t>
            </w:r>
          </w:p>
        </w:tc>
        <w:tc>
          <w:tcPr>
            <w:tcW w:w="7470"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Begin</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 xml:space="preserve">Get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 xml:space="preserve"> from </w:t>
            </w:r>
            <w:r>
              <w:rPr>
                <w:rFonts w:ascii="Courier New" w:hAnsi="Courier New" w:cs="Courier New"/>
                <w:i/>
                <w:iCs/>
                <w:sz w:val="20"/>
                <w:szCs w:val="20"/>
                <w:lang w:val="id-ID" w:eastAsia="id-ID"/>
              </w:rPr>
              <w:t>database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Show edit form</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 xml:space="preserve">Fill form input field with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 xml:space="preserve"> data</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 xml:space="preserve">Get </w:t>
            </w:r>
            <w:r>
              <w:rPr>
                <w:rFonts w:ascii="Courier New" w:hAnsi="Courier New" w:cs="Courier New"/>
                <w:i/>
                <w:iCs/>
                <w:sz w:val="20"/>
                <w:szCs w:val="20"/>
                <w:lang w:val="id-ID" w:eastAsia="id-ID"/>
              </w:rPr>
              <w:t>name</w:t>
            </w:r>
            <w:r>
              <w:rPr>
                <w:rFonts w:ascii="Courier New" w:hAnsi="Courier New" w:cs="Courier New"/>
                <w:sz w:val="20"/>
                <w:szCs w:val="20"/>
                <w:lang w:val="id-ID" w:eastAsia="id-ID"/>
              </w:rPr>
              <w:t xml:space="preserve">, quantity, unit, </w:t>
            </w:r>
            <w:r>
              <w:rPr>
                <w:rFonts w:ascii="Courier New" w:hAnsi="Courier New" w:cs="Courier New"/>
                <w:i/>
                <w:iCs/>
                <w:sz w:val="20"/>
                <w:szCs w:val="20"/>
                <w:lang w:val="id-ID" w:eastAsia="id-ID"/>
              </w:rPr>
              <w:t>purchase_price</w:t>
            </w: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selling_price</w:t>
            </w: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category</w:t>
            </w:r>
            <w:r>
              <w:rPr>
                <w:rFonts w:ascii="Courier New" w:hAnsi="Courier New" w:cs="Courier New"/>
                <w:sz w:val="20"/>
                <w:szCs w:val="20"/>
                <w:lang w:val="id-ID" w:eastAsia="id-ID"/>
              </w:rPr>
              <w:t xml:space="preserve"> from input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If validator catch error</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ab/>
            </w:r>
            <w:r>
              <w:rPr>
                <w:rFonts w:ascii="Courier New" w:hAnsi="Courier New" w:cs="Courier New"/>
                <w:sz w:val="20"/>
                <w:szCs w:val="20"/>
                <w:lang w:val="id-ID" w:eastAsia="id-ID"/>
              </w:rPr>
              <w:t>Show error in form</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EndIf</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 xml:space="preserve">Save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 xml:space="preserve"> to </w:t>
            </w:r>
            <w:r>
              <w:rPr>
                <w:rFonts w:ascii="Courier New" w:hAnsi="Courier New" w:cs="Courier New"/>
                <w:i/>
                <w:iCs/>
                <w:sz w:val="20"/>
                <w:szCs w:val="20"/>
                <w:lang w:val="id-ID" w:eastAsia="id-ID"/>
              </w:rPr>
              <w:t>database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If success</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ab/>
            </w:r>
            <w:r>
              <w:rPr>
                <w:rFonts w:ascii="Courier New" w:hAnsi="Courier New" w:cs="Courier New"/>
                <w:sz w:val="20"/>
                <w:szCs w:val="20"/>
                <w:lang w:val="id-ID" w:eastAsia="id-ID"/>
              </w:rPr>
              <w:t>Show toast "Suku cadang berhasil diubah"</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Else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ab/>
            </w:r>
            <w:r>
              <w:rPr>
                <w:rFonts w:ascii="Courier New" w:hAnsi="Courier New" w:cs="Courier New"/>
                <w:sz w:val="20"/>
                <w:szCs w:val="20"/>
                <w:lang w:val="id-ID" w:eastAsia="id-ID"/>
              </w:rPr>
              <w:t>Show toast "Suku cadang gagal diubah"</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 xml:space="preserve">Show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 xml:space="preserve"> list</w:t>
            </w:r>
          </w:p>
          <w:p>
            <w:pPr>
              <w:keepNext/>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End</w:t>
            </w:r>
          </w:p>
        </w:tc>
      </w:tr>
    </w:tbl>
    <w:p>
      <w:pPr>
        <w:pStyle w:val="6"/>
        <w:ind w:left="1985"/>
        <w:rPr>
          <w:lang w:val="en-US"/>
        </w:rPr>
      </w:pPr>
      <w:r>
        <w:rPr>
          <w:i w:val="0"/>
          <w:iCs w:val="0"/>
        </w:rPr>
        <w:t>Algoritme</w:t>
      </w:r>
      <w:r>
        <w:t xml:space="preserve"> Mengubah Profil </w:t>
      </w:r>
    </w:p>
    <w:p>
      <w:pPr>
        <w:spacing w:after="0"/>
        <w:jc w:val="both"/>
        <w:rPr>
          <w:lang w:val="id-ID"/>
        </w:rPr>
      </w:pPr>
      <w:r>
        <w:rPr>
          <w:i/>
          <w:lang w:val="id-ID"/>
        </w:rPr>
        <w:t>Class : MechanicController</w:t>
      </w:r>
    </w:p>
    <w:p>
      <w:pPr>
        <w:spacing w:after="0"/>
        <w:jc w:val="both"/>
        <w:rPr>
          <w:i/>
          <w:lang w:val="id-ID"/>
        </w:rPr>
      </w:pPr>
      <w:r>
        <w:rPr>
          <w:i/>
          <w:lang w:val="id-ID"/>
        </w:rPr>
        <w:t>Method : update()</w:t>
      </w:r>
    </w:p>
    <w:p>
      <w:pPr>
        <w:spacing w:after="0"/>
        <w:jc w:val="both"/>
        <w:rPr>
          <w:lang w:val="id-ID"/>
        </w:rPr>
      </w:pPr>
      <w:r>
        <w:rPr>
          <w:lang w:val="id-ID"/>
        </w:rPr>
        <w:t xml:space="preserve">Algoritme Mengubah Profil dapat dilihat pada tabel </w:t>
      </w:r>
      <w:r>
        <w:rPr>
          <w:rFonts w:hint="default"/>
          <w:lang w:val="id-ID"/>
        </w:rPr>
        <w:t>4</w:t>
      </w:r>
      <w:r>
        <w:rPr>
          <w:lang w:val="id-ID"/>
        </w:rPr>
        <w:t>.3</w:t>
      </w:r>
    </w:p>
    <w:p>
      <w:pPr>
        <w:pStyle w:val="21"/>
      </w:pPr>
      <w:r>
        <w:t xml:space="preserve">Tabel </w:t>
      </w:r>
      <w:r>
        <w:rPr>
          <w:rFonts w:hint="default"/>
          <w:lang w:val="id-ID"/>
        </w:rPr>
        <w:t>4</w:t>
      </w:r>
      <w:r>
        <w:t>.</w:t>
      </w:r>
      <w:r>
        <w:fldChar w:fldCharType="begin"/>
      </w:r>
      <w:r>
        <w:instrText xml:space="preserve"> SEQ Tabel \* ARABIC \s 1 </w:instrText>
      </w:r>
      <w:r>
        <w:fldChar w:fldCharType="separate"/>
      </w:r>
      <w:r>
        <w:t>3</w:t>
      </w:r>
      <w:r>
        <w:fldChar w:fldCharType="end"/>
      </w:r>
      <w:bookmarkStart w:id="178" w:name="_Toc10413"/>
      <w:r>
        <w:t xml:space="preserve"> Algoritme Mengubah Profil</w:t>
      </w:r>
      <w:bookmarkEnd w:id="178"/>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7"/>
        <w:gridCol w:w="74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27" w:type="dxa"/>
            <w:gridSpan w:val="2"/>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Kode program mengubah profil </w:t>
            </w:r>
            <w:r>
              <w:rPr>
                <w:rFonts w:ascii="Courier New" w:hAnsi="Courier New" w:cs="Courier New"/>
                <w:i/>
                <w:sz w:val="20"/>
                <w:szCs w:val="20"/>
                <w:lang w:val="id-ID"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7"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1 2 3 4 5 6 7</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8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9 10 11 12 13 14 15</w:t>
            </w:r>
          </w:p>
        </w:tc>
        <w:tc>
          <w:tcPr>
            <w:tcW w:w="7470"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Begin</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Get </w:t>
            </w:r>
            <w:r>
              <w:rPr>
                <w:rFonts w:ascii="Courier New" w:hAnsi="Courier New" w:cs="Courier New"/>
                <w:i/>
                <w:sz w:val="20"/>
                <w:szCs w:val="20"/>
                <w:lang w:val="id-ID" w:eastAsia="id-ID"/>
              </w:rPr>
              <w:t>Mechanic</w:t>
            </w:r>
            <w:r>
              <w:rPr>
                <w:rFonts w:ascii="Courier New" w:hAnsi="Courier New" w:cs="Courier New"/>
                <w:sz w:val="20"/>
                <w:szCs w:val="20"/>
                <w:lang w:val="id-ID" w:eastAsia="id-ID"/>
              </w:rPr>
              <w:t xml:space="preserve"> from </w:t>
            </w:r>
            <w:r>
              <w:rPr>
                <w:rFonts w:ascii="Courier New" w:hAnsi="Courier New" w:cs="Courier New"/>
                <w:i/>
                <w:iCs/>
                <w:sz w:val="20"/>
                <w:szCs w:val="20"/>
                <w:lang w:val="id-ID" w:eastAsia="id-ID"/>
              </w:rPr>
              <w:t>database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Show edit form</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 xml:space="preserve">Fill form input field with </w:t>
            </w:r>
            <w:r>
              <w:rPr>
                <w:rFonts w:ascii="Courier New" w:hAnsi="Courier New" w:cs="Courier New"/>
                <w:i/>
                <w:sz w:val="20"/>
                <w:szCs w:val="20"/>
                <w:lang w:val="id-ID" w:eastAsia="id-ID"/>
              </w:rPr>
              <w:t>Mechanic</w:t>
            </w:r>
            <w:r>
              <w:rPr>
                <w:rFonts w:ascii="Courier New" w:hAnsi="Courier New" w:cs="Courier New"/>
                <w:sz w:val="20"/>
                <w:szCs w:val="20"/>
                <w:lang w:val="id-ID" w:eastAsia="id-ID"/>
              </w:rPr>
              <w:t xml:space="preserve"> data</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 xml:space="preserve">Get </w:t>
            </w:r>
            <w:r>
              <w:rPr>
                <w:rFonts w:ascii="Courier New" w:hAnsi="Courier New" w:cs="Courier New"/>
                <w:i/>
                <w:iCs/>
                <w:sz w:val="20"/>
                <w:szCs w:val="20"/>
                <w:lang w:val="id-ID" w:eastAsia="id-ID"/>
              </w:rPr>
              <w:t>name</w:t>
            </w: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worked_since</w:t>
            </w: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age</w:t>
            </w: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address</w:t>
            </w:r>
            <w:r>
              <w:rPr>
                <w:rFonts w:ascii="Courier New" w:hAnsi="Courier New" w:cs="Courier New"/>
                <w:sz w:val="20"/>
                <w:szCs w:val="20"/>
                <w:lang w:val="id-ID" w:eastAsia="id-ID"/>
              </w:rPr>
              <w:t xml:space="preserve"> from input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If validator catch error</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ab/>
            </w:r>
            <w:r>
              <w:rPr>
                <w:rFonts w:ascii="Courier New" w:hAnsi="Courier New" w:cs="Courier New"/>
                <w:sz w:val="20"/>
                <w:szCs w:val="20"/>
                <w:lang w:val="id-ID" w:eastAsia="id-ID"/>
              </w:rPr>
              <w:t>Show error in form</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Endif</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 xml:space="preserve">Save </w:t>
            </w:r>
            <w:r>
              <w:rPr>
                <w:rFonts w:ascii="Courier New" w:hAnsi="Courier New" w:cs="Courier New"/>
                <w:i/>
                <w:sz w:val="20"/>
                <w:szCs w:val="20"/>
                <w:lang w:val="id-ID" w:eastAsia="id-ID"/>
              </w:rPr>
              <w:t>Mechanic</w:t>
            </w:r>
            <w:r>
              <w:rPr>
                <w:rFonts w:ascii="Courier New" w:hAnsi="Courier New" w:cs="Courier New"/>
                <w:sz w:val="20"/>
                <w:szCs w:val="20"/>
                <w:lang w:val="id-ID" w:eastAsia="id-ID"/>
              </w:rPr>
              <w:t xml:space="preserve"> to </w:t>
            </w:r>
            <w:r>
              <w:rPr>
                <w:rFonts w:ascii="Courier New" w:hAnsi="Courier New" w:cs="Courier New"/>
                <w:i/>
                <w:iCs/>
                <w:sz w:val="20"/>
                <w:szCs w:val="20"/>
                <w:lang w:val="id-ID" w:eastAsia="id-ID"/>
              </w:rPr>
              <w:t>database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If success</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ab/>
            </w:r>
            <w:r>
              <w:rPr>
                <w:rFonts w:ascii="Courier New" w:hAnsi="Courier New" w:cs="Courier New"/>
                <w:sz w:val="20"/>
                <w:szCs w:val="20"/>
                <w:lang w:val="id-ID" w:eastAsia="id-ID"/>
              </w:rPr>
              <w:t>Show toast "</w:t>
            </w:r>
            <w:r>
              <w:rPr>
                <w:rFonts w:ascii="Courier New" w:hAnsi="Courier New" w:cs="Courier New"/>
                <w:i/>
                <w:sz w:val="20"/>
                <w:szCs w:val="20"/>
                <w:lang w:val="id-ID" w:eastAsia="id-ID"/>
              </w:rPr>
              <w:t>Mechanic</w:t>
            </w:r>
            <w:r>
              <w:rPr>
                <w:rFonts w:ascii="Courier New" w:hAnsi="Courier New" w:cs="Courier New"/>
                <w:sz w:val="20"/>
                <w:szCs w:val="20"/>
                <w:lang w:val="id-ID" w:eastAsia="id-ID"/>
              </w:rPr>
              <w:t xml:space="preserve"> berhasil diubah"</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Else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ab/>
            </w:r>
            <w:r>
              <w:rPr>
                <w:rFonts w:ascii="Courier New" w:hAnsi="Courier New" w:cs="Courier New"/>
                <w:sz w:val="20"/>
                <w:szCs w:val="20"/>
                <w:lang w:val="id-ID" w:eastAsia="id-ID"/>
              </w:rPr>
              <w:t>Show toast "</w:t>
            </w:r>
            <w:r>
              <w:rPr>
                <w:rFonts w:ascii="Courier New" w:hAnsi="Courier New" w:cs="Courier New"/>
                <w:i/>
                <w:sz w:val="20"/>
                <w:szCs w:val="20"/>
                <w:lang w:val="id-ID" w:eastAsia="id-ID"/>
              </w:rPr>
              <w:t>Mechanic</w:t>
            </w:r>
            <w:r>
              <w:rPr>
                <w:rFonts w:ascii="Courier New" w:hAnsi="Courier New" w:cs="Courier New"/>
                <w:sz w:val="20"/>
                <w:szCs w:val="20"/>
                <w:lang w:val="id-ID" w:eastAsia="id-ID"/>
              </w:rPr>
              <w:t xml:space="preserve"> gagal diubah"</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ab/>
            </w:r>
            <w:r>
              <w:rPr>
                <w:rFonts w:ascii="Courier New" w:hAnsi="Courier New" w:cs="Courier New"/>
                <w:sz w:val="20"/>
                <w:szCs w:val="20"/>
                <w:lang w:val="id-ID" w:eastAsia="id-ID"/>
              </w:rPr>
              <w:t xml:space="preserve">Show </w:t>
            </w:r>
            <w:r>
              <w:rPr>
                <w:rFonts w:ascii="Courier New" w:hAnsi="Courier New" w:cs="Courier New"/>
                <w:i/>
                <w:sz w:val="20"/>
                <w:szCs w:val="20"/>
                <w:lang w:val="id-ID" w:eastAsia="id-ID"/>
              </w:rPr>
              <w:t>Mechanic</w:t>
            </w:r>
            <w:r>
              <w:rPr>
                <w:rFonts w:ascii="Courier New" w:hAnsi="Courier New" w:cs="Courier New"/>
                <w:sz w:val="20"/>
                <w:szCs w:val="20"/>
                <w:lang w:val="id-ID" w:eastAsia="id-ID"/>
              </w:rPr>
              <w:t xml:space="preserve"> list</w:t>
            </w:r>
          </w:p>
          <w:p>
            <w:pPr>
              <w:keepNext/>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End</w:t>
            </w:r>
          </w:p>
        </w:tc>
      </w:tr>
    </w:tbl>
    <w:p>
      <w:pPr>
        <w:pStyle w:val="5"/>
      </w:pPr>
      <w:bookmarkStart w:id="179" w:name="_Toc24947"/>
      <w:r>
        <w:t>Perancangan Antarmuka</w:t>
      </w:r>
      <w:bookmarkEnd w:id="179"/>
      <w:r>
        <w:t xml:space="preserve"> </w:t>
      </w:r>
    </w:p>
    <w:p>
      <w:pPr>
        <w:ind w:firstLine="450"/>
        <w:jc w:val="both"/>
      </w:pPr>
      <w:r>
        <w:rPr>
          <w:lang w:val="id-ID"/>
        </w:rPr>
        <w:t>P</w:t>
      </w:r>
      <w:r>
        <w:t>erancangan antarmuka ini ditujukan untuk menggambarkan antarmuka atau</w:t>
      </w:r>
      <w:r>
        <w:rPr>
          <w:lang w:val="id-ID"/>
        </w:rPr>
        <w:t xml:space="preserve"> </w:t>
      </w:r>
      <w:r>
        <w:t>UI yang dipakai oleh sistem. Antarmuka ini nantinya adalah bagian yang bisa dilihat</w:t>
      </w:r>
      <w:r>
        <w:rPr>
          <w:lang w:val="id-ID"/>
        </w:rPr>
        <w:t xml:space="preserve"> </w:t>
      </w:r>
      <w:r>
        <w:t xml:space="preserve">dan dapat </w:t>
      </w:r>
      <w:r>
        <w:rPr>
          <w:lang w:val="id-ID"/>
        </w:rPr>
        <w:t>diintegrasikan</w:t>
      </w:r>
      <w:r>
        <w:t xml:space="preserve"> langsung oleh user. Perancangan antarmuka ini</w:t>
      </w:r>
      <w:r>
        <w:rPr>
          <w:lang w:val="id-ID"/>
        </w:rPr>
        <w:t xml:space="preserve"> </w:t>
      </w:r>
      <w:r>
        <w:t xml:space="preserve">digambarkan dengan menggunakan </w:t>
      </w:r>
      <w:r>
        <w:rPr>
          <w:lang w:val="id-ID"/>
        </w:rPr>
        <w:t>adobe XD</w:t>
      </w:r>
      <w:r>
        <w:t>.</w:t>
      </w:r>
    </w:p>
    <w:p>
      <w:pPr>
        <w:pStyle w:val="6"/>
        <w:ind w:left="0" w:firstLine="5"/>
        <w:rPr>
          <w:i w:val="0"/>
        </w:rPr>
      </w:pPr>
      <w:r>
        <w:rPr>
          <w:i w:val="0"/>
        </w:rPr>
        <w:t xml:space="preserve">Perancangan Antarmuka </w:t>
      </w:r>
      <w:r>
        <w:t>Login</w:t>
      </w:r>
      <w:r>
        <w:rPr>
          <w:i w:val="0"/>
        </w:rPr>
        <w:t xml:space="preserve"> </w:t>
      </w:r>
    </w:p>
    <w:p>
      <w:pPr>
        <w:ind w:firstLine="720"/>
        <w:jc w:val="both"/>
      </w:pPr>
      <w:r>
        <w:t xml:space="preserve">Perancangan antarmuka </w:t>
      </w:r>
      <w:r>
        <w:rPr>
          <w:i/>
          <w:iCs/>
        </w:rPr>
        <w:t>login</w:t>
      </w:r>
      <w:r>
        <w:t xml:space="preserve"> dapat dilihat pada gambar </w:t>
      </w:r>
      <w:r>
        <w:rPr>
          <w:rFonts w:hint="default"/>
          <w:lang w:val="id-ID"/>
        </w:rPr>
        <w:t>4</w:t>
      </w:r>
      <w:r>
        <w:t>.</w:t>
      </w:r>
      <w:r>
        <w:rPr>
          <w:lang w:val="id-ID"/>
        </w:rPr>
        <w:t>7</w:t>
      </w:r>
      <w:r>
        <w:t>.</w:t>
      </w:r>
    </w:p>
    <w:p>
      <w:pPr>
        <w:keepNext/>
        <w:ind w:firstLine="720"/>
        <w:jc w:val="center"/>
        <w:rPr>
          <w:lang w:val="id-ID" w:eastAsia="id-ID"/>
        </w:rPr>
      </w:pPr>
    </w:p>
    <w:p>
      <w:pPr>
        <w:keepNext/>
        <w:jc w:val="center"/>
      </w:pPr>
      <w:r>
        <w:drawing>
          <wp:inline distT="0" distB="0" distL="0" distR="0">
            <wp:extent cx="4026535" cy="2278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a:stretch>
                      <a:fillRect/>
                    </a:stretch>
                  </pic:blipFill>
                  <pic:spPr>
                    <a:xfrm>
                      <a:off x="0" y="0"/>
                      <a:ext cx="4046105" cy="2289411"/>
                    </a:xfrm>
                    <a:prstGeom prst="rect">
                      <a:avLst/>
                    </a:prstGeom>
                  </pic:spPr>
                </pic:pic>
              </a:graphicData>
            </a:graphic>
          </wp:inline>
        </w:drawing>
      </w:r>
    </w:p>
    <w:p>
      <w:pPr>
        <w:pStyle w:val="21"/>
      </w:pPr>
      <w:r>
        <w:t xml:space="preserve">Gambar </w:t>
      </w:r>
      <w:r>
        <w:rPr>
          <w:rFonts w:hint="default"/>
          <w:lang w:val="id-ID"/>
        </w:rPr>
        <w:t>4</w:t>
      </w:r>
      <w:r>
        <w:t>.</w:t>
      </w:r>
      <w:r>
        <w:fldChar w:fldCharType="begin"/>
      </w:r>
      <w:r>
        <w:instrText xml:space="preserve"> SEQ Gambar \* ARABIC \s 1 </w:instrText>
      </w:r>
      <w:r>
        <w:fldChar w:fldCharType="separate"/>
      </w:r>
      <w:r>
        <w:t>7</w:t>
      </w:r>
      <w:r>
        <w:fldChar w:fldCharType="end"/>
      </w:r>
      <w:bookmarkStart w:id="180" w:name="_Toc19308"/>
      <w:r>
        <w:t xml:space="preserve"> Perancangan Antarmuka </w:t>
      </w:r>
      <w:r>
        <w:rPr>
          <w:i/>
          <w:iCs/>
        </w:rPr>
        <w:t>Login</w:t>
      </w:r>
      <w:bookmarkEnd w:id="180"/>
    </w:p>
    <w:p>
      <w:pPr>
        <w:pStyle w:val="21"/>
      </w:pPr>
      <w:r>
        <w:t xml:space="preserve">Tabel </w:t>
      </w:r>
      <w:r>
        <w:rPr>
          <w:rFonts w:hint="default"/>
          <w:lang w:val="id-ID"/>
        </w:rPr>
        <w:t>4</w:t>
      </w:r>
      <w:r>
        <w:t>.</w:t>
      </w:r>
      <w:r>
        <w:fldChar w:fldCharType="begin"/>
      </w:r>
      <w:r>
        <w:instrText xml:space="preserve"> SEQ Tabel \* ARABIC \s 1 </w:instrText>
      </w:r>
      <w:r>
        <w:fldChar w:fldCharType="separate"/>
      </w:r>
      <w:r>
        <w:t>4</w:t>
      </w:r>
      <w:r>
        <w:fldChar w:fldCharType="end"/>
      </w:r>
      <w:bookmarkStart w:id="181" w:name="_Toc214753644"/>
      <w:bookmarkStart w:id="182" w:name="_Toc32667"/>
      <w:r>
        <w:rPr>
          <w:lang w:val="en-US"/>
        </w:rPr>
        <w:t xml:space="preserve"> Uraian rancangan antarmuka halaman </w:t>
      </w:r>
      <w:bookmarkEnd w:id="181"/>
      <w:r>
        <w:rPr>
          <w:i/>
          <w:iCs/>
        </w:rPr>
        <w:t>Login</w:t>
      </w:r>
      <w:bookmarkEnd w:id="182"/>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5"/>
        <w:gridCol w:w="2198"/>
        <w:gridCol w:w="1131"/>
        <w:gridCol w:w="40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shd w:val="clear" w:color="auto" w:fill="auto"/>
          </w:tcPr>
          <w:p>
            <w:pPr>
              <w:spacing w:after="0" w:line="240" w:lineRule="auto"/>
              <w:jc w:val="center"/>
              <w:rPr>
                <w:b/>
                <w:bCs/>
                <w:sz w:val="20"/>
                <w:szCs w:val="20"/>
                <w:lang w:val="en-US" w:eastAsia="id-ID"/>
              </w:rPr>
            </w:pPr>
            <w:r>
              <w:rPr>
                <w:b/>
                <w:bCs/>
                <w:sz w:val="20"/>
                <w:szCs w:val="20"/>
                <w:lang w:val="en-US" w:eastAsia="id-ID"/>
              </w:rPr>
              <w:t>No.</w:t>
            </w:r>
          </w:p>
        </w:tc>
        <w:tc>
          <w:tcPr>
            <w:tcW w:w="2198" w:type="dxa"/>
            <w:shd w:val="clear" w:color="auto" w:fill="auto"/>
          </w:tcPr>
          <w:p>
            <w:pPr>
              <w:spacing w:after="0" w:line="240" w:lineRule="auto"/>
              <w:jc w:val="center"/>
              <w:rPr>
                <w:b/>
                <w:bCs/>
                <w:sz w:val="20"/>
                <w:szCs w:val="20"/>
                <w:lang w:val="en-US" w:eastAsia="id-ID"/>
              </w:rPr>
            </w:pPr>
            <w:r>
              <w:rPr>
                <w:b/>
                <w:bCs/>
                <w:sz w:val="20"/>
                <w:szCs w:val="20"/>
                <w:lang w:val="en-US" w:eastAsia="id-ID"/>
              </w:rPr>
              <w:t>Nama Objek</w:t>
            </w:r>
          </w:p>
        </w:tc>
        <w:tc>
          <w:tcPr>
            <w:tcW w:w="1131" w:type="dxa"/>
            <w:shd w:val="clear" w:color="auto" w:fill="auto"/>
          </w:tcPr>
          <w:p>
            <w:pPr>
              <w:spacing w:after="0" w:line="240" w:lineRule="auto"/>
              <w:jc w:val="center"/>
              <w:rPr>
                <w:b/>
                <w:bCs/>
                <w:sz w:val="20"/>
                <w:szCs w:val="20"/>
                <w:lang w:val="en-US" w:eastAsia="id-ID"/>
              </w:rPr>
            </w:pPr>
            <w:r>
              <w:rPr>
                <w:b/>
                <w:bCs/>
                <w:sz w:val="20"/>
                <w:szCs w:val="20"/>
                <w:lang w:val="en-US" w:eastAsia="id-ID"/>
              </w:rPr>
              <w:t>Tipe</w:t>
            </w:r>
          </w:p>
        </w:tc>
        <w:tc>
          <w:tcPr>
            <w:tcW w:w="4033" w:type="dxa"/>
            <w:shd w:val="clear" w:color="auto" w:fill="auto"/>
          </w:tcPr>
          <w:p>
            <w:pPr>
              <w:spacing w:after="0" w:line="240" w:lineRule="auto"/>
              <w:jc w:val="center"/>
              <w:rPr>
                <w:b/>
                <w:bCs/>
                <w:sz w:val="20"/>
                <w:szCs w:val="20"/>
                <w:lang w:val="en-US" w:eastAsia="id-ID"/>
              </w:rPr>
            </w:pPr>
            <w:r>
              <w:rPr>
                <w:b/>
                <w:bCs/>
                <w:sz w:val="20"/>
                <w:szCs w:val="20"/>
                <w:lang w:val="en-US" w:eastAsia="id-ID"/>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6"/>
              </w:numPr>
              <w:spacing w:after="120" w:line="240" w:lineRule="auto"/>
              <w:ind w:left="360" w:hanging="360"/>
              <w:jc w:val="center"/>
              <w:rPr>
                <w:sz w:val="20"/>
                <w:szCs w:val="20"/>
                <w:lang w:val="en-US" w:eastAsia="id-ID"/>
              </w:rPr>
            </w:pPr>
          </w:p>
        </w:tc>
        <w:tc>
          <w:tcPr>
            <w:tcW w:w="2198" w:type="dxa"/>
          </w:tcPr>
          <w:p>
            <w:pPr>
              <w:spacing w:after="0" w:line="240" w:lineRule="auto"/>
              <w:rPr>
                <w:i/>
                <w:iCs/>
                <w:sz w:val="20"/>
                <w:szCs w:val="20"/>
                <w:lang w:val="id-ID" w:eastAsia="id-ID"/>
              </w:rPr>
            </w:pPr>
            <w:r>
              <w:rPr>
                <w:i/>
                <w:iCs/>
                <w:sz w:val="20"/>
                <w:szCs w:val="20"/>
                <w:lang w:val="en-US" w:eastAsia="id-ID"/>
              </w:rPr>
              <w:t>Input</w:t>
            </w:r>
            <w:r>
              <w:rPr>
                <w:sz w:val="20"/>
                <w:szCs w:val="20"/>
                <w:lang w:val="en-US" w:eastAsia="id-ID"/>
              </w:rPr>
              <w:t xml:space="preserve"> </w:t>
            </w:r>
            <w:r>
              <w:rPr>
                <w:i/>
                <w:iCs/>
                <w:sz w:val="20"/>
                <w:szCs w:val="20"/>
                <w:lang w:val="id-ID" w:eastAsia="id-ID"/>
              </w:rPr>
              <w:t>Username</w:t>
            </w:r>
          </w:p>
        </w:tc>
        <w:tc>
          <w:tcPr>
            <w:tcW w:w="1131" w:type="dxa"/>
          </w:tcPr>
          <w:p>
            <w:pPr>
              <w:spacing w:after="0" w:line="240" w:lineRule="auto"/>
              <w:rPr>
                <w:i/>
                <w:sz w:val="20"/>
                <w:szCs w:val="20"/>
                <w:lang w:val="id-ID" w:eastAsia="id-ID"/>
              </w:rPr>
            </w:pPr>
            <w:r>
              <w:rPr>
                <w:i/>
                <w:sz w:val="20"/>
                <w:szCs w:val="20"/>
                <w:lang w:val="en-US" w:eastAsia="id-ID"/>
              </w:rPr>
              <w:t>Text</w:t>
            </w:r>
            <w:r>
              <w:rPr>
                <w:i/>
                <w:sz w:val="20"/>
                <w:szCs w:val="20"/>
                <w:lang w:val="id-ID" w:eastAsia="id-ID"/>
              </w:rPr>
              <w:t>field</w:t>
            </w:r>
          </w:p>
        </w:tc>
        <w:tc>
          <w:tcPr>
            <w:tcW w:w="4033" w:type="dxa"/>
          </w:tcPr>
          <w:p>
            <w:pPr>
              <w:spacing w:after="0" w:line="240" w:lineRule="auto"/>
              <w:rPr>
                <w:i/>
                <w:iCs/>
                <w:sz w:val="20"/>
                <w:szCs w:val="20"/>
                <w:lang w:val="en-US" w:eastAsia="id-ID"/>
              </w:rPr>
            </w:pPr>
            <w:r>
              <w:rPr>
                <w:sz w:val="20"/>
                <w:szCs w:val="20"/>
                <w:lang w:val="en-US" w:eastAsia="id-ID"/>
              </w:rPr>
              <w:t xml:space="preserve">untuk </w:t>
            </w:r>
            <w:r>
              <w:rPr>
                <w:sz w:val="20"/>
                <w:szCs w:val="20"/>
                <w:lang w:val="id-ID" w:eastAsia="id-ID"/>
              </w:rPr>
              <w:t xml:space="preserve">mengisi </w:t>
            </w:r>
            <w:r>
              <w:rPr>
                <w:i/>
                <w:iCs/>
                <w:sz w:val="20"/>
                <w:szCs w:val="20"/>
                <w:lang w:val="id-ID" w:eastAsia="id-ID"/>
              </w:rPr>
              <w:t>username</w:t>
            </w:r>
            <w:r>
              <w:rPr>
                <w:sz w:val="20"/>
                <w:szCs w:val="20"/>
                <w:lang w:val="id-ID" w:eastAsia="id-ID"/>
              </w:rPr>
              <w:t xml:space="preserve"> pengguna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6"/>
              </w:numPr>
              <w:spacing w:after="120" w:line="240" w:lineRule="auto"/>
              <w:jc w:val="center"/>
              <w:rPr>
                <w:sz w:val="20"/>
                <w:szCs w:val="20"/>
                <w:lang w:val="en-US" w:eastAsia="id-ID"/>
              </w:rPr>
            </w:pPr>
          </w:p>
        </w:tc>
        <w:tc>
          <w:tcPr>
            <w:tcW w:w="2198" w:type="dxa"/>
          </w:tcPr>
          <w:p>
            <w:pPr>
              <w:spacing w:after="0" w:line="240" w:lineRule="auto"/>
              <w:rPr>
                <w:sz w:val="20"/>
                <w:szCs w:val="20"/>
                <w:lang w:val="en-US" w:eastAsia="id-ID"/>
              </w:rPr>
            </w:pPr>
            <w:r>
              <w:rPr>
                <w:i/>
                <w:iCs/>
                <w:sz w:val="20"/>
                <w:szCs w:val="20"/>
                <w:lang w:val="en-US" w:eastAsia="id-ID"/>
              </w:rPr>
              <w:t>Input</w:t>
            </w:r>
            <w:r>
              <w:rPr>
                <w:sz w:val="20"/>
                <w:szCs w:val="20"/>
                <w:lang w:val="en-US" w:eastAsia="id-ID"/>
              </w:rPr>
              <w:t xml:space="preserve"> </w:t>
            </w:r>
            <w:r>
              <w:rPr>
                <w:i/>
                <w:iCs/>
                <w:sz w:val="20"/>
                <w:szCs w:val="20"/>
                <w:lang w:val="id-ID" w:eastAsia="id-ID"/>
              </w:rPr>
              <w:t>Password</w:t>
            </w:r>
          </w:p>
        </w:tc>
        <w:tc>
          <w:tcPr>
            <w:tcW w:w="1131" w:type="dxa"/>
          </w:tcPr>
          <w:p>
            <w:pPr>
              <w:spacing w:after="0" w:line="240" w:lineRule="auto"/>
              <w:rPr>
                <w:i/>
                <w:sz w:val="20"/>
                <w:szCs w:val="20"/>
                <w:lang w:val="id-ID" w:eastAsia="id-ID"/>
              </w:rPr>
            </w:pPr>
            <w:r>
              <w:rPr>
                <w:i/>
                <w:iCs/>
                <w:sz w:val="20"/>
                <w:szCs w:val="20"/>
                <w:lang w:val="id-ID" w:eastAsia="id-ID"/>
              </w:rPr>
              <w:t>Password</w:t>
            </w:r>
          </w:p>
        </w:tc>
        <w:tc>
          <w:tcPr>
            <w:tcW w:w="4033" w:type="dxa"/>
          </w:tcPr>
          <w:p>
            <w:pPr>
              <w:spacing w:after="0" w:line="240" w:lineRule="auto"/>
              <w:rPr>
                <w:sz w:val="20"/>
                <w:szCs w:val="20"/>
                <w:lang w:val="en-US" w:eastAsia="id-ID"/>
              </w:rPr>
            </w:pPr>
            <w:r>
              <w:rPr>
                <w:sz w:val="20"/>
                <w:szCs w:val="20"/>
                <w:lang w:val="en-US" w:eastAsia="id-ID"/>
              </w:rPr>
              <w:t xml:space="preserve">untuk </w:t>
            </w:r>
            <w:r>
              <w:rPr>
                <w:sz w:val="20"/>
                <w:szCs w:val="20"/>
                <w:lang w:val="id-ID" w:eastAsia="id-ID"/>
              </w:rPr>
              <w:t xml:space="preserve">mengisi </w:t>
            </w:r>
            <w:r>
              <w:rPr>
                <w:i/>
                <w:iCs/>
                <w:sz w:val="20"/>
                <w:szCs w:val="20"/>
                <w:lang w:val="id-ID" w:eastAsia="id-ID"/>
              </w:rPr>
              <w:t>password</w:t>
            </w:r>
            <w:r>
              <w:rPr>
                <w:sz w:val="20"/>
                <w:szCs w:val="20"/>
                <w:lang w:val="id-ID" w:eastAsia="id-ID"/>
              </w:rPr>
              <w:t xml:space="preserve"> pengguna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6"/>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i/>
                <w:iCs/>
                <w:sz w:val="20"/>
                <w:szCs w:val="20"/>
                <w:lang w:val="id-ID" w:eastAsia="id-ID"/>
              </w:rPr>
              <w:t>Login</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rFonts w:cs="Calibri"/>
                <w:color w:val="000000"/>
                <w:sz w:val="20"/>
                <w:szCs w:val="24"/>
                <w:lang w:val="en-US" w:eastAsia="id-ID"/>
              </w:rPr>
            </w:pPr>
            <w:r>
              <w:rPr>
                <w:color w:val="000000"/>
                <w:sz w:val="20"/>
                <w:szCs w:val="24"/>
                <w:lang w:val="en-US" w:eastAsia="id-ID"/>
              </w:rPr>
              <w:t xml:space="preserve">Untuk mengarahkan user </w:t>
            </w:r>
            <w:r>
              <w:rPr>
                <w:color w:val="000000"/>
                <w:sz w:val="20"/>
                <w:szCs w:val="24"/>
                <w:lang w:val="id-ID" w:eastAsia="id-ID"/>
              </w:rPr>
              <w:t>masuk</w:t>
            </w:r>
            <w:r>
              <w:rPr>
                <w:color w:val="000000"/>
                <w:sz w:val="20"/>
                <w:szCs w:val="24"/>
                <w:lang w:val="en-US" w:eastAsia="id-ID"/>
              </w:rPr>
              <w:t xml:space="preserve"> </w:t>
            </w:r>
            <w:r>
              <w:rPr>
                <w:color w:val="000000"/>
                <w:sz w:val="20"/>
                <w:szCs w:val="24"/>
                <w:lang w:val="id-ID" w:eastAsia="id-ID"/>
              </w:rPr>
              <w:t xml:space="preserve">ke dalam </w:t>
            </w:r>
            <w:r>
              <w:rPr>
                <w:color w:val="000000"/>
                <w:sz w:val="20"/>
                <w:szCs w:val="24"/>
                <w:lang w:val="en-US" w:eastAsia="id-ID"/>
              </w:rPr>
              <w:t>system</w:t>
            </w:r>
          </w:p>
        </w:tc>
      </w:tr>
    </w:tbl>
    <w:p>
      <w:pPr>
        <w:pStyle w:val="6"/>
        <w:ind w:left="0" w:firstLine="5"/>
        <w:rPr>
          <w:i w:val="0"/>
        </w:rPr>
      </w:pPr>
      <w:r>
        <w:rPr>
          <w:i w:val="0"/>
        </w:rPr>
        <w:t xml:space="preserve">Perancangan Antarmuka </w:t>
      </w:r>
      <w:r>
        <w:t>Dashboard</w:t>
      </w:r>
      <w:r>
        <w:rPr>
          <w:i w:val="0"/>
        </w:rPr>
        <w:t xml:space="preserve"> </w:t>
      </w:r>
      <w:r>
        <w:t>Manager</w:t>
      </w:r>
    </w:p>
    <w:p>
      <w:pPr>
        <w:ind w:firstLine="720"/>
        <w:jc w:val="both"/>
      </w:pPr>
      <w:r>
        <w:t xml:space="preserve">Perancangan antarmuka </w:t>
      </w:r>
      <w:r>
        <w:rPr>
          <w:i/>
          <w:iCs/>
        </w:rPr>
        <w:t>dashboard</w:t>
      </w:r>
      <w:r>
        <w:t xml:space="preserve"> pemilik </w:t>
      </w:r>
      <w:r>
        <w:rPr>
          <w:i/>
          <w:iCs/>
          <w:szCs w:val="26"/>
        </w:rPr>
        <w:t>manager</w:t>
      </w:r>
      <w:r>
        <w:t xml:space="preserve"> dapat dilihat pada gambar</w:t>
      </w:r>
      <w:r>
        <w:rPr>
          <w:lang w:val="id-ID"/>
        </w:rPr>
        <w:t xml:space="preserve"> </w:t>
      </w:r>
      <w:r>
        <w:rPr>
          <w:rFonts w:hint="default"/>
          <w:lang w:val="id-ID"/>
        </w:rPr>
        <w:t>4</w:t>
      </w:r>
      <w:r>
        <w:t>.</w:t>
      </w:r>
      <w:r>
        <w:rPr>
          <w:lang w:val="id-ID"/>
        </w:rPr>
        <w:t>8</w:t>
      </w:r>
      <w:r>
        <w:t>.</w:t>
      </w:r>
    </w:p>
    <w:p>
      <w:pPr>
        <w:keepNext/>
        <w:jc w:val="center"/>
      </w:pPr>
      <w:r>
        <w:drawing>
          <wp:inline distT="0" distB="0" distL="0" distR="0">
            <wp:extent cx="4702175" cy="2697480"/>
            <wp:effectExtent l="0" t="0" r="317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6"/>
                    <a:stretch>
                      <a:fillRect/>
                    </a:stretch>
                  </pic:blipFill>
                  <pic:spPr>
                    <a:xfrm>
                      <a:off x="0" y="0"/>
                      <a:ext cx="4702372" cy="2697480"/>
                    </a:xfrm>
                    <a:prstGeom prst="rect">
                      <a:avLst/>
                    </a:prstGeom>
                  </pic:spPr>
                </pic:pic>
              </a:graphicData>
            </a:graphic>
          </wp:inline>
        </w:drawing>
      </w:r>
    </w:p>
    <w:p>
      <w:pPr>
        <w:pStyle w:val="21"/>
        <w:rPr>
          <w:i/>
        </w:rPr>
      </w:pPr>
      <w:r>
        <w:t xml:space="preserve">Gambar </w:t>
      </w:r>
      <w:r>
        <w:rPr>
          <w:rFonts w:hint="default"/>
          <w:lang w:val="id-ID"/>
        </w:rPr>
        <w:t>4</w:t>
      </w:r>
      <w:r>
        <w:t>.</w:t>
      </w:r>
      <w:r>
        <w:fldChar w:fldCharType="begin"/>
      </w:r>
      <w:r>
        <w:instrText xml:space="preserve"> SEQ Gambar \* ARABIC \s 1 </w:instrText>
      </w:r>
      <w:r>
        <w:fldChar w:fldCharType="separate"/>
      </w:r>
      <w:r>
        <w:t>8</w:t>
      </w:r>
      <w:r>
        <w:fldChar w:fldCharType="end"/>
      </w:r>
      <w:bookmarkStart w:id="183" w:name="_Toc29"/>
      <w:r>
        <w:t xml:space="preserve"> Antarmuka </w:t>
      </w:r>
      <w:r>
        <w:rPr>
          <w:i/>
          <w:iCs/>
        </w:rPr>
        <w:t>Dashboard</w:t>
      </w:r>
      <w:r>
        <w:t xml:space="preserve"> </w:t>
      </w:r>
      <w:r>
        <w:rPr>
          <w:i/>
        </w:rPr>
        <w:t>Man</w:t>
      </w:r>
      <w:r>
        <w:rPr>
          <w:i/>
          <w:iCs/>
        </w:rPr>
        <w:t>age</w:t>
      </w:r>
      <w:r>
        <w:rPr>
          <w:i/>
        </w:rPr>
        <w:t>r</w:t>
      </w:r>
      <w:bookmarkEnd w:id="183"/>
    </w:p>
    <w:p>
      <w:pPr>
        <w:rPr>
          <w:rFonts w:cs="Arial"/>
          <w:b/>
          <w:bCs/>
          <w:sz w:val="24"/>
          <w:szCs w:val="20"/>
          <w:lang w:val="id-ID"/>
        </w:rPr>
      </w:pPr>
      <w:r>
        <w:br w:type="page"/>
      </w:r>
    </w:p>
    <w:p>
      <w:pPr>
        <w:pStyle w:val="21"/>
      </w:pPr>
      <w:r>
        <w:t xml:space="preserve">Tabel </w:t>
      </w:r>
      <w:r>
        <w:rPr>
          <w:rFonts w:hint="default"/>
          <w:lang w:val="id-ID"/>
        </w:rPr>
        <w:t>4</w:t>
      </w:r>
      <w:r>
        <w:t>.</w:t>
      </w:r>
      <w:r>
        <w:fldChar w:fldCharType="begin"/>
      </w:r>
      <w:r>
        <w:instrText xml:space="preserve"> SEQ Tabel \* ARABIC \s 1 </w:instrText>
      </w:r>
      <w:r>
        <w:fldChar w:fldCharType="separate"/>
      </w:r>
      <w:r>
        <w:t>5</w:t>
      </w:r>
      <w:r>
        <w:fldChar w:fldCharType="end"/>
      </w:r>
      <w:bookmarkStart w:id="184" w:name="_Toc13376"/>
      <w:r>
        <w:rPr>
          <w:lang w:val="en-US"/>
        </w:rPr>
        <w:t xml:space="preserve"> Uraian rancangan antarmuka halaman </w:t>
      </w:r>
      <w:r>
        <w:rPr>
          <w:i/>
          <w:iCs/>
        </w:rPr>
        <w:t>Dashboard</w:t>
      </w:r>
      <w:r>
        <w:t xml:space="preserve"> </w:t>
      </w:r>
      <w:r>
        <w:rPr>
          <w:i/>
          <w:iCs/>
        </w:rPr>
        <w:t>Manager</w:t>
      </w:r>
      <w:bookmarkEnd w:id="184"/>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5"/>
        <w:gridCol w:w="2198"/>
        <w:gridCol w:w="1131"/>
        <w:gridCol w:w="40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shd w:val="clear" w:color="auto" w:fill="auto"/>
          </w:tcPr>
          <w:p>
            <w:pPr>
              <w:spacing w:after="0" w:line="240" w:lineRule="auto"/>
              <w:jc w:val="center"/>
              <w:rPr>
                <w:b/>
                <w:bCs/>
                <w:sz w:val="20"/>
                <w:szCs w:val="20"/>
                <w:lang w:val="en-US" w:eastAsia="id-ID"/>
              </w:rPr>
            </w:pPr>
            <w:r>
              <w:rPr>
                <w:b/>
                <w:bCs/>
                <w:sz w:val="20"/>
                <w:szCs w:val="20"/>
                <w:lang w:val="en-US" w:eastAsia="id-ID"/>
              </w:rPr>
              <w:t>No.</w:t>
            </w:r>
          </w:p>
        </w:tc>
        <w:tc>
          <w:tcPr>
            <w:tcW w:w="2198" w:type="dxa"/>
            <w:shd w:val="clear" w:color="auto" w:fill="auto"/>
          </w:tcPr>
          <w:p>
            <w:pPr>
              <w:spacing w:after="0" w:line="240" w:lineRule="auto"/>
              <w:jc w:val="center"/>
              <w:rPr>
                <w:b/>
                <w:bCs/>
                <w:sz w:val="20"/>
                <w:szCs w:val="20"/>
                <w:lang w:val="en-US" w:eastAsia="id-ID"/>
              </w:rPr>
            </w:pPr>
            <w:r>
              <w:rPr>
                <w:b/>
                <w:bCs/>
                <w:sz w:val="20"/>
                <w:szCs w:val="20"/>
                <w:lang w:val="en-US" w:eastAsia="id-ID"/>
              </w:rPr>
              <w:t>Nama Objek</w:t>
            </w:r>
          </w:p>
        </w:tc>
        <w:tc>
          <w:tcPr>
            <w:tcW w:w="1131" w:type="dxa"/>
            <w:shd w:val="clear" w:color="auto" w:fill="auto"/>
          </w:tcPr>
          <w:p>
            <w:pPr>
              <w:spacing w:after="0" w:line="240" w:lineRule="auto"/>
              <w:jc w:val="center"/>
              <w:rPr>
                <w:b/>
                <w:bCs/>
                <w:sz w:val="20"/>
                <w:szCs w:val="20"/>
                <w:lang w:val="en-US" w:eastAsia="id-ID"/>
              </w:rPr>
            </w:pPr>
            <w:r>
              <w:rPr>
                <w:b/>
                <w:bCs/>
                <w:sz w:val="20"/>
                <w:szCs w:val="20"/>
                <w:lang w:val="en-US" w:eastAsia="id-ID"/>
              </w:rPr>
              <w:t>Tipe</w:t>
            </w:r>
          </w:p>
        </w:tc>
        <w:tc>
          <w:tcPr>
            <w:tcW w:w="4033" w:type="dxa"/>
            <w:shd w:val="clear" w:color="auto" w:fill="auto"/>
          </w:tcPr>
          <w:p>
            <w:pPr>
              <w:spacing w:after="0" w:line="240" w:lineRule="auto"/>
              <w:jc w:val="center"/>
              <w:rPr>
                <w:b/>
                <w:bCs/>
                <w:sz w:val="20"/>
                <w:szCs w:val="20"/>
                <w:lang w:val="en-US" w:eastAsia="id-ID"/>
              </w:rPr>
            </w:pPr>
            <w:r>
              <w:rPr>
                <w:b/>
                <w:bCs/>
                <w:sz w:val="20"/>
                <w:szCs w:val="20"/>
                <w:lang w:val="en-US" w:eastAsia="id-ID"/>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7"/>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Nama Pengguna</w:t>
            </w:r>
          </w:p>
        </w:tc>
        <w:tc>
          <w:tcPr>
            <w:tcW w:w="1131" w:type="dxa"/>
          </w:tcPr>
          <w:p>
            <w:pPr>
              <w:spacing w:after="0" w:line="240" w:lineRule="auto"/>
              <w:rPr>
                <w:i/>
                <w:sz w:val="20"/>
                <w:szCs w:val="20"/>
                <w:lang w:val="id-ID" w:eastAsia="id-ID"/>
              </w:rPr>
            </w:pPr>
            <w:r>
              <w:rPr>
                <w:i/>
                <w:sz w:val="20"/>
                <w:szCs w:val="20"/>
                <w:lang w:val="en-US" w:eastAsia="id-ID"/>
              </w:rPr>
              <w:t>Text</w:t>
            </w:r>
          </w:p>
        </w:tc>
        <w:tc>
          <w:tcPr>
            <w:tcW w:w="4033" w:type="dxa"/>
          </w:tcPr>
          <w:p>
            <w:pPr>
              <w:spacing w:after="0" w:line="240" w:lineRule="auto"/>
              <w:rPr>
                <w:i/>
                <w:iCs/>
                <w:sz w:val="20"/>
                <w:szCs w:val="20"/>
                <w:lang w:val="id-ID" w:eastAsia="id-ID"/>
              </w:rPr>
            </w:pPr>
            <w:r>
              <w:rPr>
                <w:sz w:val="20"/>
                <w:szCs w:val="20"/>
                <w:lang w:val="id-ID" w:eastAsia="id-ID"/>
              </w:rPr>
              <w:t>Nama dari pengguna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7"/>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i/>
                <w:iCs/>
                <w:sz w:val="20"/>
                <w:szCs w:val="20"/>
                <w:lang w:val="id-ID" w:eastAsia="id-ID"/>
              </w:rPr>
              <w:t>Dashboard</w:t>
            </w:r>
          </w:p>
        </w:tc>
        <w:tc>
          <w:tcPr>
            <w:tcW w:w="1131" w:type="dxa"/>
          </w:tcPr>
          <w:p>
            <w:pPr>
              <w:spacing w:after="0" w:line="240" w:lineRule="auto"/>
              <w:rPr>
                <w:i/>
                <w:sz w:val="20"/>
                <w:szCs w:val="20"/>
                <w:lang w:val="en-US" w:eastAsia="id-ID"/>
              </w:rPr>
            </w:pPr>
            <w:r>
              <w:rPr>
                <w:i/>
                <w:sz w:val="20"/>
                <w:szCs w:val="20"/>
                <w:lang w:val="id-ID" w:eastAsia="id-ID"/>
              </w:rPr>
              <w:t>Navbar</w:t>
            </w:r>
            <w:r>
              <w:rPr>
                <w:i/>
                <w:sz w:val="20"/>
                <w:szCs w:val="20"/>
                <w:lang w:val="en-US" w:eastAsia="id-ID"/>
              </w:rPr>
              <w:t xml:space="preserve"> </w:t>
            </w:r>
          </w:p>
        </w:tc>
        <w:tc>
          <w:tcPr>
            <w:tcW w:w="4033" w:type="dxa"/>
          </w:tcPr>
          <w:p>
            <w:pPr>
              <w:spacing w:after="0" w:line="240" w:lineRule="auto"/>
              <w:rPr>
                <w:sz w:val="20"/>
                <w:szCs w:val="20"/>
                <w:lang w:val="id-ID" w:eastAsia="id-ID"/>
              </w:rPr>
            </w:pPr>
            <w:r>
              <w:rPr>
                <w:color w:val="000000"/>
                <w:sz w:val="20"/>
                <w:szCs w:val="24"/>
                <w:lang w:val="id-ID" w:eastAsia="id-ID"/>
              </w:rPr>
              <w:t>u</w:t>
            </w:r>
            <w:r>
              <w:rPr>
                <w:color w:val="000000"/>
                <w:sz w:val="20"/>
                <w:szCs w:val="24"/>
                <w:lang w:eastAsia="id-ID"/>
              </w:rPr>
              <w:t xml:space="preserve">ntuk mengarahkan ke halaman </w:t>
            </w:r>
            <w:r>
              <w:rPr>
                <w:i/>
                <w:iCs/>
                <w:color w:val="000000"/>
                <w:sz w:val="20"/>
                <w:szCs w:val="24"/>
                <w:lang w:val="id-ID"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7"/>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Bengkel</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bengkel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7"/>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Suku Cadang</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rFonts w:cs="Calibri"/>
                <w:color w:val="000000"/>
                <w:sz w:val="20"/>
                <w:szCs w:val="24"/>
                <w:lang w:val="en-US"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7"/>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Jasa</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7"/>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Mekanik</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i/>
                <w:iCs/>
                <w:color w:val="000000"/>
                <w:sz w:val="20"/>
                <w:szCs w:val="24"/>
                <w:lang w:val="id-ID"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7"/>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Logout</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color w:val="000000"/>
                <w:sz w:val="20"/>
                <w:szCs w:val="24"/>
                <w:lang w:val="id-ID" w:eastAsia="id-ID"/>
              </w:rPr>
            </w:pPr>
            <w:r>
              <w:rPr>
                <w:color w:val="000000"/>
                <w:sz w:val="20"/>
                <w:szCs w:val="24"/>
                <w:lang w:val="id-ID" w:eastAsia="id-ID"/>
              </w:rPr>
              <w:t xml:space="preserve">untuk </w:t>
            </w:r>
            <w:r>
              <w:rPr>
                <w:color w:val="000000"/>
                <w:sz w:val="20"/>
                <w:szCs w:val="24"/>
                <w:lang w:eastAsia="id-ID"/>
              </w:rPr>
              <w:t xml:space="preserve">mengarahkan </w:t>
            </w:r>
            <w:r>
              <w:rPr>
                <w:color w:val="000000"/>
                <w:sz w:val="20"/>
                <w:szCs w:val="24"/>
                <w:lang w:val="id-ID" w:eastAsia="id-ID"/>
              </w:rPr>
              <w:t>pengguna</w:t>
            </w:r>
            <w:r>
              <w:rPr>
                <w:color w:val="000000"/>
                <w:sz w:val="20"/>
                <w:szCs w:val="24"/>
                <w:lang w:eastAsia="id-ID"/>
              </w:rPr>
              <w:t xml:space="preserve"> keluar dari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7"/>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Grafik</w:t>
            </w:r>
          </w:p>
        </w:tc>
        <w:tc>
          <w:tcPr>
            <w:tcW w:w="1131" w:type="dxa"/>
          </w:tcPr>
          <w:p>
            <w:pPr>
              <w:spacing w:after="0" w:line="240" w:lineRule="auto"/>
              <w:rPr>
                <w:i/>
                <w:sz w:val="20"/>
                <w:szCs w:val="20"/>
                <w:lang w:val="id-ID" w:eastAsia="id-ID"/>
              </w:rPr>
            </w:pPr>
            <w:r>
              <w:rPr>
                <w:i/>
                <w:sz w:val="20"/>
                <w:szCs w:val="20"/>
                <w:lang w:val="id-ID" w:eastAsia="id-ID"/>
              </w:rPr>
              <w:t>Graph</w:t>
            </w:r>
          </w:p>
        </w:tc>
        <w:tc>
          <w:tcPr>
            <w:tcW w:w="4033" w:type="dxa"/>
          </w:tcPr>
          <w:p>
            <w:pPr>
              <w:spacing w:after="0" w:line="240" w:lineRule="auto"/>
              <w:rPr>
                <w:color w:val="000000"/>
                <w:sz w:val="20"/>
                <w:szCs w:val="24"/>
                <w:lang w:val="id-ID" w:eastAsia="id-ID"/>
              </w:rPr>
            </w:pPr>
            <w:r>
              <w:rPr>
                <w:color w:val="000000"/>
                <w:sz w:val="20"/>
                <w:szCs w:val="24"/>
                <w:lang w:val="id-ID" w:eastAsia="id-ID"/>
              </w:rPr>
              <w:t>untuk menampilkan grafik penjualan suku cadang</w:t>
            </w:r>
          </w:p>
        </w:tc>
      </w:tr>
    </w:tbl>
    <w:p>
      <w:pPr>
        <w:pStyle w:val="6"/>
        <w:ind w:left="0" w:firstLine="5"/>
        <w:rPr>
          <w:i w:val="0"/>
        </w:rPr>
      </w:pPr>
      <w:r>
        <w:rPr>
          <w:i w:val="0"/>
        </w:rPr>
        <w:t xml:space="preserve">Perancangan Antarmuka Laporan Stok Rendah  </w:t>
      </w:r>
    </w:p>
    <w:p>
      <w:pPr>
        <w:ind w:firstLine="545"/>
        <w:rPr>
          <w:lang w:val="id-ID"/>
        </w:rPr>
      </w:pPr>
      <w:r>
        <w:t xml:space="preserve">Perancangan antarmuka </w:t>
      </w:r>
      <w:r>
        <w:rPr>
          <w:iCs/>
        </w:rPr>
        <w:t>Laporan Stok Rendah</w:t>
      </w:r>
      <w:r>
        <w:t xml:space="preserve"> dapat dilihat pada gambar </w:t>
      </w:r>
      <w:r>
        <w:rPr>
          <w:rFonts w:hint="default"/>
          <w:lang w:val="id-ID"/>
        </w:rPr>
        <w:t>4</w:t>
      </w:r>
      <w:r>
        <w:t>.</w:t>
      </w:r>
      <w:r>
        <w:rPr>
          <w:lang w:val="id-ID"/>
        </w:rPr>
        <w:t>9</w:t>
      </w:r>
      <w:r>
        <w:t>.</w:t>
      </w:r>
    </w:p>
    <w:p>
      <w:pPr>
        <w:keepNext/>
        <w:jc w:val="center"/>
      </w:pPr>
      <w:r>
        <w:drawing>
          <wp:inline distT="0" distB="0" distL="0" distR="0">
            <wp:extent cx="4343400" cy="2484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7"/>
                    <a:stretch>
                      <a:fillRect/>
                    </a:stretch>
                  </pic:blipFill>
                  <pic:spPr>
                    <a:xfrm>
                      <a:off x="0" y="0"/>
                      <a:ext cx="4351959" cy="2489341"/>
                    </a:xfrm>
                    <a:prstGeom prst="rect">
                      <a:avLst/>
                    </a:prstGeom>
                  </pic:spPr>
                </pic:pic>
              </a:graphicData>
            </a:graphic>
          </wp:inline>
        </w:drawing>
      </w:r>
    </w:p>
    <w:p>
      <w:pPr>
        <w:pStyle w:val="21"/>
      </w:pPr>
      <w:r>
        <w:t xml:space="preserve">Gambar </w:t>
      </w:r>
      <w:r>
        <w:rPr>
          <w:rFonts w:hint="default"/>
          <w:lang w:val="id-ID"/>
        </w:rPr>
        <w:t>4</w:t>
      </w:r>
      <w:r>
        <w:t>.</w:t>
      </w:r>
      <w:r>
        <w:fldChar w:fldCharType="begin"/>
      </w:r>
      <w:r>
        <w:instrText xml:space="preserve"> SEQ Gambar \* ARABIC \s 1 </w:instrText>
      </w:r>
      <w:r>
        <w:fldChar w:fldCharType="separate"/>
      </w:r>
      <w:r>
        <w:t>9</w:t>
      </w:r>
      <w:r>
        <w:fldChar w:fldCharType="end"/>
      </w:r>
      <w:bookmarkStart w:id="185" w:name="_Toc16859"/>
      <w:r>
        <w:t xml:space="preserve"> Perancangan Antarmuka Laporan Stok Rendah</w:t>
      </w:r>
      <w:bookmarkEnd w:id="185"/>
    </w:p>
    <w:p>
      <w:pPr>
        <w:pStyle w:val="21"/>
      </w:pPr>
      <w:r>
        <w:t xml:space="preserve">Tabel </w:t>
      </w:r>
      <w:r>
        <w:rPr>
          <w:rFonts w:hint="default"/>
          <w:lang w:val="id-ID"/>
        </w:rPr>
        <w:t>4</w:t>
      </w:r>
      <w:r>
        <w:t>.</w:t>
      </w:r>
      <w:r>
        <w:fldChar w:fldCharType="begin"/>
      </w:r>
      <w:r>
        <w:instrText xml:space="preserve"> SEQ Tabel \* ARABIC \s 1 </w:instrText>
      </w:r>
      <w:r>
        <w:fldChar w:fldCharType="separate"/>
      </w:r>
      <w:r>
        <w:t>6</w:t>
      </w:r>
      <w:r>
        <w:fldChar w:fldCharType="end"/>
      </w:r>
      <w:bookmarkStart w:id="186" w:name="_Toc1291"/>
      <w:r>
        <w:rPr>
          <w:lang w:val="en-US"/>
        </w:rPr>
        <w:t xml:space="preserve"> Uraian rancangan antarmuka halaman </w:t>
      </w:r>
      <w:r>
        <w:t>Laporan Stok Rendah</w:t>
      </w:r>
      <w:bookmarkEnd w:id="186"/>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5"/>
        <w:gridCol w:w="2198"/>
        <w:gridCol w:w="1131"/>
        <w:gridCol w:w="40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shd w:val="clear" w:color="auto" w:fill="auto"/>
          </w:tcPr>
          <w:p>
            <w:pPr>
              <w:spacing w:after="0" w:line="240" w:lineRule="auto"/>
              <w:jc w:val="center"/>
              <w:rPr>
                <w:b/>
                <w:bCs/>
                <w:sz w:val="20"/>
                <w:szCs w:val="20"/>
                <w:lang w:val="en-US" w:eastAsia="id-ID"/>
              </w:rPr>
            </w:pPr>
            <w:r>
              <w:rPr>
                <w:b/>
                <w:bCs/>
                <w:sz w:val="20"/>
                <w:szCs w:val="20"/>
                <w:lang w:val="en-US" w:eastAsia="id-ID"/>
              </w:rPr>
              <w:t>No.</w:t>
            </w:r>
          </w:p>
        </w:tc>
        <w:tc>
          <w:tcPr>
            <w:tcW w:w="2198" w:type="dxa"/>
            <w:shd w:val="clear" w:color="auto" w:fill="auto"/>
          </w:tcPr>
          <w:p>
            <w:pPr>
              <w:spacing w:after="0" w:line="240" w:lineRule="auto"/>
              <w:jc w:val="center"/>
              <w:rPr>
                <w:b/>
                <w:bCs/>
                <w:sz w:val="20"/>
                <w:szCs w:val="20"/>
                <w:lang w:val="en-US" w:eastAsia="id-ID"/>
              </w:rPr>
            </w:pPr>
            <w:r>
              <w:rPr>
                <w:b/>
                <w:bCs/>
                <w:sz w:val="20"/>
                <w:szCs w:val="20"/>
                <w:lang w:val="en-US" w:eastAsia="id-ID"/>
              </w:rPr>
              <w:t>Nama Objek</w:t>
            </w:r>
          </w:p>
        </w:tc>
        <w:tc>
          <w:tcPr>
            <w:tcW w:w="1131" w:type="dxa"/>
            <w:shd w:val="clear" w:color="auto" w:fill="auto"/>
          </w:tcPr>
          <w:p>
            <w:pPr>
              <w:spacing w:after="0" w:line="240" w:lineRule="auto"/>
              <w:jc w:val="center"/>
              <w:rPr>
                <w:b/>
                <w:bCs/>
                <w:sz w:val="20"/>
                <w:szCs w:val="20"/>
                <w:lang w:val="en-US" w:eastAsia="id-ID"/>
              </w:rPr>
            </w:pPr>
            <w:r>
              <w:rPr>
                <w:b/>
                <w:bCs/>
                <w:sz w:val="20"/>
                <w:szCs w:val="20"/>
                <w:lang w:val="en-US" w:eastAsia="id-ID"/>
              </w:rPr>
              <w:t>Tipe</w:t>
            </w:r>
          </w:p>
        </w:tc>
        <w:tc>
          <w:tcPr>
            <w:tcW w:w="4033" w:type="dxa"/>
            <w:shd w:val="clear" w:color="auto" w:fill="auto"/>
          </w:tcPr>
          <w:p>
            <w:pPr>
              <w:spacing w:after="0" w:line="240" w:lineRule="auto"/>
              <w:jc w:val="center"/>
              <w:rPr>
                <w:b/>
                <w:bCs/>
                <w:sz w:val="20"/>
                <w:szCs w:val="20"/>
                <w:lang w:val="en-US" w:eastAsia="id-ID"/>
              </w:rPr>
            </w:pPr>
            <w:r>
              <w:rPr>
                <w:b/>
                <w:bCs/>
                <w:sz w:val="20"/>
                <w:szCs w:val="20"/>
                <w:lang w:val="en-US" w:eastAsia="id-ID"/>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Nama Pengguna</w:t>
            </w:r>
          </w:p>
        </w:tc>
        <w:tc>
          <w:tcPr>
            <w:tcW w:w="1131" w:type="dxa"/>
          </w:tcPr>
          <w:p>
            <w:pPr>
              <w:spacing w:after="0" w:line="240" w:lineRule="auto"/>
              <w:rPr>
                <w:i/>
                <w:sz w:val="20"/>
                <w:szCs w:val="20"/>
                <w:lang w:val="id-ID" w:eastAsia="id-ID"/>
              </w:rPr>
            </w:pPr>
            <w:r>
              <w:rPr>
                <w:i/>
                <w:sz w:val="20"/>
                <w:szCs w:val="20"/>
                <w:lang w:val="en-US" w:eastAsia="id-ID"/>
              </w:rPr>
              <w:t>Text</w:t>
            </w:r>
          </w:p>
        </w:tc>
        <w:tc>
          <w:tcPr>
            <w:tcW w:w="4033" w:type="dxa"/>
          </w:tcPr>
          <w:p>
            <w:pPr>
              <w:spacing w:after="0" w:line="240" w:lineRule="auto"/>
              <w:rPr>
                <w:i/>
                <w:iCs/>
                <w:sz w:val="20"/>
                <w:szCs w:val="20"/>
                <w:lang w:val="id-ID" w:eastAsia="id-ID"/>
              </w:rPr>
            </w:pPr>
            <w:r>
              <w:rPr>
                <w:sz w:val="20"/>
                <w:szCs w:val="20"/>
                <w:lang w:val="id-ID" w:eastAsia="id-ID"/>
              </w:rPr>
              <w:t>Nama dari pengguna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i/>
                <w:iCs/>
                <w:sz w:val="20"/>
                <w:szCs w:val="20"/>
                <w:lang w:val="id-ID" w:eastAsia="id-ID"/>
              </w:rPr>
              <w:t>Dashboard</w:t>
            </w:r>
          </w:p>
        </w:tc>
        <w:tc>
          <w:tcPr>
            <w:tcW w:w="1131" w:type="dxa"/>
          </w:tcPr>
          <w:p>
            <w:pPr>
              <w:spacing w:after="0" w:line="240" w:lineRule="auto"/>
              <w:rPr>
                <w:i/>
                <w:sz w:val="20"/>
                <w:szCs w:val="20"/>
                <w:lang w:val="en-US" w:eastAsia="id-ID"/>
              </w:rPr>
            </w:pPr>
            <w:r>
              <w:rPr>
                <w:i/>
                <w:sz w:val="20"/>
                <w:szCs w:val="20"/>
                <w:lang w:val="id-ID" w:eastAsia="id-ID"/>
              </w:rPr>
              <w:t>Navbar</w:t>
            </w:r>
            <w:r>
              <w:rPr>
                <w:i/>
                <w:sz w:val="20"/>
                <w:szCs w:val="20"/>
                <w:lang w:val="en-US" w:eastAsia="id-ID"/>
              </w:rPr>
              <w:t xml:space="preserve"> </w:t>
            </w:r>
          </w:p>
        </w:tc>
        <w:tc>
          <w:tcPr>
            <w:tcW w:w="4033" w:type="dxa"/>
          </w:tcPr>
          <w:p>
            <w:pPr>
              <w:spacing w:after="0" w:line="240" w:lineRule="auto"/>
              <w:rPr>
                <w:sz w:val="20"/>
                <w:szCs w:val="20"/>
                <w:lang w:val="id-ID" w:eastAsia="id-ID"/>
              </w:rPr>
            </w:pPr>
            <w:r>
              <w:rPr>
                <w:color w:val="000000"/>
                <w:sz w:val="20"/>
                <w:szCs w:val="24"/>
                <w:lang w:val="id-ID" w:eastAsia="id-ID"/>
              </w:rPr>
              <w:t>u</w:t>
            </w:r>
            <w:r>
              <w:rPr>
                <w:color w:val="000000"/>
                <w:sz w:val="20"/>
                <w:szCs w:val="24"/>
                <w:lang w:eastAsia="id-ID"/>
              </w:rPr>
              <w:t xml:space="preserve">ntuk mengarahkan ke halaman </w:t>
            </w:r>
            <w:r>
              <w:rPr>
                <w:i/>
                <w:iCs/>
                <w:color w:val="000000"/>
                <w:sz w:val="20"/>
                <w:szCs w:val="24"/>
                <w:lang w:val="id-ID"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Bengkel</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bengkel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Suku Cadang</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rFonts w:cs="Calibri"/>
                <w:color w:val="000000"/>
                <w:sz w:val="20"/>
                <w:szCs w:val="24"/>
                <w:lang w:val="en-US"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Daftar Suku Cadang</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daftar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Laporan Stok Rendah</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laporan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Pembelian Suku Cadang</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Jasa</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Mekanik</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i/>
                <w:iCs/>
                <w:color w:val="000000"/>
                <w:sz w:val="20"/>
                <w:szCs w:val="24"/>
                <w:lang w:val="id-ID"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Logout</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color w:val="000000"/>
                <w:sz w:val="20"/>
                <w:szCs w:val="24"/>
                <w:lang w:val="id-ID" w:eastAsia="id-ID"/>
              </w:rPr>
            </w:pPr>
            <w:r>
              <w:rPr>
                <w:color w:val="000000"/>
                <w:sz w:val="20"/>
                <w:szCs w:val="24"/>
                <w:lang w:val="id-ID" w:eastAsia="id-ID"/>
              </w:rPr>
              <w:t xml:space="preserve">untuk </w:t>
            </w:r>
            <w:r>
              <w:rPr>
                <w:color w:val="000000"/>
                <w:sz w:val="20"/>
                <w:szCs w:val="24"/>
                <w:lang w:eastAsia="id-ID"/>
              </w:rPr>
              <w:t xml:space="preserve">mengarahkan </w:t>
            </w:r>
            <w:r>
              <w:rPr>
                <w:color w:val="000000"/>
                <w:sz w:val="20"/>
                <w:szCs w:val="24"/>
                <w:lang w:val="id-ID" w:eastAsia="id-ID"/>
              </w:rPr>
              <w:t>pengguna</w:t>
            </w:r>
            <w:r>
              <w:rPr>
                <w:color w:val="000000"/>
                <w:sz w:val="20"/>
                <w:szCs w:val="24"/>
                <w:lang w:eastAsia="id-ID"/>
              </w:rPr>
              <w:t xml:space="preserve"> keluar dari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Tabel Suku Cadang Rendah</w:t>
            </w:r>
          </w:p>
        </w:tc>
        <w:tc>
          <w:tcPr>
            <w:tcW w:w="1131" w:type="dxa"/>
          </w:tcPr>
          <w:p>
            <w:pPr>
              <w:spacing w:after="0" w:line="240" w:lineRule="auto"/>
              <w:rPr>
                <w:i/>
                <w:sz w:val="20"/>
                <w:szCs w:val="20"/>
                <w:lang w:val="id-ID" w:eastAsia="id-ID"/>
              </w:rPr>
            </w:pPr>
            <w:r>
              <w:rPr>
                <w:i/>
                <w:sz w:val="20"/>
                <w:szCs w:val="20"/>
                <w:lang w:val="id-ID" w:eastAsia="id-ID"/>
              </w:rPr>
              <w:t>Table</w:t>
            </w:r>
          </w:p>
        </w:tc>
        <w:tc>
          <w:tcPr>
            <w:tcW w:w="4033" w:type="dxa"/>
          </w:tcPr>
          <w:p>
            <w:pPr>
              <w:spacing w:after="0" w:line="240" w:lineRule="auto"/>
              <w:rPr>
                <w:color w:val="000000"/>
                <w:sz w:val="20"/>
                <w:szCs w:val="24"/>
                <w:lang w:val="id-ID" w:eastAsia="id-ID"/>
              </w:rPr>
            </w:pPr>
            <w:r>
              <w:rPr>
                <w:color w:val="000000"/>
                <w:sz w:val="20"/>
                <w:szCs w:val="24"/>
                <w:lang w:val="id-ID" w:eastAsia="id-ID"/>
              </w:rPr>
              <w:t>untuk menampilkan tabel suku cadang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8"/>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Proses</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color w:val="000000"/>
                <w:sz w:val="20"/>
                <w:szCs w:val="24"/>
                <w:lang w:val="id-ID" w:eastAsia="id-ID"/>
              </w:rPr>
            </w:pPr>
            <w:r>
              <w:rPr>
                <w:color w:val="000000"/>
                <w:sz w:val="20"/>
                <w:szCs w:val="24"/>
                <w:lang w:val="id-ID" w:eastAsia="id-ID"/>
              </w:rPr>
              <w:t>Untuk melalukan mengubah status suku cadang rendah</w:t>
            </w:r>
          </w:p>
        </w:tc>
      </w:tr>
    </w:tbl>
    <w:p>
      <w:pPr>
        <w:pStyle w:val="6"/>
        <w:ind w:left="0" w:firstLine="5"/>
        <w:rPr>
          <w:i w:val="0"/>
        </w:rPr>
      </w:pPr>
      <w:r>
        <w:rPr>
          <w:i w:val="0"/>
        </w:rPr>
        <w:t xml:space="preserve">Perancangan Antarmuka Pembelian Suku Cadang  </w:t>
      </w:r>
    </w:p>
    <w:p>
      <w:pPr>
        <w:ind w:firstLine="545"/>
        <w:rPr>
          <w:lang w:val="id-ID"/>
        </w:rPr>
      </w:pPr>
      <w:r>
        <w:t xml:space="preserve">Perancangan antarmuka </w:t>
      </w:r>
      <w:r>
        <w:rPr>
          <w:iCs/>
        </w:rPr>
        <w:t xml:space="preserve">Laporan Pembelian </w:t>
      </w:r>
      <w:r>
        <w:rPr>
          <w:rFonts w:cs="Calibri"/>
          <w:color w:val="000000"/>
          <w:szCs w:val="24"/>
          <w:shd w:val="clear" w:color="auto" w:fill="FFFFFF"/>
        </w:rPr>
        <w:t>suku cadang</w:t>
      </w:r>
      <w:r>
        <w:t xml:space="preserve"> dapat dilihat pada gambar </w:t>
      </w:r>
      <w:r>
        <w:rPr>
          <w:rFonts w:hint="default"/>
          <w:lang w:val="id-ID"/>
        </w:rPr>
        <w:t>4</w:t>
      </w:r>
      <w:r>
        <w:t>.1</w:t>
      </w:r>
      <w:r>
        <w:rPr>
          <w:lang w:val="id-ID"/>
        </w:rPr>
        <w:t>0</w:t>
      </w:r>
      <w:r>
        <w:t>.</w:t>
      </w:r>
    </w:p>
    <w:p>
      <w:pPr>
        <w:keepNext/>
        <w:jc w:val="center"/>
      </w:pPr>
      <w:r>
        <w:drawing>
          <wp:inline distT="0" distB="0" distL="0" distR="0">
            <wp:extent cx="4624070" cy="2621280"/>
            <wp:effectExtent l="0" t="0" r="508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8"/>
                    <a:stretch>
                      <a:fillRect/>
                    </a:stretch>
                  </pic:blipFill>
                  <pic:spPr>
                    <a:xfrm>
                      <a:off x="0" y="0"/>
                      <a:ext cx="4634033" cy="2626750"/>
                    </a:xfrm>
                    <a:prstGeom prst="rect">
                      <a:avLst/>
                    </a:prstGeom>
                  </pic:spPr>
                </pic:pic>
              </a:graphicData>
            </a:graphic>
          </wp:inline>
        </w:drawing>
      </w:r>
    </w:p>
    <w:p>
      <w:pPr>
        <w:pStyle w:val="21"/>
      </w:pPr>
      <w:r>
        <w:t xml:space="preserve">Gambar </w:t>
      </w:r>
      <w:r>
        <w:rPr>
          <w:rFonts w:hint="default"/>
          <w:lang w:val="id-ID"/>
        </w:rPr>
        <w:t>4</w:t>
      </w:r>
      <w:r>
        <w:t>.</w:t>
      </w:r>
      <w:r>
        <w:fldChar w:fldCharType="begin"/>
      </w:r>
      <w:r>
        <w:instrText xml:space="preserve"> SEQ Gambar \* ARABIC \s 1 </w:instrText>
      </w:r>
      <w:r>
        <w:fldChar w:fldCharType="separate"/>
      </w:r>
      <w:r>
        <w:t>10</w:t>
      </w:r>
      <w:r>
        <w:fldChar w:fldCharType="end"/>
      </w:r>
      <w:bookmarkStart w:id="187" w:name="_Toc27066"/>
      <w:r>
        <w:t xml:space="preserve"> Perancangan Antarmuka Pembelian Suku Cadang</w:t>
      </w:r>
      <w:bookmarkEnd w:id="187"/>
    </w:p>
    <w:p>
      <w:pPr>
        <w:pStyle w:val="3"/>
        <w:jc w:val="center"/>
      </w:pPr>
      <w:r>
        <w:drawing>
          <wp:inline distT="0" distB="0" distL="0" distR="0">
            <wp:extent cx="4703445" cy="268986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a:stretch>
                      <a:fillRect/>
                    </a:stretch>
                  </pic:blipFill>
                  <pic:spPr>
                    <a:xfrm>
                      <a:off x="0" y="0"/>
                      <a:ext cx="4716025" cy="2696994"/>
                    </a:xfrm>
                    <a:prstGeom prst="rect">
                      <a:avLst/>
                    </a:prstGeom>
                  </pic:spPr>
                </pic:pic>
              </a:graphicData>
            </a:graphic>
          </wp:inline>
        </w:drawing>
      </w:r>
    </w:p>
    <w:p>
      <w:pPr>
        <w:pStyle w:val="21"/>
      </w:pPr>
      <w:r>
        <w:t xml:space="preserve">Gambar </w:t>
      </w:r>
      <w:r>
        <w:rPr>
          <w:rFonts w:hint="default"/>
          <w:lang w:val="id-ID"/>
        </w:rPr>
        <w:t>4</w:t>
      </w:r>
      <w:r>
        <w:t>.</w:t>
      </w:r>
      <w:r>
        <w:fldChar w:fldCharType="begin"/>
      </w:r>
      <w:r>
        <w:instrText xml:space="preserve"> SEQ Gambar \* ARABIC \s 1 </w:instrText>
      </w:r>
      <w:r>
        <w:fldChar w:fldCharType="separate"/>
      </w:r>
      <w:r>
        <w:t>11</w:t>
      </w:r>
      <w:r>
        <w:fldChar w:fldCharType="end"/>
      </w:r>
      <w:bookmarkStart w:id="188" w:name="_Toc17048"/>
      <w:r>
        <w:t xml:space="preserve"> Perancangan Antarmuka Pembelian Suku Cadang</w:t>
      </w:r>
      <w:bookmarkEnd w:id="188"/>
    </w:p>
    <w:p>
      <w:pPr>
        <w:rPr>
          <w:rFonts w:cs="Arial"/>
          <w:b/>
          <w:bCs/>
          <w:sz w:val="24"/>
          <w:szCs w:val="20"/>
          <w:lang w:val="id-ID"/>
        </w:rPr>
      </w:pPr>
      <w:r>
        <w:br w:type="page"/>
      </w:r>
    </w:p>
    <w:p>
      <w:pPr>
        <w:pStyle w:val="21"/>
      </w:pPr>
      <w:r>
        <w:t xml:space="preserve">Tabel </w:t>
      </w:r>
      <w:r>
        <w:rPr>
          <w:rFonts w:hint="default"/>
          <w:lang w:val="id-ID"/>
        </w:rPr>
        <w:t>4</w:t>
      </w:r>
      <w:r>
        <w:t>.</w:t>
      </w:r>
      <w:r>
        <w:fldChar w:fldCharType="begin"/>
      </w:r>
      <w:r>
        <w:instrText xml:space="preserve"> SEQ Tabel \* ARABIC \s 1 </w:instrText>
      </w:r>
      <w:r>
        <w:fldChar w:fldCharType="separate"/>
      </w:r>
      <w:r>
        <w:t>7</w:t>
      </w:r>
      <w:r>
        <w:fldChar w:fldCharType="end"/>
      </w:r>
      <w:bookmarkStart w:id="189" w:name="_Toc7599"/>
      <w:r>
        <w:rPr>
          <w:lang w:val="en-US"/>
        </w:rPr>
        <w:t xml:space="preserve"> Uraian rancangan antarmuka halaman </w:t>
      </w:r>
      <w:r>
        <w:t>Pembelian Barang</w:t>
      </w:r>
      <w:bookmarkEnd w:id="18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5"/>
        <w:gridCol w:w="2198"/>
        <w:gridCol w:w="1131"/>
        <w:gridCol w:w="40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shd w:val="clear" w:color="auto" w:fill="auto"/>
          </w:tcPr>
          <w:p>
            <w:pPr>
              <w:spacing w:after="0" w:line="240" w:lineRule="auto"/>
              <w:jc w:val="center"/>
              <w:rPr>
                <w:b/>
                <w:bCs/>
                <w:sz w:val="20"/>
                <w:szCs w:val="20"/>
                <w:lang w:val="en-US" w:eastAsia="id-ID"/>
              </w:rPr>
            </w:pPr>
            <w:r>
              <w:rPr>
                <w:b/>
                <w:bCs/>
                <w:sz w:val="20"/>
                <w:szCs w:val="20"/>
                <w:lang w:val="en-US" w:eastAsia="id-ID"/>
              </w:rPr>
              <w:t>No.</w:t>
            </w:r>
          </w:p>
        </w:tc>
        <w:tc>
          <w:tcPr>
            <w:tcW w:w="2198" w:type="dxa"/>
            <w:shd w:val="clear" w:color="auto" w:fill="auto"/>
          </w:tcPr>
          <w:p>
            <w:pPr>
              <w:spacing w:after="0" w:line="240" w:lineRule="auto"/>
              <w:jc w:val="center"/>
              <w:rPr>
                <w:b/>
                <w:bCs/>
                <w:sz w:val="20"/>
                <w:szCs w:val="20"/>
                <w:lang w:val="en-US" w:eastAsia="id-ID"/>
              </w:rPr>
            </w:pPr>
            <w:r>
              <w:rPr>
                <w:b/>
                <w:bCs/>
                <w:sz w:val="20"/>
                <w:szCs w:val="20"/>
                <w:lang w:val="en-US" w:eastAsia="id-ID"/>
              </w:rPr>
              <w:t>Nama Objek</w:t>
            </w:r>
          </w:p>
        </w:tc>
        <w:tc>
          <w:tcPr>
            <w:tcW w:w="1131" w:type="dxa"/>
            <w:shd w:val="clear" w:color="auto" w:fill="auto"/>
          </w:tcPr>
          <w:p>
            <w:pPr>
              <w:spacing w:after="0" w:line="240" w:lineRule="auto"/>
              <w:jc w:val="center"/>
              <w:rPr>
                <w:b/>
                <w:bCs/>
                <w:sz w:val="20"/>
                <w:szCs w:val="20"/>
                <w:lang w:val="en-US" w:eastAsia="id-ID"/>
              </w:rPr>
            </w:pPr>
            <w:r>
              <w:rPr>
                <w:b/>
                <w:bCs/>
                <w:sz w:val="20"/>
                <w:szCs w:val="20"/>
                <w:lang w:val="en-US" w:eastAsia="id-ID"/>
              </w:rPr>
              <w:t>Tipe</w:t>
            </w:r>
          </w:p>
        </w:tc>
        <w:tc>
          <w:tcPr>
            <w:tcW w:w="4033" w:type="dxa"/>
            <w:shd w:val="clear" w:color="auto" w:fill="auto"/>
          </w:tcPr>
          <w:p>
            <w:pPr>
              <w:spacing w:after="0" w:line="240" w:lineRule="auto"/>
              <w:jc w:val="center"/>
              <w:rPr>
                <w:b/>
                <w:bCs/>
                <w:sz w:val="20"/>
                <w:szCs w:val="20"/>
                <w:lang w:val="en-US" w:eastAsia="id-ID"/>
              </w:rPr>
            </w:pPr>
            <w:r>
              <w:rPr>
                <w:b/>
                <w:bCs/>
                <w:sz w:val="20"/>
                <w:szCs w:val="20"/>
                <w:lang w:val="en-US" w:eastAsia="id-ID"/>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Nama Pengguna</w:t>
            </w:r>
          </w:p>
        </w:tc>
        <w:tc>
          <w:tcPr>
            <w:tcW w:w="1131" w:type="dxa"/>
          </w:tcPr>
          <w:p>
            <w:pPr>
              <w:spacing w:after="0" w:line="240" w:lineRule="auto"/>
              <w:rPr>
                <w:i/>
                <w:sz w:val="20"/>
                <w:szCs w:val="20"/>
                <w:lang w:val="id-ID" w:eastAsia="id-ID"/>
              </w:rPr>
            </w:pPr>
            <w:r>
              <w:rPr>
                <w:i/>
                <w:sz w:val="20"/>
                <w:szCs w:val="20"/>
                <w:lang w:val="en-US" w:eastAsia="id-ID"/>
              </w:rPr>
              <w:t>Text</w:t>
            </w:r>
          </w:p>
        </w:tc>
        <w:tc>
          <w:tcPr>
            <w:tcW w:w="4033" w:type="dxa"/>
          </w:tcPr>
          <w:p>
            <w:pPr>
              <w:spacing w:after="0" w:line="240" w:lineRule="auto"/>
              <w:rPr>
                <w:i/>
                <w:iCs/>
                <w:sz w:val="20"/>
                <w:szCs w:val="20"/>
                <w:lang w:val="id-ID" w:eastAsia="id-ID"/>
              </w:rPr>
            </w:pPr>
            <w:r>
              <w:rPr>
                <w:sz w:val="20"/>
                <w:szCs w:val="20"/>
                <w:lang w:val="id-ID" w:eastAsia="id-ID"/>
              </w:rPr>
              <w:t>Nama dari pengguna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i/>
                <w:iCs/>
                <w:sz w:val="20"/>
                <w:szCs w:val="20"/>
                <w:lang w:val="id-ID" w:eastAsia="id-ID"/>
              </w:rPr>
              <w:t>Dashboard</w:t>
            </w:r>
          </w:p>
        </w:tc>
        <w:tc>
          <w:tcPr>
            <w:tcW w:w="1131" w:type="dxa"/>
          </w:tcPr>
          <w:p>
            <w:pPr>
              <w:spacing w:after="0" w:line="240" w:lineRule="auto"/>
              <w:rPr>
                <w:i/>
                <w:sz w:val="20"/>
                <w:szCs w:val="20"/>
                <w:lang w:val="en-US" w:eastAsia="id-ID"/>
              </w:rPr>
            </w:pPr>
            <w:r>
              <w:rPr>
                <w:i/>
                <w:sz w:val="20"/>
                <w:szCs w:val="20"/>
                <w:lang w:val="id-ID" w:eastAsia="id-ID"/>
              </w:rPr>
              <w:t>Navbar</w:t>
            </w:r>
            <w:r>
              <w:rPr>
                <w:i/>
                <w:sz w:val="20"/>
                <w:szCs w:val="20"/>
                <w:lang w:val="en-US" w:eastAsia="id-ID"/>
              </w:rPr>
              <w:t xml:space="preserve"> </w:t>
            </w:r>
          </w:p>
        </w:tc>
        <w:tc>
          <w:tcPr>
            <w:tcW w:w="4033" w:type="dxa"/>
          </w:tcPr>
          <w:p>
            <w:pPr>
              <w:spacing w:after="0" w:line="240" w:lineRule="auto"/>
              <w:rPr>
                <w:sz w:val="20"/>
                <w:szCs w:val="20"/>
                <w:lang w:val="id-ID" w:eastAsia="id-ID"/>
              </w:rPr>
            </w:pPr>
            <w:r>
              <w:rPr>
                <w:color w:val="000000"/>
                <w:sz w:val="20"/>
                <w:szCs w:val="24"/>
                <w:lang w:val="id-ID" w:eastAsia="id-ID"/>
              </w:rPr>
              <w:t>u</w:t>
            </w:r>
            <w:r>
              <w:rPr>
                <w:color w:val="000000"/>
                <w:sz w:val="20"/>
                <w:szCs w:val="24"/>
                <w:lang w:eastAsia="id-ID"/>
              </w:rPr>
              <w:t xml:space="preserve">ntuk mengarahkan ke halaman </w:t>
            </w:r>
            <w:r>
              <w:rPr>
                <w:i/>
                <w:iCs/>
                <w:color w:val="000000"/>
                <w:sz w:val="20"/>
                <w:szCs w:val="24"/>
                <w:lang w:val="id-ID" w:eastAsia="id-ID"/>
              </w:rPr>
              <w:t>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Bengkel</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bengkel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Suku Cadang</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rFonts w:cs="Calibri"/>
                <w:color w:val="000000"/>
                <w:sz w:val="20"/>
                <w:szCs w:val="24"/>
                <w:lang w:val="en-US"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Daftar Suku Cadang</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daftar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Laporan Stok Rendah</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laporan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Pembelian Suku Cadang</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Jasa</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color w:val="000000"/>
                <w:sz w:val="20"/>
                <w:szCs w:val="24"/>
                <w:lang w:val="id-ID"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Mekanik</w:t>
            </w:r>
          </w:p>
        </w:tc>
        <w:tc>
          <w:tcPr>
            <w:tcW w:w="1131" w:type="dxa"/>
          </w:tcPr>
          <w:p>
            <w:pPr>
              <w:spacing w:after="0" w:line="240" w:lineRule="auto"/>
              <w:rPr>
                <w:i/>
                <w:sz w:val="20"/>
                <w:szCs w:val="20"/>
                <w:lang w:val="id-ID" w:eastAsia="id-ID"/>
              </w:rPr>
            </w:pPr>
            <w:r>
              <w:rPr>
                <w:i/>
                <w:sz w:val="20"/>
                <w:szCs w:val="20"/>
                <w:lang w:val="id-ID" w:eastAsia="id-ID"/>
              </w:rPr>
              <w:t>Navbar</w:t>
            </w:r>
          </w:p>
        </w:tc>
        <w:tc>
          <w:tcPr>
            <w:tcW w:w="4033" w:type="dxa"/>
          </w:tcPr>
          <w:p>
            <w:pPr>
              <w:spacing w:after="0" w:line="240" w:lineRule="auto"/>
              <w:rPr>
                <w:color w:val="000000"/>
                <w:sz w:val="20"/>
                <w:szCs w:val="24"/>
                <w:lang w:val="id-ID" w:eastAsia="id-ID"/>
              </w:rPr>
            </w:pPr>
            <w:r>
              <w:rPr>
                <w:color w:val="000000"/>
                <w:sz w:val="20"/>
                <w:szCs w:val="24"/>
                <w:lang w:val="id-ID" w:eastAsia="id-ID"/>
              </w:rPr>
              <w:t>u</w:t>
            </w:r>
            <w:r>
              <w:rPr>
                <w:color w:val="000000"/>
                <w:sz w:val="20"/>
                <w:szCs w:val="24"/>
                <w:lang w:eastAsia="id-ID"/>
              </w:rPr>
              <w:t xml:space="preserve">ntuk mengarahkan ke halaman </w:t>
            </w:r>
            <w:r>
              <w:rPr>
                <w:i/>
                <w:iCs/>
                <w:color w:val="000000"/>
                <w:sz w:val="20"/>
                <w:szCs w:val="24"/>
                <w:lang w:val="id-ID"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Logout</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color w:val="000000"/>
                <w:sz w:val="20"/>
                <w:szCs w:val="24"/>
                <w:lang w:val="id-ID" w:eastAsia="id-ID"/>
              </w:rPr>
            </w:pPr>
            <w:r>
              <w:rPr>
                <w:color w:val="000000"/>
                <w:sz w:val="20"/>
                <w:szCs w:val="24"/>
                <w:lang w:val="id-ID" w:eastAsia="id-ID"/>
              </w:rPr>
              <w:t xml:space="preserve">untuk </w:t>
            </w:r>
            <w:r>
              <w:rPr>
                <w:color w:val="000000"/>
                <w:sz w:val="20"/>
                <w:szCs w:val="24"/>
                <w:lang w:eastAsia="id-ID"/>
              </w:rPr>
              <w:t xml:space="preserve">mengarahkan </w:t>
            </w:r>
            <w:r>
              <w:rPr>
                <w:color w:val="000000"/>
                <w:sz w:val="20"/>
                <w:szCs w:val="24"/>
                <w:lang w:val="id-ID" w:eastAsia="id-ID"/>
              </w:rPr>
              <w:t>pengguna</w:t>
            </w:r>
            <w:r>
              <w:rPr>
                <w:color w:val="000000"/>
                <w:sz w:val="20"/>
                <w:szCs w:val="24"/>
                <w:lang w:eastAsia="id-ID"/>
              </w:rPr>
              <w:t xml:space="preserve"> keluar dari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Tambah</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mengarahkan ke halaman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Tabel Pembelian Suku Cadang</w:t>
            </w:r>
          </w:p>
        </w:tc>
        <w:tc>
          <w:tcPr>
            <w:tcW w:w="1131" w:type="dxa"/>
          </w:tcPr>
          <w:p>
            <w:pPr>
              <w:spacing w:after="0" w:line="240" w:lineRule="auto"/>
              <w:rPr>
                <w:i/>
                <w:sz w:val="20"/>
                <w:szCs w:val="20"/>
                <w:lang w:val="id-ID" w:eastAsia="id-ID"/>
              </w:rPr>
            </w:pPr>
            <w:r>
              <w:rPr>
                <w:i/>
                <w:sz w:val="20"/>
                <w:szCs w:val="20"/>
                <w:lang w:val="id-ID" w:eastAsia="id-ID"/>
              </w:rPr>
              <w:t>Table</w:t>
            </w:r>
          </w:p>
        </w:tc>
        <w:tc>
          <w:tcPr>
            <w:tcW w:w="4033" w:type="dxa"/>
          </w:tcPr>
          <w:p>
            <w:pPr>
              <w:spacing w:after="0" w:line="240" w:lineRule="auto"/>
              <w:rPr>
                <w:color w:val="000000"/>
                <w:sz w:val="20"/>
                <w:szCs w:val="24"/>
                <w:lang w:val="id-ID" w:eastAsia="id-ID"/>
              </w:rPr>
            </w:pPr>
            <w:r>
              <w:rPr>
                <w:color w:val="000000"/>
                <w:sz w:val="20"/>
                <w:szCs w:val="24"/>
                <w:lang w:val="id-ID" w:eastAsia="id-ID"/>
              </w:rPr>
              <w:t>untuk melakukan mengubah status suku cadang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Tanggal Pembelian</w:t>
            </w:r>
          </w:p>
        </w:tc>
        <w:tc>
          <w:tcPr>
            <w:tcW w:w="1131" w:type="dxa"/>
          </w:tcPr>
          <w:p>
            <w:pPr>
              <w:spacing w:after="0" w:line="240" w:lineRule="auto"/>
              <w:rPr>
                <w:i/>
                <w:sz w:val="20"/>
                <w:szCs w:val="20"/>
                <w:lang w:val="id-ID" w:eastAsia="id-ID"/>
              </w:rPr>
            </w:pPr>
            <w:r>
              <w:rPr>
                <w:i/>
                <w:sz w:val="20"/>
                <w:szCs w:val="20"/>
                <w:lang w:val="id-ID" w:eastAsia="id-ID"/>
              </w:rPr>
              <w:t>Date</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mengisi tanggal pembelian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Nama Suku Cadang</w:t>
            </w:r>
          </w:p>
        </w:tc>
        <w:tc>
          <w:tcPr>
            <w:tcW w:w="1131" w:type="dxa"/>
          </w:tcPr>
          <w:p>
            <w:pPr>
              <w:spacing w:after="0" w:line="240" w:lineRule="auto"/>
              <w:rPr>
                <w:i/>
                <w:sz w:val="20"/>
                <w:szCs w:val="20"/>
                <w:lang w:val="id-ID" w:eastAsia="id-ID"/>
              </w:rPr>
            </w:pPr>
            <w:r>
              <w:rPr>
                <w:i/>
                <w:sz w:val="20"/>
                <w:szCs w:val="20"/>
                <w:lang w:val="id-ID" w:eastAsia="id-ID"/>
              </w:rPr>
              <w:t>Textfield</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mengisi nama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Kategori</w:t>
            </w:r>
          </w:p>
        </w:tc>
        <w:tc>
          <w:tcPr>
            <w:tcW w:w="1131" w:type="dxa"/>
          </w:tcPr>
          <w:p>
            <w:pPr>
              <w:spacing w:after="0" w:line="240" w:lineRule="auto"/>
              <w:rPr>
                <w:i/>
                <w:sz w:val="20"/>
                <w:szCs w:val="20"/>
                <w:lang w:val="id-ID" w:eastAsia="id-ID"/>
              </w:rPr>
            </w:pPr>
            <w:r>
              <w:rPr>
                <w:i/>
                <w:sz w:val="20"/>
                <w:szCs w:val="20"/>
                <w:lang w:val="id-ID" w:eastAsia="id-ID"/>
              </w:rPr>
              <w:t>Textfield</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mengisi kategori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Supplier</w:t>
            </w:r>
          </w:p>
        </w:tc>
        <w:tc>
          <w:tcPr>
            <w:tcW w:w="1131" w:type="dxa"/>
          </w:tcPr>
          <w:p>
            <w:pPr>
              <w:spacing w:after="0" w:line="240" w:lineRule="auto"/>
              <w:rPr>
                <w:i/>
                <w:sz w:val="20"/>
                <w:szCs w:val="20"/>
                <w:lang w:val="id-ID" w:eastAsia="id-ID"/>
              </w:rPr>
            </w:pPr>
            <w:r>
              <w:rPr>
                <w:i/>
                <w:sz w:val="20"/>
                <w:szCs w:val="20"/>
                <w:lang w:val="id-ID" w:eastAsia="id-ID"/>
              </w:rPr>
              <w:t>Textfield</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mengisi nama supplier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Jumlah</w:t>
            </w:r>
          </w:p>
        </w:tc>
        <w:tc>
          <w:tcPr>
            <w:tcW w:w="1131" w:type="dxa"/>
          </w:tcPr>
          <w:p>
            <w:pPr>
              <w:spacing w:after="0" w:line="240" w:lineRule="auto"/>
              <w:rPr>
                <w:i/>
                <w:sz w:val="20"/>
                <w:szCs w:val="20"/>
                <w:lang w:val="id-ID" w:eastAsia="id-ID"/>
              </w:rPr>
            </w:pPr>
            <w:r>
              <w:rPr>
                <w:i/>
                <w:sz w:val="20"/>
                <w:szCs w:val="20"/>
                <w:lang w:val="id-ID" w:eastAsia="id-ID"/>
              </w:rPr>
              <w:t>Texfield</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mengisi jumlah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Satuan</w:t>
            </w:r>
          </w:p>
        </w:tc>
        <w:tc>
          <w:tcPr>
            <w:tcW w:w="1131" w:type="dxa"/>
          </w:tcPr>
          <w:p>
            <w:pPr>
              <w:spacing w:after="0" w:line="240" w:lineRule="auto"/>
              <w:rPr>
                <w:i/>
                <w:sz w:val="20"/>
                <w:szCs w:val="20"/>
                <w:lang w:val="id-ID" w:eastAsia="id-ID"/>
              </w:rPr>
            </w:pPr>
            <w:r>
              <w:rPr>
                <w:i/>
                <w:sz w:val="20"/>
                <w:szCs w:val="20"/>
                <w:lang w:val="id-ID" w:eastAsia="id-ID"/>
              </w:rPr>
              <w:t>Dropdown</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mengisi satuan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Harga Beli</w:t>
            </w:r>
          </w:p>
        </w:tc>
        <w:tc>
          <w:tcPr>
            <w:tcW w:w="1131" w:type="dxa"/>
          </w:tcPr>
          <w:p>
            <w:pPr>
              <w:spacing w:after="0" w:line="240" w:lineRule="auto"/>
              <w:rPr>
                <w:i/>
                <w:sz w:val="20"/>
                <w:szCs w:val="20"/>
                <w:lang w:val="id-ID" w:eastAsia="id-ID"/>
              </w:rPr>
            </w:pPr>
            <w:r>
              <w:rPr>
                <w:i/>
                <w:sz w:val="20"/>
                <w:szCs w:val="20"/>
                <w:lang w:val="id-ID" w:eastAsia="id-ID"/>
              </w:rPr>
              <w:t>Texfield</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mengisi harga beli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Harga Jual</w:t>
            </w:r>
          </w:p>
        </w:tc>
        <w:tc>
          <w:tcPr>
            <w:tcW w:w="1131" w:type="dxa"/>
          </w:tcPr>
          <w:p>
            <w:pPr>
              <w:spacing w:after="0" w:line="240" w:lineRule="auto"/>
              <w:rPr>
                <w:i/>
                <w:sz w:val="20"/>
                <w:szCs w:val="20"/>
                <w:lang w:val="id-ID" w:eastAsia="id-ID"/>
              </w:rPr>
            </w:pPr>
            <w:r>
              <w:rPr>
                <w:i/>
                <w:sz w:val="20"/>
                <w:szCs w:val="20"/>
                <w:lang w:val="id-ID" w:eastAsia="id-ID"/>
              </w:rPr>
              <w:t>Texfield</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mengisi harga jual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Foto Suku Cadang</w:t>
            </w:r>
          </w:p>
        </w:tc>
        <w:tc>
          <w:tcPr>
            <w:tcW w:w="1131" w:type="dxa"/>
          </w:tcPr>
          <w:p>
            <w:pPr>
              <w:spacing w:after="0" w:line="240" w:lineRule="auto"/>
              <w:rPr>
                <w:i/>
                <w:sz w:val="20"/>
                <w:szCs w:val="20"/>
                <w:lang w:val="id-ID" w:eastAsia="id-ID"/>
              </w:rPr>
            </w:pPr>
            <w:r>
              <w:rPr>
                <w:i/>
                <w:sz w:val="20"/>
                <w:szCs w:val="20"/>
                <w:lang w:val="id-ID" w:eastAsia="id-ID"/>
              </w:rPr>
              <w:t>File</w:t>
            </w:r>
          </w:p>
        </w:tc>
        <w:tc>
          <w:tcPr>
            <w:tcW w:w="4033" w:type="dxa"/>
          </w:tcPr>
          <w:p>
            <w:pPr>
              <w:spacing w:after="0" w:line="240" w:lineRule="auto"/>
              <w:rPr>
                <w:color w:val="000000"/>
                <w:sz w:val="20"/>
                <w:szCs w:val="24"/>
                <w:lang w:val="id-ID" w:eastAsia="id-ID"/>
              </w:rPr>
            </w:pPr>
            <w:r>
              <w:rPr>
                <w:color w:val="000000"/>
                <w:sz w:val="20"/>
                <w:szCs w:val="24"/>
                <w:lang w:val="id-ID" w:eastAsia="id-ID"/>
              </w:rPr>
              <w:t>untuk mengisi foto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Tombol +</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color w:val="000000"/>
                <w:sz w:val="20"/>
                <w:szCs w:val="24"/>
                <w:lang w:val="id-ID" w:eastAsia="id-ID"/>
              </w:rPr>
            </w:pPr>
            <w:r>
              <w:rPr>
                <w:color w:val="000000"/>
                <w:sz w:val="20"/>
                <w:szCs w:val="24"/>
                <w:lang w:val="id-ID" w:eastAsia="id-ID"/>
              </w:rPr>
              <w:t>untuk menambah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Tabel Suku Cadang Rendah</w:t>
            </w:r>
          </w:p>
        </w:tc>
        <w:tc>
          <w:tcPr>
            <w:tcW w:w="1131" w:type="dxa"/>
          </w:tcPr>
          <w:p>
            <w:pPr>
              <w:spacing w:after="0" w:line="240" w:lineRule="auto"/>
              <w:rPr>
                <w:i/>
                <w:sz w:val="20"/>
                <w:szCs w:val="20"/>
                <w:lang w:val="id-ID" w:eastAsia="id-ID"/>
              </w:rPr>
            </w:pPr>
            <w:r>
              <w:rPr>
                <w:i/>
                <w:sz w:val="20"/>
                <w:szCs w:val="20"/>
                <w:lang w:val="id-ID" w:eastAsia="id-ID"/>
              </w:rPr>
              <w:t>Table</w:t>
            </w:r>
          </w:p>
        </w:tc>
        <w:tc>
          <w:tcPr>
            <w:tcW w:w="4033" w:type="dxa"/>
          </w:tcPr>
          <w:p>
            <w:pPr>
              <w:spacing w:after="0" w:line="240" w:lineRule="auto"/>
              <w:rPr>
                <w:color w:val="000000"/>
                <w:sz w:val="20"/>
                <w:szCs w:val="24"/>
                <w:lang w:val="id-ID" w:eastAsia="id-ID"/>
              </w:rPr>
            </w:pPr>
            <w:r>
              <w:rPr>
                <w:color w:val="000000"/>
                <w:sz w:val="20"/>
                <w:szCs w:val="24"/>
                <w:lang w:val="id-ID" w:eastAsia="id-ID"/>
              </w:rPr>
              <w:t>untuk menampilkan tabel suku cadang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Tabel Pembelian Suku Cadang Rendah</w:t>
            </w:r>
          </w:p>
        </w:tc>
        <w:tc>
          <w:tcPr>
            <w:tcW w:w="1131" w:type="dxa"/>
          </w:tcPr>
          <w:p>
            <w:pPr>
              <w:spacing w:after="0" w:line="240" w:lineRule="auto"/>
              <w:rPr>
                <w:i/>
                <w:sz w:val="20"/>
                <w:szCs w:val="20"/>
                <w:lang w:val="id-ID" w:eastAsia="id-ID"/>
              </w:rPr>
            </w:pPr>
            <w:r>
              <w:rPr>
                <w:i/>
                <w:sz w:val="20"/>
                <w:szCs w:val="20"/>
                <w:lang w:val="id-ID" w:eastAsia="id-ID"/>
              </w:rPr>
              <w:t>Table</w:t>
            </w:r>
          </w:p>
        </w:tc>
        <w:tc>
          <w:tcPr>
            <w:tcW w:w="4033" w:type="dxa"/>
          </w:tcPr>
          <w:p>
            <w:pPr>
              <w:spacing w:after="0" w:line="240" w:lineRule="auto"/>
              <w:rPr>
                <w:color w:val="000000"/>
                <w:sz w:val="20"/>
                <w:szCs w:val="24"/>
                <w:lang w:val="id-ID" w:eastAsia="id-ID"/>
              </w:rPr>
            </w:pPr>
            <w:r>
              <w:rPr>
                <w:sz w:val="20"/>
                <w:szCs w:val="20"/>
                <w:lang w:val="id-ID" w:eastAsia="id-ID"/>
              </w:rPr>
              <w:t>untuk menampilkan daftar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Total Pembelian</w:t>
            </w:r>
          </w:p>
        </w:tc>
        <w:tc>
          <w:tcPr>
            <w:tcW w:w="1131" w:type="dxa"/>
          </w:tcPr>
          <w:p>
            <w:pPr>
              <w:spacing w:after="0" w:line="240" w:lineRule="auto"/>
              <w:rPr>
                <w:i/>
                <w:sz w:val="20"/>
                <w:szCs w:val="20"/>
                <w:lang w:val="id-ID" w:eastAsia="id-ID"/>
              </w:rPr>
            </w:pPr>
            <w:r>
              <w:rPr>
                <w:i/>
                <w:sz w:val="20"/>
                <w:szCs w:val="20"/>
                <w:lang w:val="id-ID" w:eastAsia="id-ID"/>
              </w:rPr>
              <w:t>Integer</w:t>
            </w:r>
          </w:p>
        </w:tc>
        <w:tc>
          <w:tcPr>
            <w:tcW w:w="4033" w:type="dxa"/>
          </w:tcPr>
          <w:p>
            <w:pPr>
              <w:spacing w:after="0" w:line="240" w:lineRule="auto"/>
              <w:rPr>
                <w:sz w:val="20"/>
                <w:szCs w:val="20"/>
                <w:lang w:val="id-ID" w:eastAsia="id-ID"/>
              </w:rPr>
            </w:pPr>
            <w:r>
              <w:rPr>
                <w:sz w:val="20"/>
                <w:szCs w:val="20"/>
                <w:lang w:val="id-ID" w:eastAsia="id-ID"/>
              </w:rPr>
              <w:t>untuk menampilkan harga total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Foto Nota Pembelian Suku Cadang</w:t>
            </w:r>
          </w:p>
        </w:tc>
        <w:tc>
          <w:tcPr>
            <w:tcW w:w="1131" w:type="dxa"/>
          </w:tcPr>
          <w:p>
            <w:pPr>
              <w:spacing w:after="0" w:line="240" w:lineRule="auto"/>
              <w:rPr>
                <w:i/>
                <w:sz w:val="20"/>
                <w:szCs w:val="20"/>
                <w:lang w:val="id-ID" w:eastAsia="id-ID"/>
              </w:rPr>
            </w:pPr>
            <w:r>
              <w:rPr>
                <w:i/>
                <w:sz w:val="20"/>
                <w:szCs w:val="20"/>
                <w:lang w:val="id-ID" w:eastAsia="id-ID"/>
              </w:rPr>
              <w:t>File</w:t>
            </w:r>
          </w:p>
        </w:tc>
        <w:tc>
          <w:tcPr>
            <w:tcW w:w="4033" w:type="dxa"/>
          </w:tcPr>
          <w:p>
            <w:pPr>
              <w:spacing w:after="0" w:line="240" w:lineRule="auto"/>
              <w:rPr>
                <w:sz w:val="20"/>
                <w:szCs w:val="20"/>
                <w:lang w:val="id-ID" w:eastAsia="id-ID"/>
              </w:rPr>
            </w:pPr>
            <w:r>
              <w:rPr>
                <w:sz w:val="20"/>
                <w:szCs w:val="20"/>
                <w:lang w:val="id-ID" w:eastAsia="id-ID"/>
              </w:rPr>
              <w:t>untuk mengisi foto nota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Submit</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sz w:val="20"/>
                <w:szCs w:val="20"/>
                <w:lang w:val="id-ID" w:eastAsia="id-ID"/>
              </w:rPr>
            </w:pPr>
            <w:r>
              <w:rPr>
                <w:sz w:val="20"/>
                <w:szCs w:val="20"/>
                <w:lang w:val="id-ID" w:eastAsia="id-ID"/>
              </w:rPr>
              <w:t>untuk menyimpan data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Delete</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sz w:val="20"/>
                <w:szCs w:val="20"/>
                <w:lang w:val="id-ID" w:eastAsia="id-ID"/>
              </w:rPr>
            </w:pPr>
            <w:r>
              <w:rPr>
                <w:sz w:val="20"/>
                <w:szCs w:val="20"/>
                <w:lang w:val="id-ID" w:eastAsia="id-ID"/>
              </w:rPr>
              <w:t xml:space="preserve">Untuk menghapus data pembelian suku cadang per </w:t>
            </w:r>
            <w:r>
              <w:rPr>
                <w:i/>
                <w:iCs/>
                <w:sz w:val="20"/>
                <w:szCs w:val="20"/>
                <w:lang w:val="id-ID" w:eastAsia="id-ID"/>
              </w:rPr>
              <w:t>item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 w:type="dxa"/>
          </w:tcPr>
          <w:p>
            <w:pPr>
              <w:numPr>
                <w:ilvl w:val="0"/>
                <w:numId w:val="49"/>
              </w:numPr>
              <w:spacing w:after="120" w:line="240" w:lineRule="auto"/>
              <w:jc w:val="center"/>
              <w:rPr>
                <w:sz w:val="20"/>
                <w:szCs w:val="20"/>
                <w:lang w:val="en-US" w:eastAsia="id-ID"/>
              </w:rPr>
            </w:pPr>
          </w:p>
        </w:tc>
        <w:tc>
          <w:tcPr>
            <w:tcW w:w="2198" w:type="dxa"/>
          </w:tcPr>
          <w:p>
            <w:pPr>
              <w:spacing w:after="0" w:line="240" w:lineRule="auto"/>
              <w:rPr>
                <w:sz w:val="20"/>
                <w:szCs w:val="20"/>
                <w:lang w:val="id-ID" w:eastAsia="id-ID"/>
              </w:rPr>
            </w:pPr>
            <w:r>
              <w:rPr>
                <w:sz w:val="20"/>
                <w:szCs w:val="20"/>
                <w:lang w:val="id-ID" w:eastAsia="id-ID"/>
              </w:rPr>
              <w:t>Delete</w:t>
            </w:r>
          </w:p>
        </w:tc>
        <w:tc>
          <w:tcPr>
            <w:tcW w:w="1131" w:type="dxa"/>
          </w:tcPr>
          <w:p>
            <w:pPr>
              <w:spacing w:after="0" w:line="240" w:lineRule="auto"/>
              <w:rPr>
                <w:i/>
                <w:sz w:val="20"/>
                <w:szCs w:val="20"/>
                <w:lang w:val="id-ID" w:eastAsia="id-ID"/>
              </w:rPr>
            </w:pPr>
            <w:r>
              <w:rPr>
                <w:i/>
                <w:sz w:val="20"/>
                <w:szCs w:val="20"/>
                <w:lang w:val="id-ID" w:eastAsia="id-ID"/>
              </w:rPr>
              <w:t>Button</w:t>
            </w:r>
          </w:p>
        </w:tc>
        <w:tc>
          <w:tcPr>
            <w:tcW w:w="4033" w:type="dxa"/>
          </w:tcPr>
          <w:p>
            <w:pPr>
              <w:spacing w:after="0" w:line="240" w:lineRule="auto"/>
              <w:rPr>
                <w:sz w:val="20"/>
                <w:szCs w:val="20"/>
                <w:lang w:val="id-ID" w:eastAsia="id-ID"/>
              </w:rPr>
            </w:pPr>
            <w:r>
              <w:rPr>
                <w:sz w:val="20"/>
                <w:szCs w:val="20"/>
                <w:lang w:val="id-ID" w:eastAsia="id-ID"/>
              </w:rPr>
              <w:t>Untuk menghapus seluruh data pembelian suku cadang</w:t>
            </w:r>
          </w:p>
        </w:tc>
      </w:tr>
    </w:tbl>
    <w:p>
      <w:pPr>
        <w:pStyle w:val="4"/>
      </w:pPr>
      <w:bookmarkStart w:id="190" w:name="_Toc6533"/>
      <w:r>
        <w:t>Implementasi Sistem</w:t>
      </w:r>
      <w:bookmarkEnd w:id="190"/>
      <w:r>
        <w:t xml:space="preserve"> </w:t>
      </w:r>
    </w:p>
    <w:p>
      <w:pPr>
        <w:ind w:firstLine="450"/>
        <w:jc w:val="both"/>
        <w:rPr>
          <w:lang w:val="id-ID"/>
        </w:rPr>
      </w:pPr>
      <w:r>
        <w:rPr>
          <w:lang w:val="id-ID"/>
        </w:rPr>
        <w:t>I</w:t>
      </w:r>
      <w:r>
        <w:t>mplementasi sistem ini dilakukan setelah perancangan selesai dilakukan.</w:t>
      </w:r>
      <w:r>
        <w:rPr>
          <w:lang w:val="id-ID"/>
        </w:rPr>
        <w:t xml:space="preserve"> </w:t>
      </w:r>
      <w:r>
        <w:t>Semua hal yang sudah dirancang akan diimplementasikan untuk membuat sebuah</w:t>
      </w:r>
      <w:r>
        <w:rPr>
          <w:lang w:val="id-ID"/>
        </w:rPr>
        <w:t xml:space="preserve"> </w:t>
      </w:r>
      <w:r>
        <w:t>sistem yang utuh. Implementasi tersebut diantaranya implementasi kode</w:t>
      </w:r>
      <w:r>
        <w:rPr>
          <w:lang w:val="id-ID"/>
        </w:rPr>
        <w:t xml:space="preserve"> </w:t>
      </w:r>
      <w:r>
        <w:t xml:space="preserve">program, </w:t>
      </w:r>
      <w:r>
        <w:rPr>
          <w:lang w:val="id-ID"/>
        </w:rPr>
        <w:t xml:space="preserve">dengan menggunakan </w:t>
      </w:r>
      <w:r>
        <w:rPr>
          <w:i/>
          <w:iCs/>
          <w:lang w:val="id-ID"/>
        </w:rPr>
        <w:t>framework laravel</w:t>
      </w:r>
      <w:r>
        <w:rPr>
          <w:lang w:val="id-ID"/>
        </w:rPr>
        <w:t xml:space="preserve"> </w:t>
      </w:r>
      <w:r>
        <w:t>yang mana akan menulis kode program tersebut dan dijalankan di dalam</w:t>
      </w:r>
      <w:r>
        <w:rPr>
          <w:lang w:val="id-ID"/>
        </w:rPr>
        <w:t xml:space="preserve"> </w:t>
      </w:r>
      <w:r>
        <w:t>sistem. Kemudian implementasi basis data</w:t>
      </w:r>
      <w:r>
        <w:rPr>
          <w:lang w:val="id-ID"/>
        </w:rPr>
        <w:t xml:space="preserve"> menggunakan MySQL</w:t>
      </w:r>
      <w:r>
        <w:t>, membuat entity-entity yang sudah</w:t>
      </w:r>
      <w:r>
        <w:rPr>
          <w:lang w:val="id-ID"/>
        </w:rPr>
        <w:t xml:space="preserve"> </w:t>
      </w:r>
      <w:r>
        <w:t xml:space="preserve">dirancang lengkap dengan atributnya. </w:t>
      </w:r>
    </w:p>
    <w:p>
      <w:pPr>
        <w:pStyle w:val="5"/>
      </w:pPr>
      <w:bookmarkStart w:id="191" w:name="_Toc22285"/>
      <w:r>
        <w:t>Spesifikasi Sistem</w:t>
      </w:r>
      <w:bookmarkEnd w:id="191"/>
      <w:r>
        <w:t xml:space="preserve"> </w:t>
      </w:r>
    </w:p>
    <w:p>
      <w:pPr>
        <w:ind w:firstLine="450"/>
        <w:jc w:val="both"/>
        <w:rPr>
          <w:lang w:val="id-ID"/>
        </w:rPr>
      </w:pPr>
      <w:r>
        <w:rPr>
          <w:lang w:val="id-ID"/>
        </w:rPr>
        <w:t xml:space="preserve">Pada bagian ini akan dijelaskan spesifikasi perangkat yang digunakan dalam merancang dan mengimplementasikan sistem. Dalam pembuatan sistem, perangkat yang digunakan merupakan komputer pribadi. Spesifikasi yang dijelaskan di sini akan meliputi spesifikasi dari komputer pribadi tersebut. tiap-tiap spesifikasi tersebut terdiri dari CPU atau Processor, Memory atau RAM dan yang terakhir VGA atau Graphics Card. selain perangkat keras juga dijelaskan perangkat lunak. Perangkat lunak yang digunakan adalah untuk dokumentasi, desain, menulis kode, bahasa pemrograman, basis data dan perangkat untuk melihat sistem yang dalam hal ini adalah peramban. </w:t>
      </w:r>
    </w:p>
    <w:p>
      <w:pPr>
        <w:jc w:val="both"/>
        <w:rPr>
          <w:lang w:val="id-ID"/>
        </w:rPr>
      </w:pPr>
      <w:r>
        <w:rPr>
          <w:lang w:val="id-ID"/>
        </w:rPr>
        <w:t xml:space="preserve">Spesifikasi perangkat keras sistem dapat dilihat di tabel </w:t>
      </w:r>
      <w:r>
        <w:rPr>
          <w:rFonts w:hint="default"/>
          <w:lang w:val="id-ID"/>
        </w:rPr>
        <w:t>4</w:t>
      </w:r>
      <w:r>
        <w:rPr>
          <w:lang w:val="id-ID"/>
        </w:rPr>
        <w:t>.8.</w:t>
      </w:r>
    </w:p>
    <w:p>
      <w:pPr>
        <w:pStyle w:val="21"/>
      </w:pPr>
      <w:r>
        <w:t xml:space="preserve">Tabel </w:t>
      </w:r>
      <w:r>
        <w:rPr>
          <w:rFonts w:hint="default"/>
          <w:lang w:val="id-ID"/>
        </w:rPr>
        <w:t>4</w:t>
      </w:r>
      <w:r>
        <w:t>.</w:t>
      </w:r>
      <w:r>
        <w:fldChar w:fldCharType="begin"/>
      </w:r>
      <w:r>
        <w:instrText xml:space="preserve"> SEQ Tabel \* ARABIC \s 1 </w:instrText>
      </w:r>
      <w:r>
        <w:fldChar w:fldCharType="separate"/>
      </w:r>
      <w:r>
        <w:t>8</w:t>
      </w:r>
      <w:r>
        <w:fldChar w:fldCharType="end"/>
      </w:r>
      <w:bookmarkStart w:id="192" w:name="_Toc28493"/>
      <w:r>
        <w:t xml:space="preserve"> Spesifikasi Perangkat Keras Sistem</w:t>
      </w:r>
      <w:bookmarkEnd w:id="192"/>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963"/>
        <w:gridCol w:w="39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b/>
                <w:sz w:val="20"/>
                <w:szCs w:val="20"/>
                <w:lang w:val="id-ID" w:eastAsia="id-ID"/>
              </w:rPr>
            </w:pPr>
            <w:r>
              <w:rPr>
                <w:b/>
                <w:sz w:val="20"/>
                <w:szCs w:val="20"/>
                <w:lang w:val="id-ID" w:eastAsia="id-ID"/>
              </w:rPr>
              <w:t>Perangkat</w:t>
            </w:r>
          </w:p>
        </w:tc>
        <w:tc>
          <w:tcPr>
            <w:tcW w:w="3964" w:type="dxa"/>
          </w:tcPr>
          <w:p>
            <w:pPr>
              <w:spacing w:after="0" w:line="240" w:lineRule="auto"/>
              <w:jc w:val="both"/>
              <w:rPr>
                <w:b/>
                <w:sz w:val="20"/>
                <w:szCs w:val="20"/>
                <w:lang w:val="id-ID" w:eastAsia="id-ID"/>
              </w:rPr>
            </w:pPr>
            <w:r>
              <w:rPr>
                <w:b/>
                <w:sz w:val="20"/>
                <w:szCs w:val="20"/>
                <w:lang w:val="id-ID" w:eastAsia="id-ID"/>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i/>
                <w:sz w:val="20"/>
                <w:szCs w:val="20"/>
                <w:lang w:val="id-ID" w:eastAsia="id-ID"/>
              </w:rPr>
            </w:pPr>
            <w:r>
              <w:rPr>
                <w:i/>
                <w:sz w:val="20"/>
                <w:szCs w:val="20"/>
                <w:lang w:val="id-ID" w:eastAsia="id-ID"/>
              </w:rPr>
              <w:t>System Model</w:t>
            </w:r>
          </w:p>
        </w:tc>
        <w:tc>
          <w:tcPr>
            <w:tcW w:w="3964" w:type="dxa"/>
          </w:tcPr>
          <w:p>
            <w:pPr>
              <w:spacing w:after="0" w:line="240" w:lineRule="auto"/>
              <w:jc w:val="both"/>
              <w:rPr>
                <w:sz w:val="20"/>
                <w:szCs w:val="20"/>
                <w:lang w:val="id-ID" w:eastAsia="id-ID"/>
              </w:rPr>
            </w:pPr>
            <w:r>
              <w:rPr>
                <w:sz w:val="20"/>
                <w:szCs w:val="20"/>
                <w:lang w:val="id-ID" w:eastAsia="id-ID"/>
              </w:rPr>
              <w:t>Asus GL503GE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i/>
                <w:sz w:val="20"/>
                <w:szCs w:val="20"/>
                <w:lang w:val="id-ID" w:eastAsia="id-ID"/>
              </w:rPr>
            </w:pPr>
            <w:r>
              <w:rPr>
                <w:i/>
                <w:sz w:val="20"/>
                <w:szCs w:val="20"/>
                <w:lang w:val="id-ID" w:eastAsia="id-ID"/>
              </w:rPr>
              <w:t>Processor</w:t>
            </w:r>
          </w:p>
        </w:tc>
        <w:tc>
          <w:tcPr>
            <w:tcW w:w="3964" w:type="dxa"/>
          </w:tcPr>
          <w:p>
            <w:pPr>
              <w:spacing w:after="0" w:line="240" w:lineRule="auto"/>
              <w:jc w:val="both"/>
              <w:rPr>
                <w:sz w:val="20"/>
                <w:szCs w:val="20"/>
                <w:lang w:val="id-ID" w:eastAsia="id-ID"/>
              </w:rPr>
            </w:pPr>
            <w:r>
              <w:rPr>
                <w:sz w:val="20"/>
                <w:szCs w:val="20"/>
                <w:lang w:val="id-ID" w:eastAsia="id-ID"/>
              </w:rPr>
              <w:t>Intel Core i7-8750H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i/>
                <w:sz w:val="20"/>
                <w:szCs w:val="20"/>
                <w:lang w:val="id-ID" w:eastAsia="id-ID"/>
              </w:rPr>
            </w:pPr>
            <w:r>
              <w:rPr>
                <w:i/>
                <w:sz w:val="20"/>
                <w:szCs w:val="20"/>
                <w:lang w:val="id-ID" w:eastAsia="id-ID"/>
              </w:rPr>
              <w:t>Memory</w:t>
            </w:r>
          </w:p>
        </w:tc>
        <w:tc>
          <w:tcPr>
            <w:tcW w:w="3964" w:type="dxa"/>
          </w:tcPr>
          <w:p>
            <w:pPr>
              <w:spacing w:after="0" w:line="240" w:lineRule="auto"/>
              <w:jc w:val="both"/>
              <w:rPr>
                <w:sz w:val="20"/>
                <w:szCs w:val="20"/>
                <w:lang w:val="id-ID" w:eastAsia="id-ID"/>
              </w:rPr>
            </w:pPr>
            <w:r>
              <w:rPr>
                <w:sz w:val="20"/>
                <w:szCs w:val="20"/>
                <w:lang w:val="id-ID" w:eastAsia="id-ID"/>
              </w:rPr>
              <w:t>8192 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i/>
                <w:sz w:val="20"/>
                <w:szCs w:val="20"/>
                <w:lang w:val="id-ID" w:eastAsia="id-ID"/>
              </w:rPr>
            </w:pPr>
            <w:r>
              <w:rPr>
                <w:i/>
                <w:sz w:val="20"/>
                <w:szCs w:val="20"/>
                <w:lang w:val="id-ID" w:eastAsia="id-ID"/>
              </w:rPr>
              <w:t>Graphics Card</w:t>
            </w:r>
          </w:p>
        </w:tc>
        <w:tc>
          <w:tcPr>
            <w:tcW w:w="3964" w:type="dxa"/>
          </w:tcPr>
          <w:p>
            <w:pPr>
              <w:keepNext/>
              <w:spacing w:after="0" w:line="240" w:lineRule="auto"/>
              <w:jc w:val="both"/>
              <w:rPr>
                <w:sz w:val="20"/>
                <w:szCs w:val="20"/>
                <w:lang w:val="id-ID" w:eastAsia="id-ID"/>
              </w:rPr>
            </w:pPr>
            <w:r>
              <w:rPr>
                <w:rFonts w:ascii="Helvetica" w:hAnsi="Helvetica" w:cs="Helvetica"/>
                <w:sz w:val="20"/>
                <w:szCs w:val="20"/>
                <w:shd w:val="clear" w:color="auto" w:fill="FFFFFF"/>
                <w:lang w:eastAsia="id-ID"/>
              </w:rPr>
              <w:t>NVIDIA GeForce GTX 1050Ti</w:t>
            </w:r>
          </w:p>
        </w:tc>
      </w:tr>
    </w:tbl>
    <w:p>
      <w:pPr>
        <w:jc w:val="both"/>
        <w:rPr>
          <w:lang w:val="id-ID"/>
        </w:rPr>
      </w:pPr>
    </w:p>
    <w:p>
      <w:pPr>
        <w:jc w:val="both"/>
        <w:rPr>
          <w:lang w:val="id-ID"/>
        </w:rPr>
      </w:pPr>
      <w:r>
        <w:rPr>
          <w:lang w:val="id-ID"/>
        </w:rPr>
        <w:t xml:space="preserve">Spesifikasi perangkat lunak sistem yang dilihat pada tabel </w:t>
      </w:r>
      <w:r>
        <w:rPr>
          <w:rFonts w:hint="default"/>
          <w:lang w:val="id-ID"/>
        </w:rPr>
        <w:t>4</w:t>
      </w:r>
      <w:r>
        <w:rPr>
          <w:lang w:val="id-ID"/>
        </w:rPr>
        <w:t>.9.</w:t>
      </w:r>
    </w:p>
    <w:p>
      <w:pPr>
        <w:pStyle w:val="21"/>
      </w:pPr>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9</w:t>
      </w:r>
      <w:r>
        <w:fldChar w:fldCharType="end"/>
      </w:r>
      <w:bookmarkStart w:id="193" w:name="_Toc15131"/>
      <w:r>
        <w:t xml:space="preserve"> Spesifikasi Perangkat Lunak Sistem</w:t>
      </w:r>
      <w:bookmarkEnd w:id="19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963"/>
        <w:gridCol w:w="39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b/>
                <w:sz w:val="20"/>
                <w:szCs w:val="20"/>
                <w:lang w:val="id-ID" w:eastAsia="id-ID"/>
              </w:rPr>
            </w:pPr>
            <w:r>
              <w:rPr>
                <w:b/>
                <w:sz w:val="20"/>
                <w:szCs w:val="20"/>
                <w:lang w:val="id-ID" w:eastAsia="id-ID"/>
              </w:rPr>
              <w:t>Perangkat</w:t>
            </w:r>
          </w:p>
        </w:tc>
        <w:tc>
          <w:tcPr>
            <w:tcW w:w="3964" w:type="dxa"/>
          </w:tcPr>
          <w:p>
            <w:pPr>
              <w:spacing w:after="0" w:line="240" w:lineRule="auto"/>
              <w:jc w:val="both"/>
              <w:rPr>
                <w:b/>
                <w:sz w:val="20"/>
                <w:szCs w:val="20"/>
                <w:lang w:val="id-ID" w:eastAsia="id-ID"/>
              </w:rPr>
            </w:pPr>
            <w:r>
              <w:rPr>
                <w:b/>
                <w:sz w:val="20"/>
                <w:szCs w:val="20"/>
                <w:lang w:val="id-ID" w:eastAsia="id-ID"/>
              </w:rPr>
              <w:t>Deskripsi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sz w:val="20"/>
                <w:szCs w:val="20"/>
                <w:lang w:val="id-ID" w:eastAsia="id-ID"/>
              </w:rPr>
            </w:pPr>
            <w:r>
              <w:rPr>
                <w:sz w:val="20"/>
                <w:szCs w:val="20"/>
                <w:lang w:val="id-ID" w:eastAsia="id-ID"/>
              </w:rPr>
              <w:t>Dokumentasi</w:t>
            </w:r>
          </w:p>
        </w:tc>
        <w:tc>
          <w:tcPr>
            <w:tcW w:w="3964" w:type="dxa"/>
          </w:tcPr>
          <w:p>
            <w:pPr>
              <w:spacing w:after="0" w:line="240" w:lineRule="auto"/>
              <w:jc w:val="both"/>
              <w:rPr>
                <w:sz w:val="20"/>
                <w:szCs w:val="20"/>
                <w:lang w:val="id-ID" w:eastAsia="id-ID"/>
              </w:rPr>
            </w:pPr>
            <w:r>
              <w:rPr>
                <w:sz w:val="20"/>
                <w:szCs w:val="20"/>
                <w:lang w:val="id-ID" w:eastAsia="id-ID"/>
              </w:rPr>
              <w:t>Microsoft Office 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sz w:val="20"/>
                <w:szCs w:val="20"/>
                <w:lang w:val="id-ID" w:eastAsia="id-ID"/>
              </w:rPr>
            </w:pPr>
            <w:r>
              <w:rPr>
                <w:sz w:val="20"/>
                <w:szCs w:val="20"/>
                <w:lang w:val="id-ID" w:eastAsia="id-ID"/>
              </w:rPr>
              <w:t>Desain</w:t>
            </w:r>
          </w:p>
        </w:tc>
        <w:tc>
          <w:tcPr>
            <w:tcW w:w="3964" w:type="dxa"/>
          </w:tcPr>
          <w:p>
            <w:pPr>
              <w:spacing w:after="0" w:line="240" w:lineRule="auto"/>
              <w:jc w:val="both"/>
              <w:rPr>
                <w:sz w:val="20"/>
                <w:szCs w:val="20"/>
                <w:lang w:val="id-ID" w:eastAsia="id-ID"/>
              </w:rPr>
            </w:pPr>
            <w:r>
              <w:rPr>
                <w:sz w:val="20"/>
                <w:szCs w:val="20"/>
                <w:lang w:val="id-ID" w:eastAsia="id-ID"/>
              </w:rPr>
              <w:t>Visual Paradigm, yEd Graph Editor, AdobeXD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i/>
                <w:sz w:val="20"/>
                <w:szCs w:val="20"/>
                <w:lang w:val="id-ID" w:eastAsia="id-ID"/>
              </w:rPr>
            </w:pPr>
            <w:r>
              <w:rPr>
                <w:i/>
                <w:sz w:val="20"/>
                <w:szCs w:val="20"/>
                <w:lang w:val="id-ID" w:eastAsia="id-ID"/>
              </w:rPr>
              <w:t>Editor</w:t>
            </w:r>
          </w:p>
        </w:tc>
        <w:tc>
          <w:tcPr>
            <w:tcW w:w="3964" w:type="dxa"/>
          </w:tcPr>
          <w:p>
            <w:pPr>
              <w:spacing w:after="0" w:line="240" w:lineRule="auto"/>
              <w:jc w:val="both"/>
              <w:rPr>
                <w:sz w:val="20"/>
                <w:szCs w:val="20"/>
                <w:lang w:val="id-ID" w:eastAsia="id-ID"/>
              </w:rPr>
            </w:pPr>
            <w:r>
              <w:rPr>
                <w:sz w:val="20"/>
                <w:szCs w:val="20"/>
                <w:lang w:val="id-ID" w:eastAsia="id-ID"/>
              </w:rPr>
              <w:t>Visual Studio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sz w:val="20"/>
                <w:szCs w:val="20"/>
                <w:lang w:val="id-ID" w:eastAsia="id-ID"/>
              </w:rPr>
            </w:pPr>
            <w:r>
              <w:rPr>
                <w:sz w:val="20"/>
                <w:szCs w:val="20"/>
                <w:lang w:val="id-ID" w:eastAsia="id-ID"/>
              </w:rPr>
              <w:t>Bahasa Pemrograman</w:t>
            </w:r>
          </w:p>
        </w:tc>
        <w:tc>
          <w:tcPr>
            <w:tcW w:w="3964" w:type="dxa"/>
          </w:tcPr>
          <w:p>
            <w:pPr>
              <w:spacing w:after="0" w:line="240" w:lineRule="auto"/>
              <w:jc w:val="both"/>
              <w:rPr>
                <w:sz w:val="20"/>
                <w:szCs w:val="20"/>
                <w:lang w:val="id-ID" w:eastAsia="id-ID"/>
              </w:rPr>
            </w:pPr>
            <w:r>
              <w:rPr>
                <w:sz w:val="20"/>
                <w:szCs w:val="20"/>
                <w:lang w:val="id-ID" w:eastAsia="id-ID"/>
              </w:rPr>
              <w:t>PHP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sz w:val="20"/>
                <w:szCs w:val="20"/>
                <w:lang w:val="id-ID" w:eastAsia="id-ID"/>
              </w:rPr>
            </w:pPr>
            <w:r>
              <w:rPr>
                <w:sz w:val="20"/>
                <w:szCs w:val="20"/>
                <w:lang w:val="id-ID" w:eastAsia="id-ID"/>
              </w:rPr>
              <w:t>Basis Data</w:t>
            </w:r>
          </w:p>
        </w:tc>
        <w:tc>
          <w:tcPr>
            <w:tcW w:w="3964" w:type="dxa"/>
          </w:tcPr>
          <w:p>
            <w:pPr>
              <w:spacing w:after="0" w:line="240" w:lineRule="auto"/>
              <w:jc w:val="both"/>
              <w:rPr>
                <w:sz w:val="20"/>
                <w:szCs w:val="20"/>
                <w:lang w:val="id-ID" w:eastAsia="id-ID"/>
              </w:rPr>
            </w:pPr>
            <w:r>
              <w:rPr>
                <w:sz w:val="20"/>
                <w:szCs w:val="20"/>
                <w:lang w:val="id-ID" w:eastAsia="id-ID"/>
              </w:rPr>
              <w:t>MySQL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963" w:type="dxa"/>
          </w:tcPr>
          <w:p>
            <w:pPr>
              <w:spacing w:after="0" w:line="240" w:lineRule="auto"/>
              <w:jc w:val="both"/>
              <w:rPr>
                <w:sz w:val="20"/>
                <w:szCs w:val="20"/>
                <w:lang w:val="id-ID" w:eastAsia="id-ID"/>
              </w:rPr>
            </w:pPr>
            <w:r>
              <w:rPr>
                <w:sz w:val="20"/>
                <w:szCs w:val="20"/>
                <w:lang w:val="id-ID" w:eastAsia="id-ID"/>
              </w:rPr>
              <w:t>Peramban</w:t>
            </w:r>
          </w:p>
        </w:tc>
        <w:tc>
          <w:tcPr>
            <w:tcW w:w="3964" w:type="dxa"/>
          </w:tcPr>
          <w:p>
            <w:pPr>
              <w:keepNext/>
              <w:spacing w:after="0" w:line="240" w:lineRule="auto"/>
              <w:jc w:val="both"/>
              <w:rPr>
                <w:sz w:val="20"/>
                <w:szCs w:val="20"/>
                <w:lang w:val="id-ID" w:eastAsia="id-ID"/>
              </w:rPr>
            </w:pPr>
            <w:r>
              <w:rPr>
                <w:sz w:val="20"/>
                <w:szCs w:val="20"/>
                <w:lang w:val="id-ID" w:eastAsia="id-ID"/>
              </w:rPr>
              <w:t>Microsoft Edge</w:t>
            </w:r>
          </w:p>
        </w:tc>
      </w:tr>
    </w:tbl>
    <w:p>
      <w:pPr>
        <w:pStyle w:val="5"/>
      </w:pPr>
      <w:bookmarkStart w:id="194" w:name="_Toc7851"/>
      <w:r>
        <w:t>Implementasi Kode Program</w:t>
      </w:r>
      <w:bookmarkEnd w:id="194"/>
      <w:r>
        <w:t xml:space="preserve"> </w:t>
      </w:r>
    </w:p>
    <w:p>
      <w:pPr>
        <w:spacing w:after="0"/>
        <w:ind w:firstLine="450"/>
        <w:jc w:val="both"/>
        <w:rPr>
          <w:lang w:val="id-ID"/>
        </w:rPr>
      </w:pPr>
      <w:r>
        <w:rPr>
          <w:lang w:val="id-ID"/>
        </w:rPr>
        <w:t xml:space="preserve">Implementasi komponen dilakukan setelah </w:t>
      </w:r>
      <w:r>
        <w:rPr>
          <w:lang w:val="en-US"/>
        </w:rPr>
        <w:t>a</w:t>
      </w:r>
      <w:r>
        <w:rPr>
          <w:lang w:val="id-ID"/>
        </w:rPr>
        <w:t xml:space="preserve">lgoritme dalam bentuk pseudocode selesai dirancang. Implementasi ini dilakukan dengan menuliskan kode program ke dalam bahasa pemrograman yang dipilih. Kode program tersebut ditulis menggunakan teks editor yang nantinya disimpan menjadi file dengan ekstensi yang sesuai dengan bahasa pemrograman. Penjelasan implementasi kode program ini terbagi menjadi tiga yakni menambah transaksi servis dan suku cadang, mengubah suku cadang dan mengubah </w:t>
      </w:r>
      <w:r>
        <w:rPr>
          <w:i/>
          <w:iCs/>
        </w:rPr>
        <w:t>mechanic</w:t>
      </w:r>
      <w:r>
        <w:rPr>
          <w:lang w:val="id-ID"/>
        </w:rPr>
        <w:t>.</w:t>
      </w:r>
    </w:p>
    <w:p>
      <w:pPr>
        <w:ind w:firstLine="450"/>
        <w:jc w:val="both"/>
        <w:rPr>
          <w:lang w:val="id-ID"/>
        </w:rPr>
      </w:pPr>
      <w:r>
        <w:rPr>
          <w:lang w:val="en-US"/>
        </w:rPr>
        <w:t xml:space="preserve">Implementasi komponen merupakan proses mengubah hasil dari perancangan komponen menjadi sebuah kode program yang dapat dijalankan atau dieksekusi. Bahasa pemrograman yang digunakan dalam implementasi ini adalah PHP dengan menggunakan </w:t>
      </w:r>
      <w:r>
        <w:rPr>
          <w:i/>
          <w:iCs/>
          <w:lang w:val="en-US"/>
        </w:rPr>
        <w:t xml:space="preserve">framework </w:t>
      </w:r>
      <w:r>
        <w:rPr>
          <w:i/>
          <w:iCs/>
          <w:lang w:val="id-ID"/>
        </w:rPr>
        <w:t>Laravel</w:t>
      </w:r>
      <w:r>
        <w:rPr>
          <w:lang w:val="en-US"/>
        </w:rPr>
        <w:t xml:space="preserve">. Terdapat tiga implementasi komponen yaitu implementasi kode menyimpan data </w:t>
      </w:r>
      <w:r>
        <w:rPr>
          <w:i/>
          <w:iCs/>
          <w:lang w:val="id-ID"/>
        </w:rPr>
        <w:t>pinjaman</w:t>
      </w:r>
      <w:r>
        <w:rPr>
          <w:lang w:val="en-US"/>
        </w:rPr>
        <w:t>.</w:t>
      </w:r>
    </w:p>
    <w:p>
      <w:pPr>
        <w:pStyle w:val="6"/>
        <w:ind w:left="1418"/>
        <w:rPr>
          <w:i w:val="0"/>
        </w:rPr>
      </w:pPr>
      <w:r>
        <w:rPr>
          <w:i w:val="0"/>
        </w:rPr>
        <w:t xml:space="preserve">Implementasi Kode Menambah Laporan Stok Rendah </w:t>
      </w:r>
    </w:p>
    <w:p>
      <w:pPr>
        <w:spacing w:after="0"/>
        <w:jc w:val="both"/>
        <w:rPr>
          <w:i/>
          <w:lang w:val="id-ID"/>
        </w:rPr>
      </w:pPr>
      <w:r>
        <w:rPr>
          <w:i/>
          <w:lang w:val="id-ID"/>
        </w:rPr>
        <w:t>Class : ReportController</w:t>
      </w:r>
    </w:p>
    <w:p>
      <w:pPr>
        <w:spacing w:after="0"/>
        <w:jc w:val="both"/>
        <w:rPr>
          <w:i/>
          <w:lang w:val="id-ID"/>
        </w:rPr>
      </w:pPr>
      <w:r>
        <w:rPr>
          <w:i/>
          <w:lang w:val="id-ID"/>
        </w:rPr>
        <w:t>Method : store(Request,request)</w:t>
      </w:r>
    </w:p>
    <w:p>
      <w:pPr>
        <w:spacing w:after="0"/>
        <w:jc w:val="both"/>
        <w:rPr>
          <w:lang w:val="id-ID"/>
        </w:rPr>
      </w:pPr>
      <w:r>
        <w:rPr>
          <w:lang w:val="id-ID"/>
        </w:rPr>
        <w:t xml:space="preserve">Kode program accept spesifikasi kebutuhan dapat dilihat pada tabel </w:t>
      </w:r>
      <w:r>
        <w:rPr>
          <w:rFonts w:hint="default"/>
          <w:lang w:val="id-ID"/>
        </w:rPr>
        <w:t>4</w:t>
      </w:r>
      <w:r>
        <w:rPr>
          <w:lang w:val="id-ID"/>
        </w:rPr>
        <w:t>.10</w:t>
      </w:r>
    </w:p>
    <w:p>
      <w:pPr>
        <w:pStyle w:val="21"/>
      </w:pPr>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10</w:t>
      </w:r>
      <w:r>
        <w:fldChar w:fldCharType="end"/>
      </w:r>
      <w:bookmarkStart w:id="195" w:name="_Toc27429"/>
      <w:r>
        <w:t xml:space="preserve"> Implementasi Kode Menambah Laporan Stok Rendah</w:t>
      </w:r>
      <w:bookmarkEnd w:id="19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7"/>
        <w:gridCol w:w="74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27" w:type="dxa"/>
            <w:gridSpan w:val="2"/>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Kode program menambah laporan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7"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1 2 3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4</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5</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6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7</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8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9 10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11 </w:t>
            </w:r>
            <w:r>
              <w:rPr>
                <w:rFonts w:ascii="Courier New" w:hAnsi="Courier New" w:cs="Courier New"/>
                <w:sz w:val="20"/>
                <w:szCs w:val="20"/>
                <w:lang w:val="id-ID" w:eastAsia="id-ID"/>
              </w:rPr>
              <w:br w:type="textWrapping"/>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12 13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14 15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16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17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18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19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20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21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22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23 24</w:t>
            </w:r>
          </w:p>
        </w:tc>
        <w:tc>
          <w:tcPr>
            <w:tcW w:w="7470"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public function store(Request $request)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Auth::user()-&gt;has</w:t>
            </w:r>
            <w:r>
              <w:rPr>
                <w:rFonts w:ascii="Courier New" w:hAnsi="Courier New" w:cs="Courier New"/>
                <w:i/>
                <w:iCs/>
                <w:sz w:val="20"/>
                <w:szCs w:val="20"/>
                <w:lang w:val="id-ID" w:eastAsia="id-ID"/>
              </w:rPr>
              <w:t>Role</w:t>
            </w:r>
            <w:r>
              <w:rPr>
                <w:rFonts w:ascii="Courier New" w:hAnsi="Courier New" w:cs="Courier New"/>
                <w:sz w:val="20"/>
                <w:szCs w:val="20"/>
                <w:lang w:val="id-ID" w:eastAsia="id-ID"/>
              </w:rPr>
              <w:t>(['cashier']);</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$request-&gt;validate([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_id' =&gt; 'required|exists:</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s,id',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$check = Report::firstWhere([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_id' =&gt; $request-&gt;</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_id,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'workshop_id'  =&gt; Auth::user()-&gt;workshop_id,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'is_done'      =&gt; '0'</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if($check)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session()-&gt;flash('toast', ['info', 'Suku cadang sudah pernah dilaporkan namun belum diproses']);</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return redirect('/</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 else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$report = new Report();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$report-&gt;reported_at = \Carbon\Carbon::now()-&gt;format('Y-m-d');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$report-&gt;</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_id = $request-&gt;</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_id;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$report-&gt;workshop_id = Auth::user()-&gt;workshop_id;</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if($report-&gt;save()) session()-&gt;flash('toast', ['success', 'Suku cadang berhasil dilaporkan']);</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else session()-&gt;flash('toast', ['error', 'Suku cadang gagal dilaporkan']);</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return redirect('/report');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keepNext/>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tc>
      </w:tr>
    </w:tbl>
    <w:p>
      <w:pPr>
        <w:pStyle w:val="6"/>
        <w:ind w:left="1440"/>
        <w:rPr>
          <w:i w:val="0"/>
        </w:rPr>
      </w:pPr>
      <w:r>
        <w:rPr>
          <w:i w:val="0"/>
        </w:rPr>
        <w:t xml:space="preserve">Implementasi Kode Mengubah Suku Cadang </w:t>
      </w:r>
    </w:p>
    <w:p>
      <w:pPr>
        <w:spacing w:after="0"/>
        <w:jc w:val="both"/>
        <w:rPr>
          <w:lang w:val="id-ID"/>
        </w:rPr>
      </w:pPr>
      <w:r>
        <w:rPr>
          <w:i/>
          <w:lang w:val="id-ID"/>
        </w:rPr>
        <w:t xml:space="preserve">Class : </w:t>
      </w:r>
      <w:r>
        <w:rPr>
          <w:i/>
          <w:iCs/>
          <w:lang w:val="id-ID"/>
        </w:rPr>
        <w:t>Sparepart</w:t>
      </w:r>
      <w:r>
        <w:rPr>
          <w:i/>
          <w:lang w:val="id-ID"/>
        </w:rPr>
        <w:t>Controller</w:t>
      </w:r>
    </w:p>
    <w:p>
      <w:pPr>
        <w:spacing w:after="0"/>
        <w:jc w:val="both"/>
        <w:rPr>
          <w:i/>
          <w:lang w:val="id-ID"/>
        </w:rPr>
      </w:pPr>
      <w:r>
        <w:rPr>
          <w:i/>
          <w:lang w:val="id-ID"/>
        </w:rPr>
        <w:t xml:space="preserve">Method : update(Request $request, </w:t>
      </w:r>
      <w:r>
        <w:rPr>
          <w:i/>
          <w:iCs/>
          <w:lang w:val="id-ID"/>
        </w:rPr>
        <w:t>Sparepart</w:t>
      </w:r>
      <w:r>
        <w:rPr>
          <w:i/>
          <w:lang w:val="id-ID"/>
        </w:rPr>
        <w:t xml:space="preserve"> $</w:t>
      </w:r>
      <w:r>
        <w:rPr>
          <w:i/>
          <w:iCs/>
          <w:lang w:val="id-ID"/>
        </w:rPr>
        <w:t>sparepart</w:t>
      </w:r>
      <w:r>
        <w:rPr>
          <w:i/>
          <w:lang w:val="id-ID"/>
        </w:rPr>
        <w:t>)</w:t>
      </w:r>
    </w:p>
    <w:p>
      <w:pPr>
        <w:spacing w:after="0"/>
        <w:jc w:val="both"/>
        <w:rPr>
          <w:lang w:val="id-ID"/>
        </w:rPr>
      </w:pPr>
      <w:r>
        <w:rPr>
          <w:lang w:val="id-ID"/>
        </w:rPr>
        <w:t xml:space="preserve">Kode program accept spesifikasi kebutuhan dapat dilihat pada tabel </w:t>
      </w:r>
      <w:r>
        <w:rPr>
          <w:rFonts w:hint="default"/>
          <w:lang w:val="id-ID"/>
        </w:rPr>
        <w:t>4</w:t>
      </w:r>
      <w:r>
        <w:rPr>
          <w:lang w:val="id-ID"/>
        </w:rPr>
        <w:t>.11</w:t>
      </w:r>
    </w:p>
    <w:p>
      <w:pPr>
        <w:pStyle w:val="21"/>
      </w:pPr>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11</w:t>
      </w:r>
      <w:r>
        <w:fldChar w:fldCharType="end"/>
      </w:r>
      <w:bookmarkStart w:id="196" w:name="_Toc29198"/>
      <w:r>
        <w:t xml:space="preserve"> Implementasi Kode Mengubah Suku Cadang</w:t>
      </w:r>
      <w:bookmarkEnd w:id="196"/>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7"/>
        <w:gridCol w:w="74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27" w:type="dxa"/>
            <w:gridSpan w:val="2"/>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Kode program mengubah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7"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2 3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4 5 6 7</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8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9 10 11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12 13 14 15 16 17 18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19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20 21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22 23 24</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25</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26</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27</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28</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29</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30</w:t>
            </w:r>
          </w:p>
        </w:tc>
        <w:tc>
          <w:tcPr>
            <w:tcW w:w="7470"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public function update(Request $request,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Auth::user()-&gt;has</w:t>
            </w:r>
            <w:r>
              <w:rPr>
                <w:rFonts w:ascii="Courier New" w:hAnsi="Courier New" w:cs="Courier New"/>
                <w:i/>
                <w:iCs/>
                <w:sz w:val="20"/>
                <w:szCs w:val="20"/>
                <w:lang w:val="id-ID" w:eastAsia="id-ID"/>
              </w:rPr>
              <w:t>Role</w:t>
            </w:r>
            <w:r>
              <w:rPr>
                <w:rFonts w:ascii="Courier New" w:hAnsi="Courier New" w:cs="Courier New"/>
                <w:sz w:val="20"/>
                <w:szCs w:val="20"/>
                <w:lang w:val="id-ID" w:eastAsia="id-ID"/>
              </w:rPr>
              <w:t>(['man</w:t>
            </w:r>
            <w:r>
              <w:rPr>
                <w:rFonts w:ascii="Courier New" w:hAnsi="Courier New" w:cs="Courier New"/>
                <w:i/>
                <w:iCs/>
                <w:sz w:val="20"/>
                <w:szCs w:val="20"/>
                <w:lang w:val="id-ID" w:eastAsia="id-ID"/>
              </w:rPr>
              <w:t>age</w:t>
            </w:r>
            <w:r>
              <w:rPr>
                <w:rFonts w:ascii="Courier New" w:hAnsi="Courier New" w:cs="Courier New"/>
                <w:sz w:val="20"/>
                <w:szCs w:val="20"/>
                <w:lang w:val="id-ID" w:eastAsia="id-ID"/>
              </w:rPr>
              <w:t>r']);</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$request-&gt;validate([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name</w:t>
            </w:r>
            <w:r>
              <w:rPr>
                <w:rFonts w:ascii="Courier New" w:hAnsi="Courier New" w:cs="Courier New"/>
                <w:sz w:val="20"/>
                <w:szCs w:val="20"/>
                <w:lang w:val="id-ID" w:eastAsia="id-ID"/>
              </w:rPr>
              <w:t>' =&gt; 'required',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'quantity' =&gt; 'required|numeric',</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'unit' =&gt; 'required|in:Unit,Set',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purchase_price</w:t>
            </w:r>
            <w:r>
              <w:rPr>
                <w:rFonts w:ascii="Courier New" w:hAnsi="Courier New" w:cs="Courier New"/>
                <w:sz w:val="20"/>
                <w:szCs w:val="20"/>
                <w:lang w:val="id-ID" w:eastAsia="id-ID"/>
              </w:rPr>
              <w:t>' =&gt; 'required',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selling_price</w:t>
            </w:r>
            <w:r>
              <w:rPr>
                <w:rFonts w:ascii="Courier New" w:hAnsi="Courier New" w:cs="Courier New"/>
                <w:sz w:val="20"/>
                <w:szCs w:val="20"/>
                <w:lang w:val="id-ID" w:eastAsia="id-ID"/>
              </w:rPr>
              <w:t>' =&gt; 'required',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category</w:t>
            </w:r>
            <w:r>
              <w:rPr>
                <w:rFonts w:ascii="Courier New" w:hAnsi="Courier New" w:cs="Courier New"/>
                <w:sz w:val="20"/>
                <w:szCs w:val="20"/>
                <w:lang w:val="id-ID" w:eastAsia="id-ID"/>
              </w:rPr>
              <w:t>' =&gt; 'required',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w:t>
            </w:r>
            <w:r>
              <w:rPr>
                <w:rFonts w:ascii="Courier New" w:hAnsi="Courier New" w:cs="Courier New"/>
                <w:i/>
                <w:iCs/>
                <w:sz w:val="20"/>
                <w:szCs w:val="20"/>
                <w:lang w:val="id-ID" w:eastAsia="id-ID"/>
              </w:rPr>
              <w:t>name</w:t>
            </w:r>
            <w:r>
              <w:rPr>
                <w:rFonts w:ascii="Courier New" w:hAnsi="Courier New" w:cs="Courier New"/>
                <w:sz w:val="20"/>
                <w:szCs w:val="20"/>
                <w:lang w:val="id-ID" w:eastAsia="id-ID"/>
              </w:rPr>
              <w:t xml:space="preserve"> = $request-&gt;</w:t>
            </w:r>
            <w:r>
              <w:rPr>
                <w:rFonts w:ascii="Courier New" w:hAnsi="Courier New" w:cs="Courier New"/>
                <w:i/>
                <w:iCs/>
                <w:sz w:val="20"/>
                <w:szCs w:val="20"/>
                <w:lang w:val="id-ID" w:eastAsia="id-ID"/>
              </w:rPr>
              <w:t>name</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-&gt;unit = $request-&gt;unit;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w:t>
            </w:r>
            <w:r>
              <w:rPr>
                <w:rFonts w:ascii="Courier New" w:hAnsi="Courier New" w:cs="Courier New"/>
                <w:i/>
                <w:iCs/>
                <w:sz w:val="20"/>
                <w:szCs w:val="20"/>
                <w:lang w:val="id-ID" w:eastAsia="id-ID"/>
              </w:rPr>
              <w:t>category</w:t>
            </w:r>
            <w:r>
              <w:rPr>
                <w:rFonts w:ascii="Courier New" w:hAnsi="Courier New" w:cs="Courier New"/>
                <w:sz w:val="20"/>
                <w:szCs w:val="20"/>
                <w:lang w:val="id-ID" w:eastAsia="id-ID"/>
              </w:rPr>
              <w:t xml:space="preserve">_id = </w:t>
            </w:r>
            <w:r>
              <w:rPr>
                <w:rFonts w:ascii="Courier New" w:hAnsi="Courier New" w:cs="Courier New"/>
                <w:i/>
                <w:iCs/>
                <w:sz w:val="20"/>
                <w:szCs w:val="20"/>
                <w:lang w:val="id-ID" w:eastAsia="id-ID"/>
              </w:rPr>
              <w:t>Category</w:t>
            </w:r>
            <w:r>
              <w:rPr>
                <w:rFonts w:ascii="Courier New" w:hAnsi="Courier New" w:cs="Courier New"/>
                <w:sz w:val="20"/>
                <w:szCs w:val="20"/>
                <w:lang w:val="id-ID" w:eastAsia="id-ID"/>
              </w:rPr>
              <w:t>::firstWhere('</w:t>
            </w:r>
            <w:r>
              <w:rPr>
                <w:rFonts w:ascii="Courier New" w:hAnsi="Courier New" w:cs="Courier New"/>
                <w:i/>
                <w:iCs/>
                <w:sz w:val="20"/>
                <w:szCs w:val="20"/>
                <w:lang w:val="id-ID" w:eastAsia="id-ID"/>
              </w:rPr>
              <w:t>name</w:t>
            </w:r>
            <w:r>
              <w:rPr>
                <w:rFonts w:ascii="Courier New" w:hAnsi="Courier New" w:cs="Courier New"/>
                <w:sz w:val="20"/>
                <w:szCs w:val="20"/>
                <w:lang w:val="id-ID" w:eastAsia="id-ID"/>
              </w:rPr>
              <w:t>', $request-&gt;</w:t>
            </w:r>
            <w:r>
              <w:rPr>
                <w:rFonts w:ascii="Courier New" w:hAnsi="Courier New" w:cs="Courier New"/>
                <w:i/>
                <w:iCs/>
                <w:sz w:val="20"/>
                <w:szCs w:val="20"/>
                <w:lang w:val="id-ID" w:eastAsia="id-ID"/>
              </w:rPr>
              <w:t>category</w:t>
            </w:r>
            <w:r>
              <w:rPr>
                <w:rFonts w:ascii="Courier New" w:hAnsi="Courier New" w:cs="Courier New"/>
                <w:sz w:val="20"/>
                <w:szCs w:val="20"/>
                <w:lang w:val="id-ID" w:eastAsia="id-ID"/>
              </w:rPr>
              <w:t xml:space="preserve">) ? </w:t>
            </w:r>
            <w:r>
              <w:rPr>
                <w:rFonts w:ascii="Courier New" w:hAnsi="Courier New" w:cs="Courier New"/>
                <w:i/>
                <w:iCs/>
                <w:sz w:val="20"/>
                <w:szCs w:val="20"/>
                <w:lang w:val="id-ID" w:eastAsia="id-ID"/>
              </w:rPr>
              <w:t>Category</w:t>
            </w:r>
            <w:r>
              <w:rPr>
                <w:rFonts w:ascii="Courier New" w:hAnsi="Courier New" w:cs="Courier New"/>
                <w:sz w:val="20"/>
                <w:szCs w:val="20"/>
                <w:lang w:val="id-ID" w:eastAsia="id-ID"/>
              </w:rPr>
              <w:t>::firstWhere('</w:t>
            </w:r>
            <w:r>
              <w:rPr>
                <w:rFonts w:ascii="Courier New" w:hAnsi="Courier New" w:cs="Courier New"/>
                <w:i/>
                <w:iCs/>
                <w:sz w:val="20"/>
                <w:szCs w:val="20"/>
                <w:lang w:val="id-ID" w:eastAsia="id-ID"/>
              </w:rPr>
              <w:t>name</w:t>
            </w:r>
            <w:r>
              <w:rPr>
                <w:rFonts w:ascii="Courier New" w:hAnsi="Courier New" w:cs="Courier New"/>
                <w:sz w:val="20"/>
                <w:szCs w:val="20"/>
                <w:lang w:val="id-ID" w:eastAsia="id-ID"/>
              </w:rPr>
              <w:t>', $request-&gt;</w:t>
            </w:r>
            <w:r>
              <w:rPr>
                <w:rFonts w:ascii="Courier New" w:hAnsi="Courier New" w:cs="Courier New"/>
                <w:i/>
                <w:iCs/>
                <w:sz w:val="20"/>
                <w:szCs w:val="20"/>
                <w:lang w:val="id-ID" w:eastAsia="id-ID"/>
              </w:rPr>
              <w:t>category</w:t>
            </w:r>
            <w:r>
              <w:rPr>
                <w:rFonts w:ascii="Courier New" w:hAnsi="Courier New" w:cs="Courier New"/>
                <w:sz w:val="20"/>
                <w:szCs w:val="20"/>
                <w:lang w:val="id-ID" w:eastAsia="id-ID"/>
              </w:rPr>
              <w:t xml:space="preserve">)-&gt;id : </w:t>
            </w:r>
            <w:r>
              <w:rPr>
                <w:rFonts w:ascii="Courier New" w:hAnsi="Courier New" w:cs="Courier New"/>
                <w:i/>
                <w:iCs/>
                <w:sz w:val="20"/>
                <w:szCs w:val="20"/>
                <w:lang w:val="id-ID" w:eastAsia="id-ID"/>
              </w:rPr>
              <w:t>Category</w:t>
            </w:r>
            <w:r>
              <w:rPr>
                <w:rFonts w:ascii="Courier New" w:hAnsi="Courier New" w:cs="Courier New"/>
                <w:sz w:val="20"/>
                <w:szCs w:val="20"/>
                <w:lang w:val="id-ID" w:eastAsia="id-ID"/>
              </w:rPr>
              <w:t>::create(['</w:t>
            </w:r>
            <w:r>
              <w:rPr>
                <w:rFonts w:ascii="Courier New" w:hAnsi="Courier New" w:cs="Courier New"/>
                <w:i/>
                <w:iCs/>
                <w:sz w:val="20"/>
                <w:szCs w:val="20"/>
                <w:lang w:val="id-ID" w:eastAsia="id-ID"/>
              </w:rPr>
              <w:t>name</w:t>
            </w:r>
            <w:r>
              <w:rPr>
                <w:rFonts w:ascii="Courier New" w:hAnsi="Courier New" w:cs="Courier New"/>
                <w:sz w:val="20"/>
                <w:szCs w:val="20"/>
                <w:lang w:val="id-ID" w:eastAsia="id-ID"/>
              </w:rPr>
              <w:t>' =&gt; $request-&gt;</w:t>
            </w:r>
            <w:r>
              <w:rPr>
                <w:rFonts w:ascii="Courier New" w:hAnsi="Courier New" w:cs="Courier New"/>
                <w:i/>
                <w:iCs/>
                <w:sz w:val="20"/>
                <w:szCs w:val="20"/>
                <w:lang w:val="id-ID" w:eastAsia="id-ID"/>
              </w:rPr>
              <w:t>category</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w:t>
            </w:r>
            <w:r>
              <w:rPr>
                <w:rFonts w:ascii="Courier New" w:hAnsi="Courier New" w:cs="Courier New"/>
                <w:i/>
                <w:iCs/>
                <w:sz w:val="20"/>
                <w:szCs w:val="20"/>
                <w:lang w:val="id-ID" w:eastAsia="id-ID"/>
              </w:rPr>
              <w:t>purchase_price</w:t>
            </w:r>
            <w:r>
              <w:rPr>
                <w:rFonts w:ascii="Courier New" w:hAnsi="Courier New" w:cs="Courier New"/>
                <w:sz w:val="20"/>
                <w:szCs w:val="20"/>
                <w:lang w:val="id-ID" w:eastAsia="id-ID"/>
              </w:rPr>
              <w:t xml:space="preserve"> = str_replace('.', '', substr($request-&gt;</w:t>
            </w:r>
            <w:r>
              <w:rPr>
                <w:rFonts w:ascii="Courier New" w:hAnsi="Courier New" w:cs="Courier New"/>
                <w:i/>
                <w:iCs/>
                <w:sz w:val="20"/>
                <w:szCs w:val="20"/>
                <w:lang w:val="id-ID" w:eastAsia="id-ID"/>
              </w:rPr>
              <w:t>purchase_price</w:t>
            </w:r>
            <w:r>
              <w:rPr>
                <w:rFonts w:ascii="Courier New" w:hAnsi="Courier New" w:cs="Courier New"/>
                <w:sz w:val="20"/>
                <w:szCs w:val="20"/>
                <w:lang w:val="id-ID" w:eastAsia="id-ID"/>
              </w:rPr>
              <w:t>, 3));</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w:t>
            </w:r>
            <w:r>
              <w:rPr>
                <w:rFonts w:ascii="Courier New" w:hAnsi="Courier New" w:cs="Courier New"/>
                <w:i/>
                <w:iCs/>
                <w:sz w:val="20"/>
                <w:szCs w:val="20"/>
                <w:lang w:val="id-ID" w:eastAsia="id-ID"/>
              </w:rPr>
              <w:t>selling_price</w:t>
            </w:r>
            <w:r>
              <w:rPr>
                <w:rFonts w:ascii="Courier New" w:hAnsi="Courier New" w:cs="Courier New"/>
                <w:sz w:val="20"/>
                <w:szCs w:val="20"/>
                <w:lang w:val="id-ID" w:eastAsia="id-ID"/>
              </w:rPr>
              <w:t xml:space="preserve"> = str_replace('.', '', substr($request-&gt;</w:t>
            </w:r>
            <w:r>
              <w:rPr>
                <w:rFonts w:ascii="Courier New" w:hAnsi="Courier New" w:cs="Courier New"/>
                <w:i/>
                <w:iCs/>
                <w:sz w:val="20"/>
                <w:szCs w:val="20"/>
                <w:lang w:val="id-ID" w:eastAsia="id-ID"/>
              </w:rPr>
              <w:t>selling_price</w:t>
            </w:r>
            <w:r>
              <w:rPr>
                <w:rFonts w:ascii="Courier New" w:hAnsi="Courier New" w:cs="Courier New"/>
                <w:sz w:val="20"/>
                <w:szCs w:val="20"/>
                <w:lang w:val="id-ID" w:eastAsia="id-ID"/>
              </w:rPr>
              <w:t>, 3));</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-&gt;stock-&gt;quantity = $request-&gt;quantity;</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-&gt;stock-&gt;save();</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if($request-&gt;has('</w:t>
            </w:r>
            <w:r>
              <w:rPr>
                <w:rFonts w:ascii="Courier New" w:hAnsi="Courier New" w:cs="Courier New"/>
                <w:i/>
                <w:iCs/>
                <w:sz w:val="20"/>
                <w:szCs w:val="20"/>
                <w:lang w:val="id-ID" w:eastAsia="id-ID"/>
              </w:rPr>
              <w:t>photo</w:t>
            </w:r>
            <w:r>
              <w:rPr>
                <w:rFonts w:ascii="Courier New" w:hAnsi="Courier New" w:cs="Courier New"/>
                <w:sz w:val="20"/>
                <w:szCs w:val="20"/>
                <w:lang w:val="id-ID" w:eastAsia="id-ID"/>
              </w:rPr>
              <w:t>'))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$file = $request-&gt;file('</w:t>
            </w:r>
            <w:r>
              <w:rPr>
                <w:rFonts w:ascii="Courier New" w:hAnsi="Courier New" w:cs="Courier New"/>
                <w:i/>
                <w:iCs/>
                <w:sz w:val="20"/>
                <w:szCs w:val="20"/>
                <w:lang w:val="id-ID" w:eastAsia="id-ID"/>
              </w:rPr>
              <w:t>photo</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$file</w:t>
            </w:r>
            <w:r>
              <w:rPr>
                <w:rFonts w:ascii="Courier New" w:hAnsi="Courier New" w:cs="Courier New"/>
                <w:i/>
                <w:iCs/>
                <w:sz w:val="20"/>
                <w:szCs w:val="20"/>
                <w:lang w:val="id-ID" w:eastAsia="id-ID"/>
              </w:rPr>
              <w:t>name</w:t>
            </w:r>
            <w:r>
              <w:rPr>
                <w:rFonts w:ascii="Courier New" w:hAnsi="Courier New" w:cs="Courier New"/>
                <w:sz w:val="20"/>
                <w:szCs w:val="20"/>
                <w:lang w:val="id-ID" w:eastAsia="id-ID"/>
              </w:rPr>
              <w:t xml:space="preserve"> =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-&gt;id . '_' . str_replace([' ', '/'], '-', strtolower($</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w:t>
            </w:r>
            <w:r>
              <w:rPr>
                <w:rFonts w:ascii="Courier New" w:hAnsi="Courier New" w:cs="Courier New"/>
                <w:i/>
                <w:iCs/>
                <w:sz w:val="20"/>
                <w:szCs w:val="20"/>
                <w:lang w:val="id-ID" w:eastAsia="id-ID"/>
              </w:rPr>
              <w:t>name</w:t>
            </w:r>
            <w:r>
              <w:rPr>
                <w:rFonts w:ascii="Courier New" w:hAnsi="Courier New" w:cs="Courier New"/>
                <w:sz w:val="20"/>
                <w:szCs w:val="20"/>
                <w:lang w:val="id-ID" w:eastAsia="id-ID"/>
              </w:rPr>
              <w:t>)) . '.' . $file-&gt;getClientOriginalExtension();</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$file-&gt;move(public_path("uploads\/product\\"), $file</w:t>
            </w:r>
            <w:r>
              <w:rPr>
                <w:rFonts w:ascii="Courier New" w:hAnsi="Courier New" w:cs="Courier New"/>
                <w:i/>
                <w:iCs/>
                <w:sz w:val="20"/>
                <w:szCs w:val="20"/>
                <w:lang w:val="id-ID" w:eastAsia="id-ID"/>
              </w:rPr>
              <w:t>name</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w:t>
            </w:r>
            <w:r>
              <w:rPr>
                <w:rFonts w:ascii="Courier New" w:hAnsi="Courier New" w:cs="Courier New"/>
                <w:i/>
                <w:iCs/>
                <w:sz w:val="20"/>
                <w:szCs w:val="20"/>
                <w:lang w:val="id-ID" w:eastAsia="id-ID"/>
              </w:rPr>
              <w:t>photo</w:t>
            </w:r>
            <w:r>
              <w:rPr>
                <w:rFonts w:ascii="Courier New" w:hAnsi="Courier New" w:cs="Courier New"/>
                <w:sz w:val="20"/>
                <w:szCs w:val="20"/>
                <w:lang w:val="id-ID" w:eastAsia="id-ID"/>
              </w:rPr>
              <w:t xml:space="preserve"> = $file</w:t>
            </w:r>
            <w:r>
              <w:rPr>
                <w:rFonts w:ascii="Courier New" w:hAnsi="Courier New" w:cs="Courier New"/>
                <w:i/>
                <w:iCs/>
                <w:sz w:val="20"/>
                <w:szCs w:val="20"/>
                <w:lang w:val="id-ID" w:eastAsia="id-ID"/>
              </w:rPr>
              <w:t>name</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if($</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-&gt;save()) session()-&gt;flash('toast', ['success', 'Suku cadang berhasil diubah']);</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else session()-&gt;flash('toast', ['error', 'Suku cadang gagal diubah']);</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return redirect('/</w:t>
            </w:r>
            <w:r>
              <w:rPr>
                <w:rFonts w:ascii="Courier New" w:hAnsi="Courier New" w:cs="Courier New"/>
                <w:i/>
                <w:iCs/>
                <w:sz w:val="20"/>
                <w:szCs w:val="20"/>
                <w:lang w:val="id-ID" w:eastAsia="id-ID"/>
              </w:rPr>
              <w:t>sparepart</w:t>
            </w:r>
            <w:r>
              <w:rPr>
                <w:rFonts w:ascii="Courier New" w:hAnsi="Courier New" w:cs="Courier New"/>
                <w:sz w:val="20"/>
                <w:szCs w:val="20"/>
                <w:lang w:val="id-ID" w:eastAsia="id-ID"/>
              </w:rPr>
              <w:t>');</w:t>
            </w:r>
          </w:p>
          <w:p>
            <w:pPr>
              <w:keepNext/>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tc>
      </w:tr>
    </w:tbl>
    <w:p>
      <w:pPr>
        <w:pStyle w:val="6"/>
        <w:ind w:left="1440"/>
        <w:rPr>
          <w:i w:val="0"/>
        </w:rPr>
      </w:pPr>
      <w:r>
        <w:rPr>
          <w:i w:val="0"/>
        </w:rPr>
        <w:t xml:space="preserve">Implementasi Kode Mengubah Profil </w:t>
      </w:r>
    </w:p>
    <w:p>
      <w:pPr>
        <w:spacing w:after="0"/>
        <w:jc w:val="both"/>
        <w:rPr>
          <w:lang w:val="id-ID"/>
        </w:rPr>
      </w:pPr>
      <w:r>
        <w:rPr>
          <w:i/>
          <w:lang w:val="id-ID"/>
        </w:rPr>
        <w:t>Class : MechanicController</w:t>
      </w:r>
    </w:p>
    <w:p>
      <w:pPr>
        <w:spacing w:after="0"/>
        <w:jc w:val="both"/>
        <w:rPr>
          <w:i/>
          <w:lang w:val="id-ID"/>
        </w:rPr>
      </w:pPr>
      <w:r>
        <w:rPr>
          <w:i/>
          <w:lang w:val="id-ID"/>
        </w:rPr>
        <w:t>Method : update(Request $request, User $Mechanic)</w:t>
      </w:r>
    </w:p>
    <w:p>
      <w:pPr>
        <w:spacing w:after="0"/>
        <w:jc w:val="both"/>
        <w:rPr>
          <w:lang w:val="id-ID"/>
        </w:rPr>
      </w:pPr>
      <w:r>
        <w:rPr>
          <w:lang w:val="id-ID"/>
        </w:rPr>
        <w:t xml:space="preserve">Kode program accept spesifikasi kebutuhan dapat dilihat pada tabel </w:t>
      </w:r>
      <w:r>
        <w:rPr>
          <w:rFonts w:hint="default"/>
          <w:lang w:val="id-ID"/>
        </w:rPr>
        <w:t>4</w:t>
      </w:r>
      <w:r>
        <w:rPr>
          <w:lang w:val="id-ID"/>
        </w:rPr>
        <w:t>.12</w:t>
      </w:r>
    </w:p>
    <w:p>
      <w:pPr>
        <w:pStyle w:val="21"/>
      </w:pPr>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12</w:t>
      </w:r>
      <w:r>
        <w:fldChar w:fldCharType="end"/>
      </w:r>
      <w:bookmarkStart w:id="197" w:name="_Toc29194"/>
      <w:r>
        <w:t xml:space="preserve"> Implementasi Kode Mengubah Profil</w:t>
      </w:r>
      <w:bookmarkEnd w:id="197"/>
    </w:p>
    <w:p>
      <w:pPr>
        <w:pStyle w:val="3"/>
      </w:pP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57"/>
        <w:gridCol w:w="74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7927" w:type="dxa"/>
            <w:gridSpan w:val="2"/>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Kode program mengubah profil </w:t>
            </w:r>
            <w:r>
              <w:rPr>
                <w:rFonts w:ascii="Courier New" w:hAnsi="Courier New" w:cs="Courier New"/>
                <w:i/>
                <w:sz w:val="20"/>
                <w:szCs w:val="20"/>
                <w:lang w:val="id-ID"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7"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1 2 3 4</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5 6 7</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8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9 10</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11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12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13</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14 </w:t>
            </w:r>
          </w:p>
        </w:tc>
        <w:tc>
          <w:tcPr>
            <w:tcW w:w="7470" w:type="dxa"/>
          </w:tcPr>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public function update(Request $request, User $user)</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Auth::user()-&gt;has</w:t>
            </w:r>
            <w:r>
              <w:rPr>
                <w:rFonts w:ascii="Courier New" w:hAnsi="Courier New" w:cs="Courier New"/>
                <w:i/>
                <w:iCs/>
                <w:sz w:val="20"/>
                <w:szCs w:val="20"/>
                <w:lang w:val="id-ID" w:eastAsia="id-ID"/>
              </w:rPr>
              <w:t>Role</w:t>
            </w:r>
            <w:r>
              <w:rPr>
                <w:rFonts w:ascii="Courier New" w:hAnsi="Courier New" w:cs="Courier New"/>
                <w:sz w:val="20"/>
                <w:szCs w:val="20"/>
                <w:lang w:val="id-ID" w:eastAsia="id-ID"/>
              </w:rPr>
              <w:t>(['man</w:t>
            </w:r>
            <w:r>
              <w:rPr>
                <w:rFonts w:ascii="Courier New" w:hAnsi="Courier New" w:cs="Courier New"/>
                <w:i/>
                <w:iCs/>
                <w:sz w:val="20"/>
                <w:szCs w:val="20"/>
                <w:lang w:val="id-ID" w:eastAsia="id-ID"/>
              </w:rPr>
              <w:t>age</w:t>
            </w:r>
            <w:r>
              <w:rPr>
                <w:rFonts w:ascii="Courier New" w:hAnsi="Courier New" w:cs="Courier New"/>
                <w:sz w:val="20"/>
                <w:szCs w:val="20"/>
                <w:lang w:val="id-ID" w:eastAsia="id-ID"/>
              </w:rPr>
              <w:t>r']);</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User::firstWhere('id', $user-&gt;id)-&gt;</w:t>
            </w:r>
            <w:r>
              <w:rPr>
                <w:rFonts w:ascii="Courier New" w:hAnsi="Courier New" w:cs="Courier New"/>
                <w:i/>
                <w:iCs/>
                <w:sz w:val="20"/>
                <w:szCs w:val="20"/>
                <w:lang w:val="id-ID" w:eastAsia="id-ID"/>
              </w:rPr>
              <w:t>role</w:t>
            </w:r>
            <w:r>
              <w:rPr>
                <w:rFonts w:ascii="Courier New" w:hAnsi="Courier New" w:cs="Courier New"/>
                <w:sz w:val="20"/>
                <w:szCs w:val="20"/>
                <w:lang w:val="id-ID" w:eastAsia="id-ID"/>
              </w:rPr>
              <w:t xml:space="preserve"> == 'mechanic' &amp;&amp; $user-&gt;workshop_id == Auth::user()-&gt;workshop_id ? : abort('403');</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$request-&gt;validate([</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name</w:t>
            </w:r>
            <w:r>
              <w:rPr>
                <w:rFonts w:ascii="Courier New" w:hAnsi="Courier New" w:cs="Courier New"/>
                <w:sz w:val="20"/>
                <w:szCs w:val="20"/>
                <w:lang w:val="id-ID" w:eastAsia="id-ID"/>
              </w:rPr>
              <w:t>'         =&gt; ['required',Rule::unique('mechanics', '</w:t>
            </w:r>
            <w:r>
              <w:rPr>
                <w:rFonts w:ascii="Courier New" w:hAnsi="Courier New" w:cs="Courier New"/>
                <w:i/>
                <w:iCs/>
                <w:sz w:val="20"/>
                <w:szCs w:val="20"/>
                <w:lang w:val="id-ID" w:eastAsia="id-ID"/>
              </w:rPr>
              <w:t>name</w:t>
            </w:r>
            <w:r>
              <w:rPr>
                <w:rFonts w:ascii="Courier New" w:hAnsi="Courier New" w:cs="Courier New"/>
                <w:sz w:val="20"/>
                <w:szCs w:val="20"/>
                <w:lang w:val="id-ID" w:eastAsia="id-ID"/>
              </w:rPr>
              <w:t>')-&gt;ignore($user-&gt;data, '</w:t>
            </w:r>
            <w:r>
              <w:rPr>
                <w:rFonts w:ascii="Courier New" w:hAnsi="Courier New" w:cs="Courier New"/>
                <w:i/>
                <w:iCs/>
                <w:sz w:val="20"/>
                <w:szCs w:val="20"/>
                <w:lang w:val="id-ID" w:eastAsia="id-ID"/>
              </w:rPr>
              <w:t>name</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worked_since</w:t>
            </w:r>
            <w:r>
              <w:rPr>
                <w:rFonts w:ascii="Courier New" w:hAnsi="Courier New" w:cs="Courier New"/>
                <w:sz w:val="20"/>
                <w:szCs w:val="20"/>
                <w:lang w:val="id-ID" w:eastAsia="id-ID"/>
              </w:rPr>
              <w:t>' =&gt; 'required|numeric|gt:0',</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age</w:t>
            </w:r>
            <w:r>
              <w:rPr>
                <w:rFonts w:ascii="Courier New" w:hAnsi="Courier New" w:cs="Courier New"/>
                <w:sz w:val="20"/>
                <w:szCs w:val="20"/>
                <w:lang w:val="id-ID" w:eastAsia="id-ID"/>
              </w:rPr>
              <w:t>'          =&gt; 'required|numeric|gt:0',</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r>
              <w:rPr>
                <w:rFonts w:ascii="Courier New" w:hAnsi="Courier New" w:cs="Courier New"/>
                <w:i/>
                <w:iCs/>
                <w:sz w:val="20"/>
                <w:szCs w:val="20"/>
                <w:lang w:val="id-ID" w:eastAsia="id-ID"/>
              </w:rPr>
              <w:t>address</w:t>
            </w:r>
            <w:r>
              <w:rPr>
                <w:rFonts w:ascii="Courier New" w:hAnsi="Courier New" w:cs="Courier New"/>
                <w:sz w:val="20"/>
                <w:szCs w:val="20"/>
                <w:lang w:val="id-ID" w:eastAsia="id-ID"/>
              </w:rPr>
              <w:t>'      =&gt; 'required'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$user-&gt;user</w:t>
            </w:r>
            <w:r>
              <w:rPr>
                <w:rFonts w:ascii="Courier New" w:hAnsi="Courier New" w:cs="Courier New"/>
                <w:i/>
                <w:iCs/>
                <w:sz w:val="20"/>
                <w:szCs w:val="20"/>
                <w:lang w:val="id-ID" w:eastAsia="id-ID"/>
              </w:rPr>
              <w:t>name</w:t>
            </w:r>
            <w:r>
              <w:rPr>
                <w:rFonts w:ascii="Courier New" w:hAnsi="Courier New" w:cs="Courier New"/>
                <w:sz w:val="20"/>
                <w:szCs w:val="20"/>
                <w:lang w:val="id-ID" w:eastAsia="id-ID"/>
              </w:rPr>
              <w:t xml:space="preserve"> = str_replace(' ', '', strtolower($request-&gt;</w:t>
            </w:r>
            <w:r>
              <w:rPr>
                <w:rFonts w:ascii="Courier New" w:hAnsi="Courier New" w:cs="Courier New"/>
                <w:i/>
                <w:iCs/>
                <w:sz w:val="20"/>
                <w:szCs w:val="20"/>
                <w:lang w:val="id-ID" w:eastAsia="id-ID"/>
              </w:rPr>
              <w:t>name</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$user-&gt;save();</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$data = Mechanic::firstWhere('</w:t>
            </w:r>
            <w:r>
              <w:rPr>
                <w:rFonts w:ascii="Courier New" w:hAnsi="Courier New" w:cs="Courier New"/>
                <w:i/>
                <w:iCs/>
                <w:sz w:val="20"/>
                <w:szCs w:val="20"/>
                <w:lang w:val="id-ID" w:eastAsia="id-ID"/>
              </w:rPr>
              <w:t>user_id</w:t>
            </w:r>
            <w:r>
              <w:rPr>
                <w:rFonts w:ascii="Courier New" w:hAnsi="Courier New" w:cs="Courier New"/>
                <w:sz w:val="20"/>
                <w:szCs w:val="20"/>
                <w:lang w:val="id-ID" w:eastAsia="id-ID"/>
              </w:rPr>
              <w:t>', $user-&gt;id);</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$data-&gt;</w:t>
            </w:r>
            <w:r>
              <w:rPr>
                <w:rFonts w:ascii="Courier New" w:hAnsi="Courier New" w:cs="Courier New"/>
                <w:i/>
                <w:iCs/>
                <w:sz w:val="20"/>
                <w:szCs w:val="20"/>
                <w:lang w:val="id-ID" w:eastAsia="id-ID"/>
              </w:rPr>
              <w:t>name</w:t>
            </w:r>
            <w:r>
              <w:rPr>
                <w:rFonts w:ascii="Courier New" w:hAnsi="Courier New" w:cs="Courier New"/>
                <w:sz w:val="20"/>
                <w:szCs w:val="20"/>
                <w:lang w:val="id-ID" w:eastAsia="id-ID"/>
              </w:rPr>
              <w:t xml:space="preserve"> = ucwords($request-&gt;</w:t>
            </w:r>
            <w:r>
              <w:rPr>
                <w:rFonts w:ascii="Courier New" w:hAnsi="Courier New" w:cs="Courier New"/>
                <w:i/>
                <w:iCs/>
                <w:sz w:val="20"/>
                <w:szCs w:val="20"/>
                <w:lang w:val="id-ID" w:eastAsia="id-ID"/>
              </w:rPr>
              <w:t>name</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$data-&gt;</w:t>
            </w:r>
            <w:r>
              <w:rPr>
                <w:rFonts w:ascii="Courier New" w:hAnsi="Courier New" w:cs="Courier New"/>
                <w:i/>
                <w:iCs/>
                <w:sz w:val="20"/>
                <w:szCs w:val="20"/>
                <w:lang w:val="id-ID" w:eastAsia="id-ID"/>
              </w:rPr>
              <w:t>worked_since</w:t>
            </w:r>
            <w:r>
              <w:rPr>
                <w:rFonts w:ascii="Courier New" w:hAnsi="Courier New" w:cs="Courier New"/>
                <w:sz w:val="20"/>
                <w:szCs w:val="20"/>
                <w:lang w:val="id-ID" w:eastAsia="id-ID"/>
              </w:rPr>
              <w:t xml:space="preserve"> = $request-&gt;</w:t>
            </w:r>
            <w:r>
              <w:rPr>
                <w:rFonts w:ascii="Courier New" w:hAnsi="Courier New" w:cs="Courier New"/>
                <w:i/>
                <w:iCs/>
                <w:sz w:val="20"/>
                <w:szCs w:val="20"/>
                <w:lang w:val="id-ID" w:eastAsia="id-ID"/>
              </w:rPr>
              <w:t>worked_since</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$data-&gt;</w:t>
            </w:r>
            <w:r>
              <w:rPr>
                <w:rFonts w:ascii="Courier New" w:hAnsi="Courier New" w:cs="Courier New"/>
                <w:i/>
                <w:iCs/>
                <w:sz w:val="20"/>
                <w:szCs w:val="20"/>
                <w:lang w:val="id-ID" w:eastAsia="id-ID"/>
              </w:rPr>
              <w:t>age</w:t>
            </w:r>
            <w:r>
              <w:rPr>
                <w:rFonts w:ascii="Courier New" w:hAnsi="Courier New" w:cs="Courier New"/>
                <w:sz w:val="20"/>
                <w:szCs w:val="20"/>
                <w:lang w:val="id-ID" w:eastAsia="id-ID"/>
              </w:rPr>
              <w:t xml:space="preserve"> = $request-&gt;</w:t>
            </w:r>
            <w:r>
              <w:rPr>
                <w:rFonts w:ascii="Courier New" w:hAnsi="Courier New" w:cs="Courier New"/>
                <w:i/>
                <w:iCs/>
                <w:sz w:val="20"/>
                <w:szCs w:val="20"/>
                <w:lang w:val="id-ID" w:eastAsia="id-ID"/>
              </w:rPr>
              <w:t>age</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$data-&gt;</w:t>
            </w:r>
            <w:r>
              <w:rPr>
                <w:rFonts w:ascii="Courier New" w:hAnsi="Courier New" w:cs="Courier New"/>
                <w:i/>
                <w:iCs/>
                <w:sz w:val="20"/>
                <w:szCs w:val="20"/>
                <w:lang w:val="id-ID" w:eastAsia="id-ID"/>
              </w:rPr>
              <w:t>address</w:t>
            </w:r>
            <w:r>
              <w:rPr>
                <w:rFonts w:ascii="Courier New" w:hAnsi="Courier New" w:cs="Courier New"/>
                <w:sz w:val="20"/>
                <w:szCs w:val="20"/>
                <w:lang w:val="id-ID" w:eastAsia="id-ID"/>
              </w:rPr>
              <w:t xml:space="preserve"> = ucwords($request-&gt;</w:t>
            </w:r>
            <w:r>
              <w:rPr>
                <w:rFonts w:ascii="Courier New" w:hAnsi="Courier New" w:cs="Courier New"/>
                <w:i/>
                <w:iCs/>
                <w:sz w:val="20"/>
                <w:szCs w:val="20"/>
                <w:lang w:val="id-ID" w:eastAsia="id-ID"/>
              </w:rPr>
              <w:t>address</w:t>
            </w:r>
            <w:r>
              <w:rPr>
                <w:rFonts w:ascii="Courier New" w:hAnsi="Courier New" w:cs="Courier New"/>
                <w:sz w:val="20"/>
                <w:szCs w:val="20"/>
                <w:lang w:val="id-ID" w:eastAsia="id-ID"/>
              </w:rPr>
              <w:t>);</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if($data-&gt;save()) session()-&gt;flash('toast', ['success', 'Mekanik berhasil diubah']);</w:t>
            </w: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else session()-&gt;flash('toast', ['error', 'Mekanik gagal diubah']);</w:t>
            </w:r>
          </w:p>
          <w:p>
            <w:pPr>
              <w:spacing w:after="0" w:line="240" w:lineRule="auto"/>
              <w:jc w:val="both"/>
              <w:rPr>
                <w:rFonts w:ascii="Courier New" w:hAnsi="Courier New" w:cs="Courier New"/>
                <w:sz w:val="20"/>
                <w:szCs w:val="20"/>
                <w:lang w:val="id-ID" w:eastAsia="id-ID"/>
              </w:rPr>
            </w:pPr>
          </w:p>
          <w:p>
            <w:pPr>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return redirect('/mechanic');</w:t>
            </w:r>
          </w:p>
          <w:p>
            <w:pPr>
              <w:keepNext/>
              <w:spacing w:after="0" w:line="240" w:lineRule="auto"/>
              <w:jc w:val="both"/>
              <w:rPr>
                <w:rFonts w:ascii="Courier New" w:hAnsi="Courier New" w:cs="Courier New"/>
                <w:sz w:val="20"/>
                <w:szCs w:val="20"/>
                <w:lang w:val="id-ID" w:eastAsia="id-ID"/>
              </w:rPr>
            </w:pPr>
            <w:r>
              <w:rPr>
                <w:rFonts w:ascii="Courier New" w:hAnsi="Courier New" w:cs="Courier New"/>
                <w:sz w:val="20"/>
                <w:szCs w:val="20"/>
                <w:lang w:val="id-ID" w:eastAsia="id-ID"/>
              </w:rPr>
              <w:t xml:space="preserve">    }</w:t>
            </w:r>
          </w:p>
        </w:tc>
      </w:tr>
    </w:tbl>
    <w:p>
      <w:pPr>
        <w:pStyle w:val="5"/>
      </w:pPr>
      <w:bookmarkStart w:id="198" w:name="_Toc29404"/>
      <w:r>
        <w:t>Implementasi Basis Data</w:t>
      </w:r>
      <w:bookmarkEnd w:id="198"/>
    </w:p>
    <w:p>
      <w:pPr>
        <w:spacing w:after="0"/>
        <w:ind w:firstLine="450"/>
        <w:jc w:val="both"/>
        <w:rPr>
          <w:lang w:val="en-US"/>
        </w:rPr>
      </w:pPr>
      <w:r>
        <w:rPr>
          <w:lang w:val="en-US"/>
        </w:rPr>
        <w:t xml:space="preserve">Implementasi data merupakan proses dimana data-data yang telah didapatkan pada bagian perancangan sebelumnya dibuat menjadi sebuah sistem basis data atau </w:t>
      </w:r>
      <w:r>
        <w:rPr>
          <w:i/>
          <w:iCs/>
          <w:lang w:val="en-US"/>
        </w:rPr>
        <w:t xml:space="preserve">database. </w:t>
      </w:r>
      <w:r>
        <w:rPr>
          <w:lang w:val="en-US"/>
        </w:rPr>
        <w:t xml:space="preserve">Gambar </w:t>
      </w:r>
      <w:r>
        <w:rPr>
          <w:rFonts w:hint="default"/>
          <w:lang w:val="id-ID"/>
        </w:rPr>
        <w:t>4</w:t>
      </w:r>
      <w:r>
        <w:rPr>
          <w:lang w:val="en-US"/>
        </w:rPr>
        <w:t>.1</w:t>
      </w:r>
      <w:r>
        <w:rPr>
          <w:lang w:val="id-ID"/>
        </w:rPr>
        <w:t>2</w:t>
      </w:r>
      <w:r>
        <w:rPr>
          <w:lang w:val="en-US"/>
        </w:rPr>
        <w:t xml:space="preserve"> akan memaparkan sebuah skema </w:t>
      </w:r>
      <w:r>
        <w:rPr>
          <w:i/>
          <w:iCs/>
          <w:lang w:val="en-US"/>
        </w:rPr>
        <w:t xml:space="preserve">database </w:t>
      </w:r>
      <w:r>
        <w:rPr>
          <w:lang w:val="en-US"/>
        </w:rPr>
        <w:t>yang telah dibuat berdasarkan ERD</w:t>
      </w:r>
      <w:r>
        <w:rPr>
          <w:lang w:val="id-ID"/>
        </w:rPr>
        <w:t xml:space="preserve"> dengan menggunakan </w:t>
      </w:r>
      <w:r>
        <w:rPr>
          <w:i/>
          <w:iCs/>
          <w:lang w:val="id-ID"/>
        </w:rPr>
        <w:t>database</w:t>
      </w:r>
      <w:r>
        <w:rPr>
          <w:lang w:val="id-ID"/>
        </w:rPr>
        <w:t xml:space="preserve"> </w:t>
      </w:r>
      <w:r>
        <w:rPr>
          <w:i/>
          <w:lang w:val="id-ID"/>
        </w:rPr>
        <w:t>MySQL</w:t>
      </w:r>
      <w:r>
        <w:rPr>
          <w:lang w:val="en-US"/>
        </w:rPr>
        <w:t>.</w:t>
      </w:r>
    </w:p>
    <w:p>
      <w:pPr>
        <w:spacing w:after="0"/>
        <w:ind w:firstLine="720"/>
        <w:jc w:val="both"/>
        <w:rPr>
          <w:lang w:val="id-ID" w:eastAsia="id-ID"/>
        </w:rPr>
      </w:pPr>
    </w:p>
    <w:p>
      <w:pPr>
        <w:spacing w:after="0"/>
        <w:ind w:firstLine="720"/>
        <w:jc w:val="both"/>
        <w:rPr>
          <w:lang w:val="id-ID" w:eastAsia="id-ID"/>
        </w:rPr>
      </w:pPr>
    </w:p>
    <w:p>
      <w:pPr>
        <w:keepNext/>
        <w:spacing w:after="0"/>
        <w:jc w:val="both"/>
      </w:pPr>
      <w:r>
        <w:rPr>
          <w:lang w:val="id-ID" w:eastAsia="id-ID"/>
        </w:rPr>
        <w:drawing>
          <wp:inline distT="0" distB="0" distL="0" distR="0">
            <wp:extent cx="5039995" cy="26365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636520"/>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12</w:t>
      </w:r>
      <w:r>
        <w:fldChar w:fldCharType="end"/>
      </w:r>
      <w:bookmarkStart w:id="199" w:name="_Toc276"/>
      <w:r>
        <w:t xml:space="preserve"> Implementasi Basis Data</w:t>
      </w:r>
      <w:bookmarkEnd w:id="199"/>
    </w:p>
    <w:p>
      <w:pPr>
        <w:pStyle w:val="5"/>
      </w:pPr>
      <w:bookmarkStart w:id="200" w:name="_Toc12826"/>
      <w:r>
        <w:t>Implementasi Antarmuka</w:t>
      </w:r>
      <w:bookmarkEnd w:id="200"/>
    </w:p>
    <w:p>
      <w:pPr>
        <w:pStyle w:val="6"/>
        <w:ind w:left="0" w:firstLine="5"/>
      </w:pPr>
      <w:r>
        <w:rPr>
          <w:i w:val="0"/>
        </w:rPr>
        <w:t xml:space="preserve">Implementasi Antarmuka </w:t>
      </w:r>
      <w:r>
        <w:t>Login</w:t>
      </w:r>
    </w:p>
    <w:p>
      <w:pPr>
        <w:spacing w:after="0"/>
        <w:ind w:firstLine="450"/>
        <w:jc w:val="both"/>
        <w:rPr>
          <w:lang w:val="id-ID"/>
        </w:rPr>
      </w:pPr>
      <w:r>
        <w:rPr>
          <w:lang w:val="id-ID"/>
        </w:rPr>
        <w:t>Pada</w:t>
      </w:r>
      <w:r>
        <w:rPr>
          <w:lang w:val="en-US"/>
        </w:rPr>
        <w:t xml:space="preserve"> implementasi antarmuka </w:t>
      </w:r>
      <w:r>
        <w:rPr>
          <w:i/>
          <w:iCs/>
          <w:lang w:val="id-ID"/>
        </w:rPr>
        <w:t>login</w:t>
      </w:r>
      <w:r>
        <w:rPr>
          <w:lang w:val="id-ID"/>
        </w:rPr>
        <w:t xml:space="preserve"> </w:t>
      </w:r>
      <w:r>
        <w:rPr>
          <w:lang w:val="en-US"/>
        </w:rPr>
        <w:t xml:space="preserve">terdapat halaman yang digunakan </w:t>
      </w:r>
      <w:r>
        <w:rPr>
          <w:lang w:val="id-ID"/>
        </w:rPr>
        <w:t xml:space="preserve">pengguna </w:t>
      </w:r>
      <w:r>
        <w:rPr>
          <w:lang w:val="en-US"/>
        </w:rPr>
        <w:t xml:space="preserve">untuk </w:t>
      </w:r>
      <w:r>
        <w:rPr>
          <w:lang w:val="id-ID"/>
        </w:rPr>
        <w:t>masuk kedalam sistem</w:t>
      </w:r>
      <w:r>
        <w:rPr>
          <w:lang w:val="en-US"/>
        </w:rPr>
        <w:t xml:space="preserve">. Untuk dapat mengakses halaman ini, </w:t>
      </w:r>
      <w:r>
        <w:rPr>
          <w:lang w:val="id-ID"/>
        </w:rPr>
        <w:t xml:space="preserve">pengguna mengisi </w:t>
      </w:r>
      <w:r>
        <w:rPr>
          <w:i/>
          <w:iCs/>
          <w:lang w:val="id-ID"/>
        </w:rPr>
        <w:t>form</w:t>
      </w:r>
      <w:r>
        <w:rPr>
          <w:lang w:val="id-ID"/>
        </w:rPr>
        <w:t xml:space="preserve"> </w:t>
      </w:r>
      <w:r>
        <w:rPr>
          <w:i/>
          <w:iCs/>
          <w:lang w:val="id-ID"/>
        </w:rPr>
        <w:t>login</w:t>
      </w:r>
      <w:r>
        <w:rPr>
          <w:lang w:val="id-ID"/>
        </w:rPr>
        <w:t xml:space="preserve"> berupa </w:t>
      </w:r>
      <w:r>
        <w:rPr>
          <w:i/>
          <w:iCs/>
          <w:lang w:val="id-ID"/>
        </w:rPr>
        <w:t>username</w:t>
      </w:r>
      <w:r>
        <w:rPr>
          <w:lang w:val="id-ID"/>
        </w:rPr>
        <w:t xml:space="preserve"> dan </w:t>
      </w:r>
      <w:r>
        <w:rPr>
          <w:i/>
          <w:iCs/>
          <w:lang w:val="id-ID"/>
        </w:rPr>
        <w:t>password</w:t>
      </w:r>
      <w:r>
        <w:rPr>
          <w:lang w:val="en-US"/>
        </w:rPr>
        <w:t>, kemudian memilih tombol “</w:t>
      </w:r>
      <w:r>
        <w:rPr>
          <w:i/>
          <w:iCs/>
          <w:lang w:val="id-ID"/>
        </w:rPr>
        <w:t>login</w:t>
      </w:r>
      <w:r>
        <w:rPr>
          <w:lang w:val="en-US"/>
        </w:rPr>
        <w:t>”. Setelah menekan tombol “</w:t>
      </w:r>
      <w:r>
        <w:rPr>
          <w:i/>
          <w:iCs/>
          <w:lang w:val="id-ID"/>
        </w:rPr>
        <w:t>login</w:t>
      </w:r>
      <w:r>
        <w:rPr>
          <w:lang w:val="en-US"/>
        </w:rPr>
        <w:t xml:space="preserve">”, maka </w:t>
      </w:r>
      <w:r>
        <w:rPr>
          <w:i/>
          <w:iCs/>
          <w:lang w:val="id-ID"/>
        </w:rPr>
        <w:t>pengguna</w:t>
      </w:r>
      <w:r>
        <w:rPr>
          <w:i/>
          <w:iCs/>
          <w:lang w:val="en-US"/>
        </w:rPr>
        <w:t xml:space="preserve"> </w:t>
      </w:r>
      <w:r>
        <w:rPr>
          <w:lang w:val="en-US"/>
        </w:rPr>
        <w:t xml:space="preserve">akan dialihkan ke halaman </w:t>
      </w:r>
      <w:r>
        <w:rPr>
          <w:i/>
          <w:iCs/>
          <w:lang w:val="id-ID"/>
        </w:rPr>
        <w:t>dashboard</w:t>
      </w:r>
      <w:r>
        <w:rPr>
          <w:lang w:val="id-ID"/>
        </w:rPr>
        <w:t xml:space="preserve"> atau halaman utama masing masing pengguna</w:t>
      </w:r>
      <w:r>
        <w:rPr>
          <w:lang w:val="en-US"/>
        </w:rPr>
        <w:t xml:space="preserve">. Berikut pada gambar </w:t>
      </w:r>
      <w:r>
        <w:rPr>
          <w:rFonts w:hint="default"/>
          <w:lang w:val="id-ID"/>
        </w:rPr>
        <w:t>4</w:t>
      </w:r>
      <w:r>
        <w:rPr>
          <w:lang w:val="id-ID"/>
        </w:rPr>
        <w:t>.13 m</w:t>
      </w:r>
      <w:r>
        <w:rPr>
          <w:lang w:val="en-US"/>
        </w:rPr>
        <w:t xml:space="preserve">erupakan implementasi dari antarmuka </w:t>
      </w:r>
      <w:r>
        <w:rPr>
          <w:i/>
          <w:iCs/>
          <w:lang w:val="id-ID"/>
        </w:rPr>
        <w:t>login</w:t>
      </w:r>
      <w:r>
        <w:rPr>
          <w:lang w:val="en-US"/>
        </w:rPr>
        <w:t xml:space="preserve"> sesuai dari hasil </w:t>
      </w:r>
      <w:r>
        <w:rPr>
          <w:lang w:val="id-ID"/>
        </w:rPr>
        <w:t>perancangan antarmuka</w:t>
      </w:r>
      <w:r>
        <w:rPr>
          <w:lang w:val="en-US"/>
        </w:rPr>
        <w:t>.</w:t>
      </w:r>
      <w:r>
        <w:rPr>
          <w:lang w:val="id-ID"/>
        </w:rPr>
        <w:t xml:space="preserve"> </w:t>
      </w:r>
    </w:p>
    <w:p>
      <w:pPr>
        <w:keepNext/>
        <w:spacing w:after="0"/>
        <w:jc w:val="center"/>
      </w:pPr>
      <w:r>
        <w:rPr>
          <w:lang w:val="id-ID" w:eastAsia="id-ID"/>
        </w:rPr>
        <w:drawing>
          <wp:inline distT="0" distB="0" distL="0" distR="0">
            <wp:extent cx="446278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4519229" cy="2245665"/>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13</w:t>
      </w:r>
      <w:r>
        <w:fldChar w:fldCharType="end"/>
      </w:r>
      <w:bookmarkStart w:id="201" w:name="_Toc18510"/>
      <w:r>
        <w:t xml:space="preserve"> Implementasi Antarmuka </w:t>
      </w:r>
      <w:r>
        <w:rPr>
          <w:i/>
          <w:iCs/>
        </w:rPr>
        <w:t>Login</w:t>
      </w:r>
      <w:bookmarkEnd w:id="201"/>
    </w:p>
    <w:p>
      <w:pPr>
        <w:pStyle w:val="6"/>
        <w:ind w:left="0" w:firstLine="5"/>
        <w:rPr>
          <w:i w:val="0"/>
        </w:rPr>
      </w:pPr>
      <w:r>
        <w:rPr>
          <w:i w:val="0"/>
        </w:rPr>
        <w:t xml:space="preserve">Implementasi Antarmuka </w:t>
      </w:r>
      <w:r>
        <w:t>Dashboard</w:t>
      </w:r>
      <w:r>
        <w:rPr>
          <w:i w:val="0"/>
        </w:rPr>
        <w:t xml:space="preserve"> Man</w:t>
      </w:r>
      <w:r>
        <w:t>age</w:t>
      </w:r>
      <w:r>
        <w:rPr>
          <w:i w:val="0"/>
        </w:rPr>
        <w:t>r</w:t>
      </w:r>
    </w:p>
    <w:p>
      <w:pPr>
        <w:spacing w:after="0"/>
        <w:ind w:firstLine="450"/>
        <w:jc w:val="both"/>
        <w:rPr>
          <w:lang w:val="en-US"/>
        </w:rPr>
      </w:pPr>
      <w:r>
        <w:rPr>
          <w:lang w:val="id-ID"/>
        </w:rPr>
        <w:t>Pada</w:t>
      </w:r>
      <w:r>
        <w:rPr>
          <w:lang w:val="en-US"/>
        </w:rPr>
        <w:t xml:space="preserve"> implementasi antarmuka </w:t>
      </w:r>
      <w:r>
        <w:rPr>
          <w:i/>
          <w:iCs/>
          <w:lang w:val="id-ID"/>
        </w:rPr>
        <w:t>dashboard manager</w:t>
      </w:r>
      <w:r>
        <w:rPr>
          <w:lang w:val="id-ID"/>
        </w:rPr>
        <w:t xml:space="preserve"> </w:t>
      </w:r>
      <w:r>
        <w:rPr>
          <w:lang w:val="en-US"/>
        </w:rPr>
        <w:t xml:space="preserve">terdapat halaman yang digunakan </w:t>
      </w:r>
      <w:r>
        <w:rPr>
          <w:lang w:val="id-ID"/>
        </w:rPr>
        <w:t>man</w:t>
      </w:r>
      <w:r>
        <w:rPr>
          <w:i/>
          <w:iCs/>
          <w:lang w:val="id-ID"/>
        </w:rPr>
        <w:t>age</w:t>
      </w:r>
      <w:r>
        <w:rPr>
          <w:lang w:val="id-ID"/>
        </w:rPr>
        <w:t xml:space="preserve">r </w:t>
      </w:r>
      <w:r>
        <w:rPr>
          <w:lang w:val="en-US"/>
        </w:rPr>
        <w:t xml:space="preserve">untuk </w:t>
      </w:r>
      <w:r>
        <w:rPr>
          <w:lang w:val="id-ID"/>
        </w:rPr>
        <w:t>melihat data grafik penjualan dan pembelian suku cadang</w:t>
      </w:r>
      <w:r>
        <w:rPr>
          <w:lang w:val="en-US"/>
        </w:rPr>
        <w:t xml:space="preserve">. Untuk dapat mengakses halaman ini, </w:t>
      </w:r>
      <w:r>
        <w:rPr>
          <w:i/>
          <w:iCs/>
          <w:lang w:val="id-ID"/>
        </w:rPr>
        <w:t>manager</w:t>
      </w:r>
      <w:r>
        <w:rPr>
          <w:lang w:val="id-ID"/>
        </w:rPr>
        <w:t xml:space="preserve"> mengisi form </w:t>
      </w:r>
      <w:r>
        <w:rPr>
          <w:i/>
          <w:iCs/>
          <w:lang w:val="id-ID"/>
        </w:rPr>
        <w:t>login</w:t>
      </w:r>
      <w:r>
        <w:rPr>
          <w:lang w:val="id-ID"/>
        </w:rPr>
        <w:t xml:space="preserve"> berupa </w:t>
      </w:r>
      <w:r>
        <w:rPr>
          <w:i/>
          <w:iCs/>
          <w:lang w:val="id-ID"/>
        </w:rPr>
        <w:t>username</w:t>
      </w:r>
      <w:r>
        <w:rPr>
          <w:lang w:val="id-ID"/>
        </w:rPr>
        <w:t xml:space="preserve"> adalah ”</w:t>
      </w:r>
      <w:r>
        <w:rPr>
          <w:i/>
          <w:iCs/>
          <w:lang w:val="id-ID"/>
        </w:rPr>
        <w:t>manager</w:t>
      </w:r>
      <w:r>
        <w:rPr>
          <w:lang w:val="id-ID"/>
        </w:rPr>
        <w:t>1”,  “</w:t>
      </w:r>
      <w:r>
        <w:rPr>
          <w:i/>
          <w:iCs/>
          <w:lang w:val="id-ID"/>
        </w:rPr>
        <w:t>manager</w:t>
      </w:r>
      <w:r>
        <w:rPr>
          <w:lang w:val="id-ID"/>
        </w:rPr>
        <w:t>2” atau “</w:t>
      </w:r>
      <w:r>
        <w:rPr>
          <w:i/>
          <w:iCs/>
          <w:lang w:val="id-ID"/>
        </w:rPr>
        <w:t>manager</w:t>
      </w:r>
      <w:r>
        <w:rPr>
          <w:lang w:val="id-ID"/>
        </w:rPr>
        <w:t xml:space="preserve">3” dan </w:t>
      </w:r>
      <w:r>
        <w:rPr>
          <w:i/>
          <w:iCs/>
          <w:lang w:val="id-ID"/>
        </w:rPr>
        <w:t xml:space="preserve">password </w:t>
      </w:r>
      <w:r>
        <w:rPr>
          <w:lang w:val="id-ID"/>
        </w:rPr>
        <w:t>adalah “a”</w:t>
      </w:r>
      <w:r>
        <w:rPr>
          <w:lang w:val="en-US"/>
        </w:rPr>
        <w:t xml:space="preserve">, </w:t>
      </w:r>
      <w:r>
        <w:rPr>
          <w:lang w:val="id-ID"/>
        </w:rPr>
        <w:t xml:space="preserve">dikarenakan bengkel Anwar Motor memiliki 3 cabang, </w:t>
      </w:r>
      <w:r>
        <w:rPr>
          <w:lang w:val="en-US"/>
        </w:rPr>
        <w:t>kemudian memilih tombol “</w:t>
      </w:r>
      <w:r>
        <w:rPr>
          <w:i/>
          <w:iCs/>
          <w:lang w:val="id-ID"/>
        </w:rPr>
        <w:t>login</w:t>
      </w:r>
      <w:r>
        <w:rPr>
          <w:lang w:val="en-US"/>
        </w:rPr>
        <w:t>”. Setelah menekan tombol “</w:t>
      </w:r>
      <w:r>
        <w:rPr>
          <w:i/>
          <w:iCs/>
          <w:lang w:val="id-ID"/>
        </w:rPr>
        <w:t>login</w:t>
      </w:r>
      <w:r>
        <w:rPr>
          <w:lang w:val="en-US"/>
        </w:rPr>
        <w:t xml:space="preserve">”, maka </w:t>
      </w:r>
      <w:r>
        <w:rPr>
          <w:i/>
          <w:iCs/>
          <w:lang w:val="id-ID"/>
        </w:rPr>
        <w:t>manger</w:t>
      </w:r>
      <w:r>
        <w:rPr>
          <w:i/>
          <w:iCs/>
          <w:lang w:val="en-US"/>
        </w:rPr>
        <w:t xml:space="preserve"> </w:t>
      </w:r>
      <w:r>
        <w:rPr>
          <w:lang w:val="en-US"/>
        </w:rPr>
        <w:t xml:space="preserve">akan dialihkan ke halaman </w:t>
      </w:r>
      <w:r>
        <w:rPr>
          <w:i/>
          <w:iCs/>
          <w:lang w:val="id-ID"/>
        </w:rPr>
        <w:t>dashboard</w:t>
      </w:r>
      <w:r>
        <w:rPr>
          <w:lang w:val="id-ID"/>
        </w:rPr>
        <w:t xml:space="preserve"> atau halaman utama </w:t>
      </w:r>
      <w:r>
        <w:rPr>
          <w:i/>
          <w:iCs/>
          <w:lang w:val="id-ID"/>
        </w:rPr>
        <w:t>manager</w:t>
      </w:r>
      <w:r>
        <w:rPr>
          <w:lang w:val="en-US"/>
        </w:rPr>
        <w:t xml:space="preserve">. Berikut pada gambar </w:t>
      </w:r>
      <w:r>
        <w:rPr>
          <w:rFonts w:hint="default"/>
          <w:lang w:val="id-ID"/>
        </w:rPr>
        <w:t>4</w:t>
      </w:r>
      <w:r>
        <w:rPr>
          <w:lang w:val="id-ID"/>
        </w:rPr>
        <w:t>.14 m</w:t>
      </w:r>
      <w:r>
        <w:rPr>
          <w:lang w:val="en-US"/>
        </w:rPr>
        <w:t xml:space="preserve">erupakan implementasi dari antarmuka </w:t>
      </w:r>
      <w:r>
        <w:rPr>
          <w:i/>
          <w:iCs/>
          <w:lang w:val="id-ID"/>
        </w:rPr>
        <w:t>dashboard manager</w:t>
      </w:r>
      <w:r>
        <w:rPr>
          <w:lang w:val="en-US"/>
        </w:rPr>
        <w:t xml:space="preserve"> sesuai dari hasil </w:t>
      </w:r>
      <w:r>
        <w:rPr>
          <w:lang w:val="id-ID"/>
        </w:rPr>
        <w:t>perancangan antarmuka</w:t>
      </w:r>
      <w:r>
        <w:rPr>
          <w:lang w:val="en-US"/>
        </w:rPr>
        <w:t>.</w:t>
      </w:r>
    </w:p>
    <w:p>
      <w:pPr>
        <w:keepNext/>
        <w:spacing w:after="0"/>
        <w:jc w:val="center"/>
      </w:pPr>
      <w:r>
        <w:rPr>
          <w:lang w:val="id-ID" w:eastAsia="id-ID"/>
        </w:rPr>
        <w:drawing>
          <wp:inline distT="0" distB="0" distL="0" distR="0">
            <wp:extent cx="4462780" cy="2221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4498085" cy="2239692"/>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14</w:t>
      </w:r>
      <w:r>
        <w:fldChar w:fldCharType="end"/>
      </w:r>
      <w:bookmarkStart w:id="202" w:name="_Toc2400"/>
      <w:r>
        <w:t xml:space="preserve"> Implementasi Antarmuka </w:t>
      </w:r>
      <w:r>
        <w:rPr>
          <w:i/>
          <w:iCs/>
        </w:rPr>
        <w:t>Dashboard</w:t>
      </w:r>
      <w:r>
        <w:t xml:space="preserve"> </w:t>
      </w:r>
      <w:r>
        <w:rPr>
          <w:i/>
        </w:rPr>
        <w:t>Man</w:t>
      </w:r>
      <w:r>
        <w:rPr>
          <w:i/>
          <w:iCs/>
        </w:rPr>
        <w:t>age</w:t>
      </w:r>
      <w:r>
        <w:rPr>
          <w:i/>
        </w:rPr>
        <w:t>r</w:t>
      </w:r>
      <w:bookmarkEnd w:id="202"/>
    </w:p>
    <w:p>
      <w:pPr>
        <w:pStyle w:val="6"/>
        <w:ind w:left="0" w:firstLine="5"/>
        <w:rPr>
          <w:i w:val="0"/>
        </w:rPr>
      </w:pPr>
      <w:r>
        <w:rPr>
          <w:i w:val="0"/>
        </w:rPr>
        <w:t>Implementasi Antarmuka Laporan Stok Rendah</w:t>
      </w:r>
    </w:p>
    <w:p>
      <w:pPr>
        <w:spacing w:after="0"/>
        <w:ind w:firstLine="450"/>
        <w:jc w:val="both"/>
        <w:rPr>
          <w:lang w:val="en-US"/>
        </w:rPr>
      </w:pPr>
      <w:r>
        <w:rPr>
          <w:lang w:val="id-ID"/>
        </w:rPr>
        <w:t>Pada</w:t>
      </w:r>
      <w:r>
        <w:rPr>
          <w:lang w:val="en-US"/>
        </w:rPr>
        <w:t xml:space="preserve"> implementasi antarmuka </w:t>
      </w:r>
      <w:r>
        <w:rPr>
          <w:lang w:val="id-ID"/>
        </w:rPr>
        <w:t xml:space="preserve">laporan stok rendah </w:t>
      </w:r>
      <w:r>
        <w:rPr>
          <w:lang w:val="en-US"/>
        </w:rPr>
        <w:t xml:space="preserve">terdapat halaman yang digunakan </w:t>
      </w:r>
      <w:r>
        <w:rPr>
          <w:i/>
          <w:iCs/>
          <w:lang w:val="id-ID"/>
        </w:rPr>
        <w:t>manager</w:t>
      </w:r>
      <w:r>
        <w:rPr>
          <w:lang w:val="id-ID"/>
        </w:rPr>
        <w:t xml:space="preserve"> </w:t>
      </w:r>
      <w:r>
        <w:rPr>
          <w:lang w:val="en-US"/>
        </w:rPr>
        <w:t xml:space="preserve">untuk </w:t>
      </w:r>
      <w:r>
        <w:rPr>
          <w:lang w:val="id-ID"/>
        </w:rPr>
        <w:t>melihat data suku cadang rendah</w:t>
      </w:r>
      <w:r>
        <w:rPr>
          <w:lang w:val="en-US"/>
        </w:rPr>
        <w:t xml:space="preserve">. Untuk dapat mengakses halaman ini, </w:t>
      </w:r>
      <w:r>
        <w:rPr>
          <w:i/>
          <w:iCs/>
          <w:lang w:val="id-ID"/>
        </w:rPr>
        <w:t>manager</w:t>
      </w:r>
      <w:r>
        <w:rPr>
          <w:lang w:val="id-ID"/>
        </w:rPr>
        <w:t xml:space="preserve"> harus masuk ke dalam sistem</w:t>
      </w:r>
      <w:r>
        <w:rPr>
          <w:lang w:val="en-US"/>
        </w:rPr>
        <w:t xml:space="preserve">. Setelah </w:t>
      </w:r>
      <w:r>
        <w:rPr>
          <w:i/>
          <w:iCs/>
          <w:lang w:val="id-ID"/>
        </w:rPr>
        <w:t>login,</w:t>
      </w:r>
      <w:r>
        <w:rPr>
          <w:lang w:val="id-ID"/>
        </w:rPr>
        <w:t xml:space="preserve"> </w:t>
      </w:r>
      <w:r>
        <w:rPr>
          <w:i/>
          <w:iCs/>
          <w:lang w:val="id-ID"/>
        </w:rPr>
        <w:t>manager</w:t>
      </w:r>
      <w:r>
        <w:rPr>
          <w:lang w:val="id-ID"/>
        </w:rPr>
        <w:t xml:space="preserve"> </w:t>
      </w:r>
      <w:r>
        <w:rPr>
          <w:lang w:val="en-US"/>
        </w:rPr>
        <w:t xml:space="preserve">menekan </w:t>
      </w:r>
      <w:r>
        <w:rPr>
          <w:lang w:val="id-ID"/>
        </w:rPr>
        <w:t xml:space="preserve">menu </w:t>
      </w:r>
      <w:r>
        <w:rPr>
          <w:i/>
          <w:iCs/>
          <w:lang w:val="id-ID"/>
        </w:rPr>
        <w:t xml:space="preserve">navigation bar </w:t>
      </w:r>
      <w:r>
        <w:rPr>
          <w:lang w:val="en-US"/>
        </w:rPr>
        <w:t xml:space="preserve"> “</w:t>
      </w:r>
      <w:r>
        <w:rPr>
          <w:lang w:val="id-ID"/>
        </w:rPr>
        <w:t>suku cadang</w:t>
      </w:r>
      <w:r>
        <w:rPr>
          <w:lang w:val="en-US"/>
        </w:rPr>
        <w:t>”</w:t>
      </w:r>
      <w:r>
        <w:rPr>
          <w:lang w:val="id-ID"/>
        </w:rPr>
        <w:t xml:space="preserve"> dan memilih menu ”laporan stok rendah”</w:t>
      </w:r>
      <w:r>
        <w:rPr>
          <w:lang w:val="en-US"/>
        </w:rPr>
        <w:t xml:space="preserve">, maka </w:t>
      </w:r>
      <w:r>
        <w:rPr>
          <w:i/>
          <w:iCs/>
          <w:lang w:val="id-ID"/>
        </w:rPr>
        <w:t>manger</w:t>
      </w:r>
      <w:r>
        <w:rPr>
          <w:i/>
          <w:iCs/>
          <w:lang w:val="en-US"/>
        </w:rPr>
        <w:t xml:space="preserve"> </w:t>
      </w:r>
      <w:r>
        <w:rPr>
          <w:lang w:val="en-US"/>
        </w:rPr>
        <w:t xml:space="preserve">akan dialihkan ke halaman </w:t>
      </w:r>
      <w:r>
        <w:rPr>
          <w:lang w:val="id-ID"/>
        </w:rPr>
        <w:t>laporan stok rendah</w:t>
      </w:r>
      <w:r>
        <w:rPr>
          <w:lang w:val="en-US"/>
        </w:rPr>
        <w:t xml:space="preserve">. Berikut pada gambar </w:t>
      </w:r>
      <w:r>
        <w:rPr>
          <w:rFonts w:hint="default"/>
          <w:lang w:val="id-ID"/>
        </w:rPr>
        <w:t>4</w:t>
      </w:r>
      <w:r>
        <w:rPr>
          <w:lang w:val="id-ID"/>
        </w:rPr>
        <w:t>.</w:t>
      </w:r>
      <w:r>
        <w:rPr>
          <w:rFonts w:hint="default"/>
          <w:lang w:val="id-ID"/>
        </w:rPr>
        <w:t>15</w:t>
      </w:r>
      <w:r>
        <w:rPr>
          <w:lang w:val="id-ID"/>
        </w:rPr>
        <w:t xml:space="preserve"> m</w:t>
      </w:r>
      <w:r>
        <w:rPr>
          <w:lang w:val="en-US"/>
        </w:rPr>
        <w:t xml:space="preserve">erupakan implementasi dari antarmuka </w:t>
      </w:r>
      <w:r>
        <w:rPr>
          <w:lang w:val="id-ID"/>
        </w:rPr>
        <w:t>laporan stok rendah</w:t>
      </w:r>
      <w:r>
        <w:rPr>
          <w:lang w:val="en-US"/>
        </w:rPr>
        <w:t xml:space="preserve"> sesuai dari hasil </w:t>
      </w:r>
      <w:r>
        <w:rPr>
          <w:lang w:val="id-ID"/>
        </w:rPr>
        <w:t>perancangan antarmuka</w:t>
      </w:r>
      <w:r>
        <w:rPr>
          <w:lang w:val="en-US"/>
        </w:rPr>
        <w:t>.</w:t>
      </w:r>
    </w:p>
    <w:p>
      <w:pPr>
        <w:keepNext/>
        <w:spacing w:after="0"/>
        <w:jc w:val="both"/>
      </w:pPr>
      <w:r>
        <w:rPr>
          <w:lang w:val="id-ID" w:eastAsia="id-ID"/>
        </w:rPr>
        <w:drawing>
          <wp:inline distT="0" distB="0" distL="0" distR="0">
            <wp:extent cx="4497070" cy="2236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4564322" cy="2270372"/>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15</w:t>
      </w:r>
      <w:r>
        <w:fldChar w:fldCharType="end"/>
      </w:r>
      <w:bookmarkStart w:id="203" w:name="_Toc15351"/>
      <w:r>
        <w:t xml:space="preserve"> Implementasi Antarmuka Laporan Stok Rendah</w:t>
      </w:r>
      <w:bookmarkEnd w:id="203"/>
    </w:p>
    <w:p>
      <w:pPr>
        <w:pStyle w:val="77"/>
        <w:keepNext/>
        <w:keepLines/>
        <w:numPr>
          <w:ilvl w:val="3"/>
          <w:numId w:val="50"/>
        </w:numPr>
        <w:spacing w:before="180" w:line="240" w:lineRule="auto"/>
        <w:contextualSpacing w:val="0"/>
        <w:outlineLvl w:val="3"/>
        <w:rPr>
          <w:rFonts w:eastAsia="Times New Roman" w:cs="Times New Roman"/>
          <w:b/>
          <w:bCs/>
          <w:i/>
          <w:iCs/>
          <w:vanish/>
          <w:sz w:val="24"/>
        </w:rPr>
      </w:pPr>
    </w:p>
    <w:p>
      <w:pPr>
        <w:pStyle w:val="77"/>
        <w:keepNext/>
        <w:keepLines/>
        <w:numPr>
          <w:ilvl w:val="3"/>
          <w:numId w:val="50"/>
        </w:numPr>
        <w:spacing w:before="180" w:line="240" w:lineRule="auto"/>
        <w:contextualSpacing w:val="0"/>
        <w:outlineLvl w:val="3"/>
        <w:rPr>
          <w:rFonts w:eastAsia="Times New Roman" w:cs="Times New Roman"/>
          <w:b/>
          <w:bCs/>
          <w:i/>
          <w:iCs/>
          <w:vanish/>
          <w:sz w:val="24"/>
        </w:rPr>
      </w:pPr>
    </w:p>
    <w:p>
      <w:pPr>
        <w:pStyle w:val="77"/>
        <w:keepNext/>
        <w:keepLines/>
        <w:numPr>
          <w:ilvl w:val="3"/>
          <w:numId w:val="50"/>
        </w:numPr>
        <w:spacing w:before="180" w:line="240" w:lineRule="auto"/>
        <w:contextualSpacing w:val="0"/>
        <w:outlineLvl w:val="3"/>
        <w:rPr>
          <w:rFonts w:eastAsia="Times New Roman" w:cs="Times New Roman"/>
          <w:b/>
          <w:bCs/>
          <w:i/>
          <w:iCs/>
          <w:vanish/>
          <w:sz w:val="24"/>
        </w:rPr>
      </w:pPr>
    </w:p>
    <w:p>
      <w:pPr>
        <w:pStyle w:val="6"/>
        <w:numPr>
          <w:ilvl w:val="3"/>
          <w:numId w:val="50"/>
        </w:numPr>
        <w:ind w:left="1418"/>
        <w:rPr>
          <w:i w:val="0"/>
          <w:iCs w:val="0"/>
        </w:rPr>
      </w:pPr>
      <w:r>
        <w:rPr>
          <w:i w:val="0"/>
          <w:iCs w:val="0"/>
        </w:rPr>
        <w:t>Implementasi Antarmuka Pembelian Suku Cadang</w:t>
      </w:r>
    </w:p>
    <w:p>
      <w:pPr>
        <w:spacing w:after="0"/>
        <w:ind w:firstLine="450"/>
        <w:jc w:val="both"/>
        <w:rPr>
          <w:lang w:val="en-US"/>
        </w:rPr>
      </w:pPr>
      <w:r>
        <w:rPr>
          <w:lang w:val="id-ID"/>
        </w:rPr>
        <w:t>Pada</w:t>
      </w:r>
      <w:r>
        <w:rPr>
          <w:lang w:val="en-US"/>
        </w:rPr>
        <w:t xml:space="preserve"> implementasi antarmuka </w:t>
      </w:r>
      <w:r>
        <w:rPr>
          <w:lang w:val="id-ID"/>
        </w:rPr>
        <w:t xml:space="preserve">pembelian suku cadang </w:t>
      </w:r>
      <w:r>
        <w:rPr>
          <w:lang w:val="en-US"/>
        </w:rPr>
        <w:t xml:space="preserve">terdapat halaman yang digunakan </w:t>
      </w:r>
      <w:r>
        <w:rPr>
          <w:i/>
          <w:iCs/>
          <w:lang w:val="id-ID"/>
        </w:rPr>
        <w:t>manager</w:t>
      </w:r>
      <w:r>
        <w:rPr>
          <w:lang w:val="id-ID"/>
        </w:rPr>
        <w:t xml:space="preserve"> </w:t>
      </w:r>
      <w:r>
        <w:rPr>
          <w:lang w:val="en-US"/>
        </w:rPr>
        <w:t xml:space="preserve">untuk </w:t>
      </w:r>
      <w:r>
        <w:rPr>
          <w:lang w:val="id-ID"/>
        </w:rPr>
        <w:t>melihat riwayat data pembelian suku cadang</w:t>
      </w:r>
      <w:r>
        <w:rPr>
          <w:lang w:val="en-US"/>
        </w:rPr>
        <w:t xml:space="preserve">. Untuk dapat mengakses halaman ini, </w:t>
      </w:r>
      <w:r>
        <w:rPr>
          <w:i/>
          <w:iCs/>
          <w:lang w:val="id-ID"/>
        </w:rPr>
        <w:t>manager</w:t>
      </w:r>
      <w:r>
        <w:rPr>
          <w:lang w:val="id-ID"/>
        </w:rPr>
        <w:t xml:space="preserve"> harus masuk ke dalam sistem</w:t>
      </w:r>
      <w:r>
        <w:rPr>
          <w:lang w:val="en-US"/>
        </w:rPr>
        <w:t xml:space="preserve">. Setelah </w:t>
      </w:r>
      <w:r>
        <w:rPr>
          <w:i/>
          <w:iCs/>
          <w:lang w:val="id-ID"/>
        </w:rPr>
        <w:t>login,</w:t>
      </w:r>
      <w:r>
        <w:rPr>
          <w:lang w:val="id-ID"/>
        </w:rPr>
        <w:t xml:space="preserve"> </w:t>
      </w:r>
      <w:r>
        <w:rPr>
          <w:i/>
          <w:iCs/>
          <w:lang w:val="id-ID"/>
        </w:rPr>
        <w:t>manager</w:t>
      </w:r>
      <w:r>
        <w:rPr>
          <w:lang w:val="id-ID"/>
        </w:rPr>
        <w:t xml:space="preserve"> </w:t>
      </w:r>
      <w:r>
        <w:rPr>
          <w:lang w:val="en-US"/>
        </w:rPr>
        <w:t xml:space="preserve">menekan </w:t>
      </w:r>
      <w:r>
        <w:rPr>
          <w:lang w:val="id-ID"/>
        </w:rPr>
        <w:t xml:space="preserve">menu </w:t>
      </w:r>
      <w:r>
        <w:rPr>
          <w:i/>
          <w:iCs/>
          <w:lang w:val="id-ID"/>
        </w:rPr>
        <w:t xml:space="preserve">navigation bar </w:t>
      </w:r>
      <w:r>
        <w:rPr>
          <w:lang w:val="en-US"/>
        </w:rPr>
        <w:t xml:space="preserve"> “</w:t>
      </w:r>
      <w:r>
        <w:rPr>
          <w:lang w:val="id-ID"/>
        </w:rPr>
        <w:t>suku cadang</w:t>
      </w:r>
      <w:r>
        <w:rPr>
          <w:lang w:val="en-US"/>
        </w:rPr>
        <w:t>”</w:t>
      </w:r>
      <w:r>
        <w:rPr>
          <w:lang w:val="id-ID"/>
        </w:rPr>
        <w:t xml:space="preserve"> dan memilih menu ”pembelian suku cadang”</w:t>
      </w:r>
      <w:r>
        <w:rPr>
          <w:lang w:val="en-US"/>
        </w:rPr>
        <w:t xml:space="preserve">, maka </w:t>
      </w:r>
      <w:r>
        <w:rPr>
          <w:i/>
          <w:iCs/>
          <w:lang w:val="id-ID"/>
        </w:rPr>
        <w:t>manger</w:t>
      </w:r>
      <w:r>
        <w:rPr>
          <w:i/>
          <w:iCs/>
          <w:lang w:val="en-US"/>
        </w:rPr>
        <w:t xml:space="preserve"> </w:t>
      </w:r>
      <w:r>
        <w:rPr>
          <w:lang w:val="en-US"/>
        </w:rPr>
        <w:t xml:space="preserve">akan dialihkan ke halaman </w:t>
      </w:r>
      <w:r>
        <w:rPr>
          <w:lang w:val="id-ID"/>
        </w:rPr>
        <w:t>riwayat pembelian suku cadang</w:t>
      </w:r>
      <w:r>
        <w:rPr>
          <w:lang w:val="en-US"/>
        </w:rPr>
        <w:t>.</w:t>
      </w:r>
      <w:r>
        <w:rPr>
          <w:lang w:val="id-ID"/>
        </w:rPr>
        <w:t xml:space="preserve"> Untuk melakukan pembelian barang </w:t>
      </w:r>
      <w:r>
        <w:rPr>
          <w:i/>
          <w:iCs/>
          <w:lang w:val="id-ID"/>
        </w:rPr>
        <w:t>manager</w:t>
      </w:r>
      <w:r>
        <w:rPr>
          <w:lang w:val="en-US"/>
        </w:rPr>
        <w:t xml:space="preserve"> </w:t>
      </w:r>
      <w:r>
        <w:rPr>
          <w:lang w:val="id-ID"/>
        </w:rPr>
        <w:t xml:space="preserve">menekan tombol tambah, </w:t>
      </w:r>
      <w:r>
        <w:rPr>
          <w:lang w:val="en-US"/>
        </w:rPr>
        <w:t xml:space="preserve">maka </w:t>
      </w:r>
      <w:r>
        <w:rPr>
          <w:i/>
          <w:iCs/>
          <w:lang w:val="id-ID"/>
        </w:rPr>
        <w:t>manger</w:t>
      </w:r>
      <w:r>
        <w:rPr>
          <w:i/>
          <w:iCs/>
          <w:lang w:val="en-US"/>
        </w:rPr>
        <w:t xml:space="preserve"> </w:t>
      </w:r>
      <w:r>
        <w:rPr>
          <w:lang w:val="en-US"/>
        </w:rPr>
        <w:t xml:space="preserve">akan dialihkan ke halaman </w:t>
      </w:r>
      <w:r>
        <w:rPr>
          <w:lang w:val="id-ID"/>
        </w:rPr>
        <w:t xml:space="preserve">pembelian suku cadang </w:t>
      </w:r>
      <w:r>
        <w:rPr>
          <w:lang w:val="en-US"/>
        </w:rPr>
        <w:t>yang dimana terdapat form untuk diisi sesuai</w:t>
      </w:r>
      <w:r>
        <w:rPr>
          <w:lang w:val="id-ID"/>
        </w:rPr>
        <w:t xml:space="preserve"> dengan pembelian suku cadang.</w:t>
      </w:r>
      <w:r>
        <w:rPr>
          <w:lang w:val="en-US"/>
        </w:rPr>
        <w:t xml:space="preserve"> </w:t>
      </w:r>
    </w:p>
    <w:p>
      <w:pPr>
        <w:spacing w:after="0"/>
        <w:ind w:firstLine="450"/>
        <w:jc w:val="both"/>
        <w:rPr>
          <w:lang w:val="en-US"/>
        </w:rPr>
      </w:pPr>
      <w:r>
        <w:rPr>
          <w:lang w:val="en-US"/>
        </w:rPr>
        <w:t xml:space="preserve">Kemudian setelah mengisi keterangan dan </w:t>
      </w:r>
      <w:r>
        <w:rPr>
          <w:i/>
          <w:iCs/>
          <w:lang w:val="en-US"/>
        </w:rPr>
        <w:t xml:space="preserve">upload </w:t>
      </w:r>
      <w:r>
        <w:rPr>
          <w:lang w:val="en-US"/>
        </w:rPr>
        <w:t xml:space="preserve">gambar, maka selanjutnya menekan tombol </w:t>
      </w:r>
      <w:r>
        <w:rPr>
          <w:lang w:val="id-ID"/>
        </w:rPr>
        <w:t xml:space="preserve">“+” yang berwarna hijau </w:t>
      </w:r>
      <w:r>
        <w:rPr>
          <w:lang w:val="en-US"/>
        </w:rPr>
        <w:t>untuk menyimpan data yang sudah diisi sebelumnya</w:t>
      </w:r>
      <w:r>
        <w:rPr>
          <w:lang w:val="id-ID"/>
        </w:rPr>
        <w:t>.</w:t>
      </w:r>
      <w:r>
        <w:rPr>
          <w:lang w:val="en-US"/>
        </w:rPr>
        <w:t xml:space="preserve"> </w:t>
      </w:r>
      <w:r>
        <w:rPr>
          <w:lang w:val="id-ID"/>
        </w:rPr>
        <w:t xml:space="preserve">Jika membeli barang lebih dari 1 maka melakukan pengisian ulang form pembelian barang. Setelah itu </w:t>
      </w:r>
      <w:r>
        <w:rPr>
          <w:i/>
          <w:iCs/>
          <w:lang w:val="id-ID"/>
        </w:rPr>
        <w:t>manager</w:t>
      </w:r>
      <w:r>
        <w:rPr>
          <w:lang w:val="id-ID"/>
        </w:rPr>
        <w:t xml:space="preserve"> menekan tombol “</w:t>
      </w:r>
      <w:r>
        <w:rPr>
          <w:i/>
          <w:iCs/>
          <w:lang w:val="id-ID"/>
        </w:rPr>
        <w:t>submit</w:t>
      </w:r>
      <w:r>
        <w:rPr>
          <w:lang w:val="id-ID"/>
        </w:rPr>
        <w:t xml:space="preserve">” untuk menyimpan data pembelian barang. </w:t>
      </w:r>
      <w:r>
        <w:rPr>
          <w:lang w:val="en-US"/>
        </w:rPr>
        <w:t xml:space="preserve">Berikut pada gambar </w:t>
      </w:r>
      <w:r>
        <w:rPr>
          <w:rFonts w:hint="default"/>
          <w:lang w:val="id-ID"/>
        </w:rPr>
        <w:t>4</w:t>
      </w:r>
      <w:r>
        <w:rPr>
          <w:lang w:val="id-ID"/>
        </w:rPr>
        <w:t>.1</w:t>
      </w:r>
      <w:r>
        <w:rPr>
          <w:rFonts w:hint="default"/>
          <w:lang w:val="id-ID"/>
        </w:rPr>
        <w:t>6</w:t>
      </w:r>
      <w:r>
        <w:rPr>
          <w:lang w:val="id-ID"/>
        </w:rPr>
        <w:t xml:space="preserve"> dan </w:t>
      </w:r>
      <w:r>
        <w:rPr>
          <w:rFonts w:hint="default"/>
          <w:lang w:val="id-ID"/>
        </w:rPr>
        <w:t>4.17</w:t>
      </w:r>
      <w:r>
        <w:rPr>
          <w:lang w:val="id-ID"/>
        </w:rPr>
        <w:t xml:space="preserve"> m</w:t>
      </w:r>
      <w:r>
        <w:rPr>
          <w:lang w:val="en-US"/>
        </w:rPr>
        <w:t xml:space="preserve">erupakan implementasi dari antarmuka </w:t>
      </w:r>
      <w:r>
        <w:rPr>
          <w:lang w:val="id-ID"/>
        </w:rPr>
        <w:t xml:space="preserve">pembelian suku cadang </w:t>
      </w:r>
      <w:r>
        <w:rPr>
          <w:lang w:val="en-US"/>
        </w:rPr>
        <w:t xml:space="preserve">sesuai dari hasil </w:t>
      </w:r>
      <w:r>
        <w:rPr>
          <w:lang w:val="id-ID"/>
        </w:rPr>
        <w:t>perancangan antarmuka</w:t>
      </w:r>
      <w:r>
        <w:rPr>
          <w:lang w:val="en-US"/>
        </w:rPr>
        <w:t>.</w:t>
      </w:r>
    </w:p>
    <w:p>
      <w:pPr>
        <w:rPr>
          <w:lang w:val="en-US"/>
        </w:rPr>
      </w:pPr>
      <w:r>
        <w:rPr>
          <w:lang w:val="en-US"/>
        </w:rPr>
        <w:br w:type="page"/>
      </w:r>
    </w:p>
    <w:p>
      <w:pPr>
        <w:spacing w:after="0"/>
        <w:jc w:val="both"/>
        <w:rPr>
          <w:lang w:val="id-ID"/>
        </w:rPr>
      </w:pPr>
      <w:r>
        <w:drawing>
          <wp:inline distT="0" distB="0" distL="0" distR="0">
            <wp:extent cx="4545330" cy="2258695"/>
            <wp:effectExtent l="0" t="0" r="7620" b="8255"/>
            <wp:docPr id="99974" name="Picture 9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 name="Picture 99974"/>
                    <pic:cNvPicPr>
                      <a:picLocks noChangeAspect="1"/>
                    </pic:cNvPicPr>
                  </pic:nvPicPr>
                  <pic:blipFill>
                    <a:blip r:embed="rId34"/>
                    <a:stretch>
                      <a:fillRect/>
                    </a:stretch>
                  </pic:blipFill>
                  <pic:spPr>
                    <a:xfrm>
                      <a:off x="0" y="0"/>
                      <a:ext cx="4563799" cy="2267813"/>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16</w:t>
      </w:r>
      <w:r>
        <w:fldChar w:fldCharType="end"/>
      </w:r>
      <w:bookmarkStart w:id="204" w:name="_Toc8318"/>
      <w:r>
        <w:t xml:space="preserve"> Implementasi Antarmuka Laporan Stok Rendah</w:t>
      </w:r>
      <w:bookmarkEnd w:id="204"/>
    </w:p>
    <w:p>
      <w:pPr>
        <w:pStyle w:val="3"/>
      </w:pPr>
      <w:r>
        <w:drawing>
          <wp:inline distT="0" distB="0" distL="0" distR="0">
            <wp:extent cx="4479290" cy="2251075"/>
            <wp:effectExtent l="0" t="0" r="0" b="0"/>
            <wp:docPr id="99971" name="Picture 9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1" name="Picture 99971"/>
                    <pic:cNvPicPr>
                      <a:picLocks noChangeAspect="1"/>
                    </pic:cNvPicPr>
                  </pic:nvPicPr>
                  <pic:blipFill>
                    <a:blip r:embed="rId35"/>
                    <a:stretch>
                      <a:fillRect/>
                    </a:stretch>
                  </pic:blipFill>
                  <pic:spPr>
                    <a:xfrm>
                      <a:off x="0" y="0"/>
                      <a:ext cx="4494603" cy="2258911"/>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4</w:t>
      </w:r>
      <w:r>
        <w:fldChar w:fldCharType="end"/>
      </w:r>
      <w:r>
        <w:t>.</w:t>
      </w:r>
      <w:r>
        <w:fldChar w:fldCharType="begin"/>
      </w:r>
      <w:r>
        <w:instrText xml:space="preserve"> SEQ Gambar \* ARABIC \s 1 </w:instrText>
      </w:r>
      <w:r>
        <w:fldChar w:fldCharType="separate"/>
      </w:r>
      <w:r>
        <w:t>17</w:t>
      </w:r>
      <w:r>
        <w:fldChar w:fldCharType="end"/>
      </w:r>
      <w:bookmarkStart w:id="205" w:name="_Toc172"/>
      <w:r>
        <w:t xml:space="preserve"> Implementasi Antarmuka Laporan Stok Rendah</w:t>
      </w:r>
      <w:bookmarkEnd w:id="205"/>
    </w:p>
    <w:p>
      <w:pPr>
        <w:pStyle w:val="3"/>
      </w:pPr>
    </w:p>
    <w:p>
      <w:pPr>
        <w:pStyle w:val="2"/>
      </w:pPr>
      <w:bookmarkStart w:id="206" w:name="_Toc18974"/>
      <w:r>
        <w:t>PENGUJIAN</w:t>
      </w:r>
      <w:bookmarkEnd w:id="206"/>
    </w:p>
    <w:p>
      <w:pPr>
        <w:pStyle w:val="4"/>
      </w:pPr>
      <w:bookmarkStart w:id="207" w:name="_Toc9544"/>
      <w:r>
        <w:rPr>
          <w:lang w:val="en-US"/>
        </w:rPr>
        <w:t>Pengujian Unit</w:t>
      </w:r>
      <w:bookmarkEnd w:id="207"/>
      <w:r>
        <w:t xml:space="preserve"> </w:t>
      </w:r>
    </w:p>
    <w:p>
      <w:pPr>
        <w:pStyle w:val="3"/>
        <w:ind w:firstLine="450"/>
        <w:rPr>
          <w:iCs/>
        </w:rPr>
      </w:pPr>
      <w:r>
        <w:rPr>
          <w:lang w:val="en-US"/>
        </w:rPr>
        <w:t xml:space="preserve">Pengujian unit dilakukan </w:t>
      </w:r>
      <w:r>
        <w:t xml:space="preserve">terhadap </w:t>
      </w:r>
      <w:r>
        <w:rPr>
          <w:lang w:val="en-US"/>
        </w:rPr>
        <w:t xml:space="preserve">3 sampel yaitu algoritme dalam </w:t>
      </w:r>
      <w:r>
        <w:rPr>
          <w:i/>
          <w:iCs/>
          <w:lang w:val="en-US"/>
        </w:rPr>
        <w:t>method</w:t>
      </w:r>
      <w:r>
        <w:rPr>
          <w:lang w:val="en-US"/>
        </w:rPr>
        <w:t xml:space="preserve"> </w:t>
      </w:r>
      <w:r>
        <w:rPr>
          <w:i/>
          <w:iCs/>
        </w:rPr>
        <w:t>add_report</w:t>
      </w:r>
      <w:r>
        <w:rPr>
          <w:lang w:val="en-US"/>
        </w:rPr>
        <w:t xml:space="preserve">() dari klas </w:t>
      </w:r>
      <w:r>
        <w:rPr>
          <w:i/>
          <w:iCs/>
        </w:rPr>
        <w:t>ReportController</w:t>
      </w:r>
      <w:r>
        <w:rPr>
          <w:lang w:val="en-US"/>
        </w:rPr>
        <w:t xml:space="preserve">, algoritme dalam </w:t>
      </w:r>
      <w:r>
        <w:rPr>
          <w:i/>
          <w:iCs/>
          <w:lang w:val="en-US"/>
        </w:rPr>
        <w:t>method</w:t>
      </w:r>
      <w:r>
        <w:rPr>
          <w:lang w:val="en-US"/>
        </w:rPr>
        <w:t xml:space="preserve"> </w:t>
      </w:r>
      <w:r>
        <w:rPr>
          <w:i/>
          <w:iCs/>
        </w:rPr>
        <w:t>update()</w:t>
      </w:r>
      <w:r>
        <w:rPr>
          <w:lang w:val="en-US"/>
        </w:rPr>
        <w:t xml:space="preserve"> dari klas </w:t>
      </w:r>
      <w:r>
        <w:rPr>
          <w:i/>
          <w:iCs/>
        </w:rPr>
        <w:t>SparepartController</w:t>
      </w:r>
      <w:r>
        <w:t xml:space="preserve"> </w:t>
      </w:r>
      <w:r>
        <w:rPr>
          <w:lang w:val="en-US"/>
        </w:rPr>
        <w:t xml:space="preserve">dan algoritme dalam </w:t>
      </w:r>
      <w:r>
        <w:rPr>
          <w:i/>
          <w:iCs/>
          <w:lang w:val="en-US"/>
        </w:rPr>
        <w:t>method</w:t>
      </w:r>
      <w:r>
        <w:rPr>
          <w:lang w:val="en-US"/>
        </w:rPr>
        <w:t xml:space="preserve"> </w:t>
      </w:r>
      <w:r>
        <w:rPr>
          <w:i/>
          <w:iCs/>
        </w:rPr>
        <w:t>update</w:t>
      </w:r>
      <w:r>
        <w:rPr>
          <w:i/>
          <w:iCs/>
          <w:lang w:val="en-US"/>
        </w:rPr>
        <w:t>()</w:t>
      </w:r>
      <w:r>
        <w:rPr>
          <w:lang w:val="en-US"/>
        </w:rPr>
        <w:t xml:space="preserve"> dari klas </w:t>
      </w:r>
      <w:r>
        <w:rPr>
          <w:i/>
          <w:iCs/>
        </w:rPr>
        <w:t>MechanicController</w:t>
      </w:r>
      <w:r>
        <w:rPr>
          <w:lang w:val="en-US"/>
        </w:rPr>
        <w:t xml:space="preserve">. Klas-klas berikut tersebut bukan merupakan klas main sehingga dibutuhkan klas </w:t>
      </w:r>
      <w:r>
        <w:t>Pengujian</w:t>
      </w:r>
      <w:r>
        <w:rPr>
          <w:i/>
          <w:iCs/>
        </w:rPr>
        <w:t>Controller</w:t>
      </w:r>
      <w:r>
        <w:rPr>
          <w:lang w:val="en-US"/>
        </w:rPr>
        <w:t xml:space="preserve">. Klas </w:t>
      </w:r>
      <w:r>
        <w:t>Pengujian</w:t>
      </w:r>
      <w:r>
        <w:rPr>
          <w:i/>
          <w:iCs/>
        </w:rPr>
        <w:t>Controller</w:t>
      </w:r>
      <w:r>
        <w:rPr>
          <w:lang w:val="en-US"/>
        </w:rPr>
        <w:t xml:space="preserve"> adalah klas yang dibuat sebagai pengganti dalam mengeksekusi pengujian.</w:t>
      </w:r>
    </w:p>
    <w:p>
      <w:pPr>
        <w:pStyle w:val="5"/>
      </w:pPr>
      <w:bookmarkStart w:id="208" w:name="_Toc26820327"/>
      <w:bookmarkStart w:id="209" w:name="_Toc27914870"/>
      <w:bookmarkStart w:id="210" w:name="_Toc31963"/>
      <w:r>
        <w:t xml:space="preserve">Pengujian Unit </w:t>
      </w:r>
      <w:bookmarkEnd w:id="208"/>
      <w:bookmarkEnd w:id="209"/>
      <w:r>
        <w:rPr>
          <w:iCs/>
        </w:rPr>
        <w:t>Menambah Laporan Stok Rendah</w:t>
      </w:r>
      <w:bookmarkEnd w:id="210"/>
      <w:r>
        <w:t xml:space="preserve"> </w:t>
      </w:r>
    </w:p>
    <w:p>
      <w:pPr>
        <w:pStyle w:val="3"/>
        <w:ind w:firstLine="450"/>
      </w:pPr>
      <w:r>
        <w:t xml:space="preserve">Fungsi </w:t>
      </w:r>
      <w:r>
        <w:rPr>
          <w:i/>
          <w:iCs/>
        </w:rPr>
        <w:t>add_report()</w:t>
      </w:r>
      <w:r>
        <w:t xml:space="preserve"> digunakan sebagai menyimpan data laporan stok rendah yang berada pada </w:t>
      </w:r>
      <w:r>
        <w:rPr>
          <w:i/>
          <w:iCs/>
        </w:rPr>
        <w:t>ReportController</w:t>
      </w:r>
      <w:r>
        <w:t xml:space="preserve">. Algoritme fungsi </w:t>
      </w:r>
      <w:r>
        <w:rPr>
          <w:i/>
          <w:iCs/>
        </w:rPr>
        <w:t>add_report()</w:t>
      </w:r>
      <w:r>
        <w:t xml:space="preserve"> dapat dilihat pada Tabel </w:t>
      </w:r>
      <w:r>
        <w:rPr>
          <w:rFonts w:hint="default"/>
          <w:lang w:val="id-ID"/>
        </w:rPr>
        <w:t>5</w:t>
      </w:r>
      <w:r>
        <w:t>.1.</w:t>
      </w:r>
    </w:p>
    <w:p>
      <w:pPr>
        <w:pStyle w:val="3"/>
        <w:numPr>
          <w:ilvl w:val="6"/>
          <w:numId w:val="1"/>
        </w:numPr>
        <w:ind w:left="426"/>
      </w:pPr>
      <w:r>
        <w:t xml:space="preserve">Algoritme Fungsi </w:t>
      </w:r>
      <w:r>
        <w:rPr>
          <w:i/>
          <w:iCs/>
        </w:rPr>
        <w:t>add_report()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w:t>
      </w:r>
      <w:r>
        <w:fldChar w:fldCharType="end"/>
      </w:r>
      <w:bookmarkStart w:id="211" w:name="_Toc11358"/>
      <w:r>
        <w:t xml:space="preserve"> Algoritme Fungsi </w:t>
      </w:r>
      <w:r>
        <w:rPr>
          <w:i/>
          <w:iCs/>
        </w:rPr>
        <w:t>add_report()</w:t>
      </w:r>
      <w:bookmarkEnd w:id="211"/>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45"/>
        <w:gridCol w:w="7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Node</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Algoritme fungsi menambah laporan stok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1</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Begin</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 xml:space="preserve">Get session, grand_total, </w:t>
            </w:r>
            <w:r>
              <w:rPr>
                <w:rFonts w:ascii="Courier New" w:hAnsi="Courier New" w:cs="Courier New"/>
                <w:i/>
                <w:iCs/>
                <w:sz w:val="22"/>
                <w:szCs w:val="22"/>
                <w:lang w:eastAsia="id-ID"/>
              </w:rPr>
              <w:t>customer</w:t>
            </w:r>
            <w:r>
              <w:rPr>
                <w:rFonts w:ascii="Courier New" w:hAnsi="Courier New" w:cs="Courier New"/>
                <w:sz w:val="22"/>
                <w:szCs w:val="22"/>
                <w:lang w:eastAsia="id-ID"/>
              </w:rPr>
              <w:t>_id from input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2</w:t>
            </w:r>
          </w:p>
        </w:tc>
        <w:tc>
          <w:tcPr>
            <w:tcW w:w="7182" w:type="dxa"/>
          </w:tcPr>
          <w:p>
            <w:pPr>
              <w:pStyle w:val="3"/>
              <w:spacing w:after="0"/>
              <w:rPr>
                <w:rFonts w:ascii="Courier New" w:hAnsi="Courier New" w:cs="Courier New"/>
                <w:sz w:val="22"/>
                <w:szCs w:val="22"/>
                <w:lang w:eastAsia="id-ID"/>
              </w:rPr>
            </w:pPr>
            <w:r>
              <w:rPr>
                <w:rFonts w:ascii="Courier New" w:hAnsi="Courier New" w:cs="Courier New"/>
                <w:sz w:val="22"/>
                <w:szCs w:val="22"/>
                <w:lang w:eastAsia="id-ID"/>
              </w:rPr>
              <w:t xml:space="preserve">User as </w:t>
            </w:r>
            <w:r>
              <w:rPr>
                <w:rFonts w:ascii="Courier New" w:hAnsi="Courier New" w:cs="Courier New"/>
                <w:i/>
                <w:iCs/>
                <w:sz w:val="22"/>
                <w:szCs w:val="22"/>
                <w:lang w:eastAsia="id-ID"/>
              </w:rPr>
              <w:t>cashier</w:t>
            </w:r>
          </w:p>
          <w:p>
            <w:pPr>
              <w:pStyle w:val="3"/>
              <w:spacing w:after="0"/>
              <w:rPr>
                <w:rFonts w:ascii="Courier New" w:hAnsi="Courier New" w:cs="Courier New"/>
                <w:sz w:val="22"/>
                <w:szCs w:val="22"/>
                <w:lang w:eastAsia="id-ID"/>
              </w:rPr>
            </w:pPr>
            <w:r>
              <w:rPr>
                <w:rFonts w:ascii="Courier New" w:hAnsi="Courier New" w:cs="Courier New"/>
                <w:sz w:val="22"/>
                <w:szCs w:val="22"/>
                <w:lang w:eastAsia="id-ID"/>
              </w:rPr>
              <w:t>Inisialisasi check = Report</w:t>
            </w:r>
          </w:p>
          <w:p>
            <w:pPr>
              <w:pStyle w:val="3"/>
              <w:spacing w:after="0"/>
              <w:rPr>
                <w:rFonts w:ascii="Courier New" w:hAnsi="Courier New" w:cs="Courier New"/>
                <w:sz w:val="22"/>
                <w:szCs w:val="22"/>
                <w:lang w:eastAsia="id-ID"/>
              </w:rPr>
            </w:pPr>
            <w:r>
              <w:rPr>
                <w:rFonts w:ascii="Courier New" w:hAnsi="Courier New" w:cs="Courier New"/>
                <w:i/>
                <w:iCs/>
                <w:sz w:val="22"/>
                <w:szCs w:val="22"/>
                <w:lang w:eastAsia="id-ID"/>
              </w:rPr>
              <w:t>sparepart</w:t>
            </w:r>
            <w:r>
              <w:rPr>
                <w:rFonts w:ascii="Courier New" w:hAnsi="Courier New" w:cs="Courier New"/>
                <w:sz w:val="22"/>
                <w:szCs w:val="22"/>
                <w:lang w:eastAsia="id-ID"/>
              </w:rPr>
              <w:t>_id = request-&gt;</w:t>
            </w:r>
            <w:r>
              <w:rPr>
                <w:rFonts w:ascii="Courier New" w:hAnsi="Courier New" w:cs="Courier New"/>
                <w:i/>
                <w:iCs/>
                <w:sz w:val="22"/>
                <w:szCs w:val="22"/>
                <w:lang w:eastAsia="id-ID"/>
              </w:rPr>
              <w:t>sparepart</w:t>
            </w:r>
            <w:r>
              <w:rPr>
                <w:rFonts w:ascii="Courier New" w:hAnsi="Courier New" w:cs="Courier New"/>
                <w:sz w:val="22"/>
                <w:szCs w:val="22"/>
                <w:lang w:eastAsia="id-ID"/>
              </w:rPr>
              <w:t>_id,</w:t>
            </w:r>
          </w:p>
          <w:p>
            <w:pPr>
              <w:pStyle w:val="3"/>
              <w:spacing w:after="0"/>
              <w:rPr>
                <w:rFonts w:ascii="Courier New" w:hAnsi="Courier New" w:cs="Courier New"/>
                <w:sz w:val="22"/>
                <w:szCs w:val="22"/>
                <w:lang w:eastAsia="id-ID"/>
              </w:rPr>
            </w:pPr>
            <w:r>
              <w:rPr>
                <w:rFonts w:ascii="Courier New" w:hAnsi="Courier New" w:cs="Courier New"/>
                <w:sz w:val="22"/>
                <w:szCs w:val="22"/>
                <w:lang w:eastAsia="id-ID"/>
              </w:rPr>
              <w:t>workshop_id = workshop_id,</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is_done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3</w:t>
            </w:r>
          </w:p>
        </w:tc>
        <w:tc>
          <w:tcPr>
            <w:tcW w:w="7182" w:type="dxa"/>
          </w:tcPr>
          <w:p>
            <w:pPr>
              <w:pStyle w:val="3"/>
              <w:spacing w:after="0"/>
              <w:rPr>
                <w:rFonts w:ascii="Courier New" w:hAnsi="Courier New" w:cs="Courier New"/>
                <w:sz w:val="22"/>
                <w:szCs w:val="22"/>
                <w:lang w:eastAsia="id-ID"/>
              </w:rPr>
            </w:pPr>
            <w:r>
              <w:rPr>
                <w:rFonts w:ascii="Courier New" w:hAnsi="Courier New" w:cs="Courier New"/>
                <w:sz w:val="22"/>
                <w:szCs w:val="22"/>
                <w:lang w:eastAsia="id-ID"/>
              </w:rPr>
              <w:t>if ($check)</w:t>
            </w:r>
          </w:p>
          <w:p>
            <w:pPr>
              <w:pStyle w:val="3"/>
              <w:spacing w:after="0"/>
              <w:rPr>
                <w:rFonts w:ascii="Courier New" w:hAnsi="Courier New" w:cs="Courier New"/>
                <w:sz w:val="22"/>
                <w:szCs w:val="22"/>
                <w:lang w:eastAsia="id-ID"/>
              </w:rPr>
            </w:pPr>
            <w:r>
              <w:rPr>
                <w:rFonts w:ascii="Courier New" w:hAnsi="Courier New" w:cs="Courier New"/>
                <w:sz w:val="22"/>
                <w:szCs w:val="22"/>
                <w:lang w:eastAsia="id-ID"/>
              </w:rPr>
              <w:t>toast “Suku cadang sudah pernah dilaporkan namun belum diproses</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redirect /</w:t>
            </w:r>
            <w:r>
              <w:rPr>
                <w:rFonts w:ascii="Courier New" w:hAnsi="Courier New" w:cs="Courier New"/>
                <w:i/>
                <w:iCs/>
                <w:sz w:val="22"/>
                <w:szCs w:val="22"/>
                <w:lang w:eastAsia="id-ID"/>
              </w:rPr>
              <w:t>sparepart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4</w:t>
            </w:r>
          </w:p>
        </w:tc>
        <w:tc>
          <w:tcPr>
            <w:tcW w:w="7182" w:type="dxa"/>
          </w:tcPr>
          <w:p>
            <w:pPr>
              <w:pStyle w:val="3"/>
              <w:spacing w:after="0"/>
              <w:rPr>
                <w:rFonts w:ascii="Courier New" w:hAnsi="Courier New" w:cs="Courier New"/>
                <w:sz w:val="22"/>
                <w:szCs w:val="22"/>
                <w:lang w:eastAsia="id-ID"/>
              </w:rPr>
            </w:pPr>
            <w:r>
              <w:rPr>
                <w:rFonts w:ascii="Courier New" w:hAnsi="Courier New" w:cs="Courier New"/>
                <w:sz w:val="22"/>
                <w:szCs w:val="22"/>
                <w:lang w:eastAsia="id-ID"/>
              </w:rPr>
              <w:t>else</w:t>
            </w:r>
          </w:p>
          <w:p>
            <w:pPr>
              <w:pStyle w:val="3"/>
              <w:spacing w:after="0"/>
              <w:rPr>
                <w:rFonts w:ascii="Courier New" w:hAnsi="Courier New" w:cs="Courier New"/>
                <w:sz w:val="22"/>
                <w:szCs w:val="22"/>
                <w:lang w:eastAsia="id-ID"/>
              </w:rPr>
            </w:pPr>
            <w:r>
              <w:rPr>
                <w:rFonts w:ascii="Courier New" w:hAnsi="Courier New" w:cs="Courier New"/>
                <w:sz w:val="22"/>
                <w:szCs w:val="22"/>
                <w:lang w:eastAsia="id-ID"/>
              </w:rPr>
              <w:t xml:space="preserve">instansiasi objek report </w:t>
            </w:r>
          </w:p>
          <w:p>
            <w:pPr>
              <w:pStyle w:val="3"/>
              <w:spacing w:after="0"/>
              <w:rPr>
                <w:rFonts w:ascii="Courier New" w:hAnsi="Courier New" w:cs="Courier New"/>
                <w:sz w:val="22"/>
                <w:szCs w:val="22"/>
                <w:lang w:eastAsia="id-ID"/>
              </w:rPr>
            </w:pPr>
            <w:r>
              <w:rPr>
                <w:rFonts w:ascii="Courier New" w:hAnsi="Courier New" w:cs="Courier New"/>
                <w:sz w:val="22"/>
                <w:szCs w:val="22"/>
                <w:lang w:eastAsia="id-ID"/>
              </w:rPr>
              <w:t>objek report -&gt;reported_at  = format(‘Y-m-d’);</w:t>
            </w:r>
          </w:p>
          <w:p>
            <w:pPr>
              <w:pStyle w:val="3"/>
              <w:spacing w:after="0"/>
              <w:rPr>
                <w:rFonts w:ascii="Courier New" w:hAnsi="Courier New" w:cs="Courier New"/>
                <w:sz w:val="22"/>
                <w:szCs w:val="22"/>
                <w:lang w:eastAsia="id-ID"/>
              </w:rPr>
            </w:pPr>
            <w:r>
              <w:rPr>
                <w:rFonts w:ascii="Courier New" w:hAnsi="Courier New" w:cs="Courier New"/>
                <w:sz w:val="22"/>
                <w:szCs w:val="22"/>
                <w:lang w:eastAsia="id-ID"/>
              </w:rPr>
              <w:t>objek report-&gt;</w:t>
            </w:r>
            <w:r>
              <w:rPr>
                <w:rFonts w:ascii="Courier New" w:hAnsi="Courier New" w:cs="Courier New"/>
                <w:i/>
                <w:iCs/>
                <w:sz w:val="22"/>
                <w:szCs w:val="22"/>
                <w:lang w:eastAsia="id-ID"/>
              </w:rPr>
              <w:t>sparepart</w:t>
            </w:r>
            <w:r>
              <w:rPr>
                <w:rFonts w:ascii="Courier New" w:hAnsi="Courier New" w:cs="Courier New"/>
                <w:sz w:val="22"/>
                <w:szCs w:val="22"/>
                <w:lang w:eastAsia="id-ID"/>
              </w:rPr>
              <w:t xml:space="preserve">_id = </w:t>
            </w:r>
            <w:r>
              <w:rPr>
                <w:rFonts w:ascii="Courier New" w:hAnsi="Courier New" w:cs="Courier New"/>
                <w:i/>
                <w:iCs/>
                <w:sz w:val="22"/>
                <w:szCs w:val="22"/>
                <w:lang w:eastAsia="id-ID"/>
              </w:rPr>
              <w:t>sparepart</w:t>
            </w:r>
            <w:r>
              <w:rPr>
                <w:rFonts w:ascii="Courier New" w:hAnsi="Courier New" w:cs="Courier New"/>
                <w:sz w:val="22"/>
                <w:szCs w:val="22"/>
                <w:lang w:eastAsia="id-ID"/>
              </w:rPr>
              <w:t>_id;</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objek report-&gt;workshop_id = workshop_id;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5</w:t>
            </w:r>
          </w:p>
        </w:tc>
        <w:tc>
          <w:tcPr>
            <w:tcW w:w="7182" w:type="dxa"/>
          </w:tcPr>
          <w:p>
            <w:pPr>
              <w:pStyle w:val="3"/>
              <w:spacing w:after="0"/>
              <w:rPr>
                <w:rFonts w:ascii="Courier New" w:hAnsi="Courier New" w:cs="Courier New"/>
                <w:sz w:val="22"/>
                <w:szCs w:val="22"/>
                <w:lang w:eastAsia="id-ID"/>
              </w:rPr>
            </w:pPr>
            <w:r>
              <w:rPr>
                <w:rFonts w:ascii="Courier New" w:hAnsi="Courier New" w:cs="Courier New"/>
                <w:sz w:val="22"/>
                <w:szCs w:val="22"/>
                <w:lang w:eastAsia="id-ID"/>
              </w:rPr>
              <w:t>if objek report-&gt;save</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toas Suku cadang berhasil dilaporkan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6</w:t>
            </w:r>
          </w:p>
        </w:tc>
        <w:tc>
          <w:tcPr>
            <w:tcW w:w="7182" w:type="dxa"/>
          </w:tcPr>
          <w:p>
            <w:pPr>
              <w:pStyle w:val="3"/>
              <w:spacing w:after="0"/>
              <w:rPr>
                <w:rFonts w:ascii="Courier New" w:hAnsi="Courier New" w:cs="Courier New"/>
                <w:sz w:val="22"/>
                <w:szCs w:val="22"/>
                <w:lang w:eastAsia="id-ID"/>
              </w:rPr>
            </w:pPr>
            <w:r>
              <w:rPr>
                <w:rFonts w:ascii="Courier New" w:hAnsi="Courier New" w:cs="Courier New"/>
                <w:sz w:val="22"/>
                <w:szCs w:val="22"/>
                <w:lang w:eastAsia="id-ID"/>
              </w:rPr>
              <w:t>else</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Suku cadang gagal dilaporkan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7</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End</w:t>
            </w:r>
          </w:p>
        </w:tc>
      </w:tr>
    </w:tbl>
    <w:p>
      <w:pPr>
        <w:pStyle w:val="3"/>
        <w:numPr>
          <w:ilvl w:val="6"/>
          <w:numId w:val="1"/>
        </w:numPr>
        <w:ind w:left="0" w:firstLine="180"/>
        <w:rPr>
          <w:i/>
          <w:iCs/>
        </w:rPr>
      </w:pPr>
      <w:r>
        <w:rPr>
          <w:i/>
          <w:iCs/>
        </w:rPr>
        <w:t>Basis Path Testing</w:t>
      </w:r>
    </w:p>
    <w:p>
      <w:pPr>
        <w:pStyle w:val="3"/>
        <w:numPr>
          <w:ilvl w:val="7"/>
          <w:numId w:val="1"/>
        </w:numPr>
        <w:spacing w:after="0"/>
        <w:ind w:left="360"/>
        <w:rPr>
          <w:i/>
          <w:iCs/>
        </w:rPr>
      </w:pPr>
      <w:r>
        <w:rPr>
          <w:i/>
          <w:iCs/>
        </w:rPr>
        <w:t>Flow Graph</w:t>
      </w:r>
    </w:p>
    <w:p>
      <w:pPr>
        <w:pStyle w:val="3"/>
        <w:spacing w:after="0"/>
        <w:ind w:firstLine="450"/>
      </w:pPr>
      <w:r>
        <w:rPr>
          <w:i/>
          <w:iCs/>
        </w:rPr>
        <w:t>Flow graph</w:t>
      </w:r>
      <w:r>
        <w:t xml:space="preserve"> </w:t>
      </w:r>
      <w:r>
        <w:rPr>
          <w:i/>
          <w:iCs/>
        </w:rPr>
        <w:t>store(Request $request)</w:t>
      </w:r>
      <w:r>
        <w:t xml:space="preserve"> dapat dilihat pada Gambar 6.1. Flow </w:t>
      </w:r>
      <w:r>
        <w:rPr>
          <w:i/>
          <w:iCs/>
        </w:rPr>
        <w:t>Graph</w:t>
      </w:r>
      <w:r>
        <w:t xml:space="preserve"> tersebut tersusun dari 7 node, 8 edge,  3 region dan 2 buah node yang bercabang.</w:t>
      </w:r>
    </w:p>
    <w:p>
      <w:pPr>
        <w:pStyle w:val="3"/>
        <w:keepNext/>
        <w:spacing w:after="0"/>
        <w:ind w:left="851"/>
        <w:jc w:val="center"/>
      </w:pPr>
      <w:r>
        <w:drawing>
          <wp:inline distT="0" distB="0" distL="0" distR="0">
            <wp:extent cx="176212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762125" cy="2857500"/>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5</w:t>
      </w:r>
      <w:r>
        <w:fldChar w:fldCharType="end"/>
      </w:r>
      <w:r>
        <w:t>.</w:t>
      </w:r>
      <w:r>
        <w:fldChar w:fldCharType="begin"/>
      </w:r>
      <w:r>
        <w:instrText xml:space="preserve"> SEQ Gambar \* ARABIC \s 1 </w:instrText>
      </w:r>
      <w:r>
        <w:fldChar w:fldCharType="separate"/>
      </w:r>
      <w:r>
        <w:t>1</w:t>
      </w:r>
      <w:r>
        <w:fldChar w:fldCharType="end"/>
      </w:r>
      <w:bookmarkStart w:id="212" w:name="_Toc18806"/>
      <w:r>
        <w:t xml:space="preserve">.1 </w:t>
      </w:r>
      <w:r>
        <w:rPr>
          <w:i/>
          <w:iCs/>
        </w:rPr>
        <w:t>Flow Graph</w:t>
      </w:r>
      <w:r>
        <w:t xml:space="preserve"> fungsi </w:t>
      </w:r>
      <w:r>
        <w:rPr>
          <w:i/>
          <w:iCs/>
        </w:rPr>
        <w:t>store(Request $request)</w:t>
      </w:r>
      <w:bookmarkEnd w:id="212"/>
    </w:p>
    <w:p>
      <w:pPr>
        <w:pStyle w:val="3"/>
        <w:numPr>
          <w:ilvl w:val="7"/>
          <w:numId w:val="1"/>
        </w:numPr>
        <w:ind w:left="360"/>
        <w:rPr>
          <w:i/>
          <w:iCs/>
        </w:rPr>
      </w:pPr>
      <w:r>
        <w:rPr>
          <w:i/>
          <w:iCs/>
        </w:rPr>
        <w:t>Cyclomatic Complexity</w:t>
      </w:r>
    </w:p>
    <w:p>
      <w:pPr>
        <w:pStyle w:val="3"/>
        <w:ind w:left="360"/>
      </w:pPr>
      <w:r>
        <w:t xml:space="preserve">V(G) = Jumlah </w:t>
      </w:r>
      <w:r>
        <w:rPr>
          <w:i/>
          <w:iCs/>
        </w:rPr>
        <w:t>Region</w:t>
      </w:r>
      <w:r>
        <w:t xml:space="preserve"> = 3</w:t>
      </w:r>
    </w:p>
    <w:p>
      <w:pPr>
        <w:pStyle w:val="3"/>
        <w:ind w:left="360"/>
      </w:pPr>
      <w:r>
        <w:t xml:space="preserve">V(G) = (jumlah </w:t>
      </w:r>
      <w:r>
        <w:rPr>
          <w:i/>
          <w:iCs/>
        </w:rPr>
        <w:t>edge</w:t>
      </w:r>
      <w:r>
        <w:t xml:space="preserve"> - jumlah </w:t>
      </w:r>
      <w:r>
        <w:rPr>
          <w:i/>
          <w:iCs/>
        </w:rPr>
        <w:t>node</w:t>
      </w:r>
      <w:r>
        <w:t>) + 2 = (8 – 7) + 2 = 1 + 2 = 3</w:t>
      </w:r>
    </w:p>
    <w:p>
      <w:pPr>
        <w:pStyle w:val="3"/>
        <w:ind w:left="360"/>
      </w:pPr>
      <w:r>
        <w:t>V(G) = P + 1 = 2 + 1 = 3</w:t>
      </w:r>
    </w:p>
    <w:p>
      <w:pPr>
        <w:pStyle w:val="3"/>
        <w:numPr>
          <w:ilvl w:val="7"/>
          <w:numId w:val="1"/>
        </w:numPr>
        <w:ind w:left="360"/>
        <w:rPr>
          <w:i/>
          <w:iCs/>
        </w:rPr>
      </w:pPr>
      <w:r>
        <w:rPr>
          <w:i/>
          <w:iCs/>
        </w:rPr>
        <w:t>Independent Path</w:t>
      </w:r>
    </w:p>
    <w:p>
      <w:pPr>
        <w:pStyle w:val="3"/>
        <w:spacing w:after="0"/>
        <w:ind w:left="360"/>
      </w:pPr>
      <w:r>
        <w:t>Jalur 1 = 1-2-3-7</w:t>
      </w:r>
    </w:p>
    <w:p>
      <w:pPr>
        <w:pStyle w:val="3"/>
        <w:spacing w:after="0"/>
        <w:ind w:left="360"/>
      </w:pPr>
      <w:r>
        <w:t>Jalur 2 = 1-2-4-5-7</w:t>
      </w:r>
    </w:p>
    <w:p>
      <w:pPr>
        <w:pStyle w:val="3"/>
        <w:spacing w:after="0"/>
        <w:ind w:left="360"/>
      </w:pPr>
      <w:r>
        <w:t>Jalur 3 = 1-2-4-6-7</w:t>
      </w:r>
    </w:p>
    <w:p>
      <w:pPr>
        <w:pStyle w:val="3"/>
        <w:spacing w:after="0"/>
        <w:ind w:left="851"/>
      </w:pPr>
    </w:p>
    <w:p>
      <w:pPr>
        <w:pStyle w:val="3"/>
        <w:spacing w:after="0"/>
        <w:ind w:firstLine="360"/>
      </w:pPr>
      <w:r>
        <w:t xml:space="preserve">Mengikuti poin c terdapat 3 jalur untuk independent path terdapat terdapat 3 kasus uji untuk fungsi </w:t>
      </w:r>
      <w:r>
        <w:rPr>
          <w:i/>
          <w:iCs/>
        </w:rPr>
        <w:t>add_report()</w:t>
      </w:r>
      <w:r>
        <w:t xml:space="preserve">. Hasil pengujian unit fungsi </w:t>
      </w:r>
      <w:r>
        <w:rPr>
          <w:i/>
          <w:iCs/>
        </w:rPr>
        <w:t>add_report()</w:t>
      </w:r>
      <w:r>
        <w:t xml:space="preserve"> dapat dilihat pada Tabel </w:t>
      </w:r>
      <w:r>
        <w:rPr>
          <w:rFonts w:hint="default"/>
          <w:lang w:val="id-ID"/>
        </w:rPr>
        <w:t>5</w:t>
      </w:r>
      <w:r>
        <w:t>.2.</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2</w:t>
      </w:r>
      <w:r>
        <w:fldChar w:fldCharType="end"/>
      </w:r>
      <w:bookmarkStart w:id="213" w:name="_Toc1580"/>
      <w:r>
        <w:t xml:space="preserve"> Hasil Pengujian Unit Fungsi </w:t>
      </w:r>
      <w:r>
        <w:rPr>
          <w:i/>
          <w:iCs/>
        </w:rPr>
        <w:t>store(Request $request)</w:t>
      </w:r>
      <w:bookmarkEnd w:id="213"/>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3"/>
        <w:gridCol w:w="2143"/>
        <w:gridCol w:w="1826"/>
        <w:gridCol w:w="1793"/>
        <w:gridCol w:w="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rPr>
                <w:szCs w:val="20"/>
                <w:lang w:eastAsia="id-ID"/>
              </w:rPr>
            </w:pPr>
            <w:r>
              <w:rPr>
                <w:szCs w:val="20"/>
                <w:lang w:eastAsia="id-ID"/>
              </w:rPr>
              <w:t>Jalur</w:t>
            </w:r>
          </w:p>
        </w:tc>
        <w:tc>
          <w:tcPr>
            <w:tcW w:w="1895" w:type="dxa"/>
          </w:tcPr>
          <w:p>
            <w:pPr>
              <w:pStyle w:val="3"/>
              <w:spacing w:after="0"/>
              <w:rPr>
                <w:szCs w:val="20"/>
                <w:lang w:eastAsia="id-ID"/>
              </w:rPr>
            </w:pPr>
            <w:r>
              <w:rPr>
                <w:szCs w:val="20"/>
                <w:lang w:eastAsia="id-ID"/>
              </w:rPr>
              <w:t>Prosedur Uji</w:t>
            </w:r>
          </w:p>
        </w:tc>
        <w:tc>
          <w:tcPr>
            <w:tcW w:w="1826" w:type="dxa"/>
          </w:tcPr>
          <w:p>
            <w:pPr>
              <w:pStyle w:val="3"/>
              <w:spacing w:after="0"/>
              <w:rPr>
                <w:szCs w:val="20"/>
                <w:lang w:eastAsia="id-ID"/>
              </w:rPr>
            </w:pPr>
            <w:r>
              <w:rPr>
                <w:i/>
                <w:iCs/>
                <w:szCs w:val="20"/>
                <w:lang w:eastAsia="id-ID"/>
              </w:rPr>
              <w:t>Expected result</w:t>
            </w:r>
          </w:p>
        </w:tc>
        <w:tc>
          <w:tcPr>
            <w:tcW w:w="1793" w:type="dxa"/>
          </w:tcPr>
          <w:p>
            <w:pPr>
              <w:pStyle w:val="3"/>
              <w:spacing w:after="0"/>
              <w:rPr>
                <w:i/>
                <w:iCs/>
                <w:szCs w:val="20"/>
                <w:lang w:eastAsia="id-ID"/>
              </w:rPr>
            </w:pPr>
            <w:r>
              <w:rPr>
                <w:i/>
                <w:iCs/>
                <w:szCs w:val="20"/>
                <w:lang w:eastAsia="id-ID"/>
              </w:rPr>
              <w:t>Result</w:t>
            </w:r>
          </w:p>
        </w:tc>
        <w:tc>
          <w:tcPr>
            <w:tcW w:w="889" w:type="dxa"/>
          </w:tcPr>
          <w:p>
            <w:pPr>
              <w:pStyle w:val="3"/>
              <w:spacing w:after="0"/>
              <w:rPr>
                <w:szCs w:val="20"/>
                <w:lang w:eastAsia="id-ID"/>
              </w:rPr>
            </w:pPr>
            <w:r>
              <w:rPr>
                <w:szCs w:val="20"/>
                <w:lang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jc w:val="center"/>
              <w:rPr>
                <w:szCs w:val="20"/>
                <w:lang w:eastAsia="id-ID"/>
              </w:rPr>
            </w:pPr>
            <w:r>
              <w:rPr>
                <w:szCs w:val="20"/>
                <w:lang w:eastAsia="id-ID"/>
              </w:rPr>
              <w:t>1</w:t>
            </w:r>
          </w:p>
        </w:tc>
        <w:tc>
          <w:tcPr>
            <w:tcW w:w="1895" w:type="dxa"/>
          </w:tcPr>
          <w:p>
            <w:pPr>
              <w:pStyle w:val="3"/>
              <w:spacing w:after="0"/>
              <w:jc w:val="left"/>
              <w:rPr>
                <w:szCs w:val="20"/>
                <w:lang w:eastAsia="id-ID"/>
              </w:rPr>
            </w:pPr>
            <w:r>
              <w:rPr>
                <w:szCs w:val="20"/>
                <w:lang w:eastAsia="id-ID"/>
              </w:rPr>
              <w:t>Klas Pengujian</w:t>
            </w:r>
            <w:r>
              <w:rPr>
                <w:i/>
                <w:iCs/>
                <w:szCs w:val="20"/>
                <w:lang w:eastAsia="id-ID"/>
              </w:rPr>
              <w:t>Controller</w:t>
            </w:r>
            <w:r>
              <w:rPr>
                <w:szCs w:val="20"/>
                <w:lang w:eastAsia="id-ID"/>
              </w:rPr>
              <w:t xml:space="preserve"> menjalankan </w:t>
            </w:r>
            <w:r>
              <w:rPr>
                <w:i/>
                <w:iCs/>
                <w:szCs w:val="20"/>
                <w:lang w:eastAsia="id-ID"/>
              </w:rPr>
              <w:t>method add_report()</w:t>
            </w:r>
            <w:r>
              <w:rPr>
                <w:szCs w:val="20"/>
                <w:lang w:eastAsia="id-ID"/>
              </w:rPr>
              <w:t xml:space="preserve">dari klas </w:t>
            </w:r>
            <w:r>
              <w:rPr>
                <w:i/>
                <w:iCs/>
                <w:szCs w:val="20"/>
                <w:lang w:eastAsia="id-ID"/>
              </w:rPr>
              <w:t>ReportController</w:t>
            </w:r>
            <w:r>
              <w:rPr>
                <w:szCs w:val="20"/>
                <w:lang w:eastAsia="id-ID"/>
              </w:rPr>
              <w:t xml:space="preserve"> dengan </w:t>
            </w:r>
            <w:r>
              <w:rPr>
                <w:i/>
                <w:iCs/>
                <w:szCs w:val="20"/>
                <w:lang w:eastAsia="id-ID"/>
              </w:rPr>
              <w:t>input</w:t>
            </w:r>
            <w:r>
              <w:rPr>
                <w:szCs w:val="20"/>
                <w:lang w:eastAsia="id-ID"/>
              </w:rPr>
              <w:t xml:space="preserve"> berupa</w:t>
            </w:r>
            <w:r>
              <w:rPr>
                <w:szCs w:val="20"/>
                <w:lang w:eastAsia="id-ID"/>
              </w:rPr>
              <w:br w:type="textWrapping"/>
            </w:r>
            <w:r>
              <w:rPr>
                <w:szCs w:val="20"/>
                <w:lang w:eastAsia="id-ID"/>
              </w:rPr>
              <w:t>'</w:t>
            </w:r>
            <w:r>
              <w:rPr>
                <w:i/>
                <w:iCs/>
                <w:szCs w:val="20"/>
                <w:lang w:eastAsia="id-ID"/>
              </w:rPr>
              <w:t>sparepart_id</w:t>
            </w:r>
            <w:r>
              <w:rPr>
                <w:szCs w:val="20"/>
                <w:lang w:eastAsia="id-ID"/>
              </w:rPr>
              <w:t>' : '159', '</w:t>
            </w:r>
            <w:r>
              <w:rPr>
                <w:i/>
                <w:iCs/>
                <w:szCs w:val="20"/>
                <w:lang w:eastAsia="id-ID"/>
              </w:rPr>
              <w:t>workshop_id</w:t>
            </w:r>
            <w:r>
              <w:rPr>
                <w:szCs w:val="20"/>
                <w:lang w:eastAsia="id-ID"/>
              </w:rPr>
              <w:t>' : '1', '</w:t>
            </w:r>
            <w:r>
              <w:rPr>
                <w:i/>
                <w:iCs/>
                <w:szCs w:val="20"/>
                <w:lang w:eastAsia="id-ID"/>
              </w:rPr>
              <w:t>is_done</w:t>
            </w:r>
            <w:r>
              <w:rPr>
                <w:szCs w:val="20"/>
                <w:lang w:eastAsia="id-ID"/>
              </w:rPr>
              <w:t>' : '0'</w:t>
            </w:r>
          </w:p>
        </w:tc>
        <w:tc>
          <w:tcPr>
            <w:tcW w:w="1826" w:type="dxa"/>
          </w:tcPr>
          <w:p>
            <w:pPr>
              <w:pStyle w:val="3"/>
              <w:spacing w:after="0"/>
              <w:rPr>
                <w:szCs w:val="20"/>
                <w:lang w:eastAsia="id-ID"/>
              </w:rPr>
            </w:pPr>
            <w:r>
              <w:rPr>
                <w:szCs w:val="20"/>
                <w:lang w:eastAsia="id-ID"/>
              </w:rPr>
              <w:t>Data suku cadang rendah berhasil ditambahkan</w:t>
            </w:r>
          </w:p>
        </w:tc>
        <w:tc>
          <w:tcPr>
            <w:tcW w:w="1793" w:type="dxa"/>
          </w:tcPr>
          <w:p>
            <w:pPr>
              <w:pStyle w:val="3"/>
              <w:spacing w:after="0"/>
              <w:rPr>
                <w:szCs w:val="20"/>
                <w:lang w:eastAsia="id-ID"/>
              </w:rPr>
            </w:pPr>
            <w:r>
              <w:rPr>
                <w:szCs w:val="20"/>
                <w:lang w:eastAsia="id-ID"/>
              </w:rPr>
              <w:t>Data suku cadang rendah berhasil ditambahkan</w:t>
            </w:r>
          </w:p>
        </w:tc>
        <w:tc>
          <w:tcPr>
            <w:tcW w:w="889"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jc w:val="center"/>
              <w:rPr>
                <w:szCs w:val="20"/>
                <w:lang w:eastAsia="id-ID"/>
              </w:rPr>
            </w:pPr>
            <w:r>
              <w:rPr>
                <w:szCs w:val="20"/>
                <w:lang w:eastAsia="id-ID"/>
              </w:rPr>
              <w:t>2</w:t>
            </w:r>
          </w:p>
        </w:tc>
        <w:tc>
          <w:tcPr>
            <w:tcW w:w="1895" w:type="dxa"/>
          </w:tcPr>
          <w:p>
            <w:pPr>
              <w:pStyle w:val="3"/>
              <w:spacing w:after="0"/>
              <w:jc w:val="left"/>
              <w:rPr>
                <w:szCs w:val="20"/>
                <w:lang w:eastAsia="id-ID"/>
              </w:rPr>
            </w:pPr>
            <w:r>
              <w:rPr>
                <w:szCs w:val="20"/>
                <w:lang w:eastAsia="id-ID"/>
              </w:rPr>
              <w:t>Klas Pengujian</w:t>
            </w:r>
            <w:r>
              <w:rPr>
                <w:i/>
                <w:iCs/>
                <w:szCs w:val="20"/>
                <w:lang w:eastAsia="id-ID"/>
              </w:rPr>
              <w:t>Controller</w:t>
            </w:r>
            <w:r>
              <w:rPr>
                <w:szCs w:val="20"/>
                <w:lang w:eastAsia="id-ID"/>
              </w:rPr>
              <w:t xml:space="preserve"> menjalankan </w:t>
            </w:r>
            <w:r>
              <w:rPr>
                <w:i/>
                <w:iCs/>
                <w:szCs w:val="20"/>
                <w:lang w:eastAsia="id-ID"/>
              </w:rPr>
              <w:t>method add_report()</w:t>
            </w:r>
            <w:r>
              <w:rPr>
                <w:szCs w:val="20"/>
                <w:lang w:eastAsia="id-ID"/>
              </w:rPr>
              <w:t xml:space="preserve"> dari klas </w:t>
            </w:r>
            <w:r>
              <w:rPr>
                <w:i/>
                <w:iCs/>
                <w:szCs w:val="20"/>
                <w:lang w:eastAsia="id-ID"/>
              </w:rPr>
              <w:t>ReportController</w:t>
            </w:r>
            <w:r>
              <w:rPr>
                <w:szCs w:val="20"/>
                <w:lang w:eastAsia="id-ID"/>
              </w:rPr>
              <w:t xml:space="preserve"> dengan </w:t>
            </w:r>
            <w:r>
              <w:rPr>
                <w:i/>
                <w:iCs/>
                <w:szCs w:val="20"/>
                <w:lang w:eastAsia="id-ID"/>
              </w:rPr>
              <w:t>input</w:t>
            </w:r>
            <w:r>
              <w:rPr>
                <w:szCs w:val="20"/>
                <w:lang w:eastAsia="id-ID"/>
              </w:rPr>
              <w:t xml:space="preserve"> berupa</w:t>
            </w:r>
            <w:r>
              <w:rPr>
                <w:szCs w:val="20"/>
                <w:lang w:eastAsia="id-ID"/>
              </w:rPr>
              <w:br w:type="textWrapping"/>
            </w:r>
            <w:r>
              <w:rPr>
                <w:szCs w:val="20"/>
                <w:lang w:eastAsia="id-ID"/>
              </w:rPr>
              <w:t>'</w:t>
            </w:r>
            <w:r>
              <w:rPr>
                <w:i/>
                <w:iCs/>
                <w:szCs w:val="20"/>
                <w:lang w:eastAsia="id-ID"/>
              </w:rPr>
              <w:t>sparepart_id</w:t>
            </w:r>
            <w:r>
              <w:rPr>
                <w:szCs w:val="20"/>
                <w:lang w:eastAsia="id-ID"/>
              </w:rPr>
              <w:t>' : '25', '</w:t>
            </w:r>
            <w:r>
              <w:rPr>
                <w:i/>
                <w:iCs/>
                <w:szCs w:val="20"/>
                <w:lang w:eastAsia="id-ID"/>
              </w:rPr>
              <w:t>workshop_id</w:t>
            </w:r>
            <w:r>
              <w:rPr>
                <w:szCs w:val="20"/>
                <w:lang w:eastAsia="id-ID"/>
              </w:rPr>
              <w:t>' : '1', '</w:t>
            </w:r>
            <w:r>
              <w:rPr>
                <w:i/>
                <w:iCs/>
                <w:szCs w:val="20"/>
                <w:lang w:eastAsia="id-ID"/>
              </w:rPr>
              <w:t>is_done</w:t>
            </w:r>
            <w:r>
              <w:rPr>
                <w:szCs w:val="20"/>
                <w:lang w:eastAsia="id-ID"/>
              </w:rPr>
              <w:t>' : '1'</w:t>
            </w:r>
          </w:p>
        </w:tc>
        <w:tc>
          <w:tcPr>
            <w:tcW w:w="1826" w:type="dxa"/>
          </w:tcPr>
          <w:p>
            <w:pPr>
              <w:pStyle w:val="3"/>
              <w:spacing w:after="0"/>
              <w:rPr>
                <w:szCs w:val="20"/>
                <w:lang w:eastAsia="id-ID"/>
              </w:rPr>
            </w:pPr>
            <w:r>
              <w:rPr>
                <w:szCs w:val="20"/>
                <w:lang w:eastAsia="id-ID"/>
              </w:rPr>
              <w:t>Data suku cadang sudah pernah dilaporkan namun belum diproses</w:t>
            </w:r>
          </w:p>
        </w:tc>
        <w:tc>
          <w:tcPr>
            <w:tcW w:w="1793" w:type="dxa"/>
          </w:tcPr>
          <w:p>
            <w:pPr>
              <w:pStyle w:val="3"/>
              <w:spacing w:after="0"/>
              <w:rPr>
                <w:szCs w:val="20"/>
                <w:lang w:eastAsia="id-ID"/>
              </w:rPr>
            </w:pPr>
            <w:r>
              <w:rPr>
                <w:szCs w:val="20"/>
                <w:lang w:eastAsia="id-ID"/>
              </w:rPr>
              <w:t>Data suku cadang sudah pernah dilaporkan namun belum diproses</w:t>
            </w:r>
          </w:p>
        </w:tc>
        <w:tc>
          <w:tcPr>
            <w:tcW w:w="889"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jc w:val="center"/>
              <w:rPr>
                <w:szCs w:val="20"/>
                <w:lang w:eastAsia="id-ID"/>
              </w:rPr>
            </w:pPr>
            <w:r>
              <w:rPr>
                <w:szCs w:val="20"/>
                <w:lang w:eastAsia="id-ID"/>
              </w:rPr>
              <w:t>3</w:t>
            </w:r>
          </w:p>
        </w:tc>
        <w:tc>
          <w:tcPr>
            <w:tcW w:w="1895" w:type="dxa"/>
          </w:tcPr>
          <w:p>
            <w:pPr>
              <w:pStyle w:val="3"/>
              <w:spacing w:after="0"/>
              <w:jc w:val="left"/>
              <w:rPr>
                <w:szCs w:val="20"/>
                <w:lang w:eastAsia="id-ID"/>
              </w:rPr>
            </w:pPr>
            <w:r>
              <w:rPr>
                <w:szCs w:val="20"/>
                <w:lang w:eastAsia="id-ID"/>
              </w:rPr>
              <w:t>Klas Pengujian</w:t>
            </w:r>
            <w:r>
              <w:rPr>
                <w:i/>
                <w:iCs/>
                <w:szCs w:val="20"/>
                <w:lang w:eastAsia="id-ID"/>
              </w:rPr>
              <w:t>Controller</w:t>
            </w:r>
            <w:r>
              <w:rPr>
                <w:szCs w:val="20"/>
                <w:lang w:eastAsia="id-ID"/>
              </w:rPr>
              <w:t xml:space="preserve"> menjalankan </w:t>
            </w:r>
            <w:r>
              <w:rPr>
                <w:i/>
                <w:iCs/>
                <w:szCs w:val="20"/>
                <w:lang w:eastAsia="id-ID"/>
              </w:rPr>
              <w:t xml:space="preserve">method add_report() </w:t>
            </w:r>
            <w:r>
              <w:rPr>
                <w:szCs w:val="20"/>
                <w:lang w:eastAsia="id-ID"/>
              </w:rPr>
              <w:t xml:space="preserve">dari klas </w:t>
            </w:r>
            <w:r>
              <w:rPr>
                <w:i/>
                <w:iCs/>
                <w:szCs w:val="20"/>
                <w:lang w:eastAsia="id-ID"/>
              </w:rPr>
              <w:t>ReportController</w:t>
            </w:r>
            <w:r>
              <w:rPr>
                <w:szCs w:val="20"/>
                <w:lang w:eastAsia="id-ID"/>
              </w:rPr>
              <w:t xml:space="preserve"> dengan </w:t>
            </w:r>
            <w:r>
              <w:rPr>
                <w:i/>
                <w:iCs/>
                <w:szCs w:val="20"/>
                <w:lang w:eastAsia="id-ID"/>
              </w:rPr>
              <w:t>input</w:t>
            </w:r>
            <w:r>
              <w:rPr>
                <w:szCs w:val="20"/>
                <w:lang w:eastAsia="id-ID"/>
              </w:rPr>
              <w:t xml:space="preserve"> berupa</w:t>
            </w:r>
            <w:r>
              <w:rPr>
                <w:szCs w:val="20"/>
                <w:lang w:eastAsia="id-ID"/>
              </w:rPr>
              <w:br w:type="textWrapping"/>
            </w:r>
            <w:r>
              <w:rPr>
                <w:szCs w:val="20"/>
                <w:lang w:eastAsia="id-ID"/>
              </w:rPr>
              <w:t>'</w:t>
            </w:r>
            <w:r>
              <w:rPr>
                <w:i/>
                <w:iCs/>
                <w:szCs w:val="20"/>
                <w:lang w:eastAsia="id-ID"/>
              </w:rPr>
              <w:t>sparepart_id</w:t>
            </w:r>
            <w:r>
              <w:rPr>
                <w:szCs w:val="20"/>
                <w:lang w:eastAsia="id-ID"/>
              </w:rPr>
              <w:t>' : '1', '</w:t>
            </w:r>
            <w:r>
              <w:rPr>
                <w:i/>
                <w:iCs/>
                <w:szCs w:val="20"/>
                <w:lang w:eastAsia="id-ID"/>
              </w:rPr>
              <w:t>workshop_id</w:t>
            </w:r>
            <w:r>
              <w:rPr>
                <w:szCs w:val="20"/>
                <w:lang w:eastAsia="id-ID"/>
              </w:rPr>
              <w:t>' : '1', '</w:t>
            </w:r>
            <w:r>
              <w:rPr>
                <w:i/>
                <w:iCs/>
                <w:szCs w:val="20"/>
                <w:lang w:eastAsia="id-ID"/>
              </w:rPr>
              <w:t>is_done</w:t>
            </w:r>
            <w:r>
              <w:rPr>
                <w:szCs w:val="20"/>
                <w:lang w:eastAsia="id-ID"/>
              </w:rPr>
              <w:t>' : '0'</w:t>
            </w:r>
          </w:p>
        </w:tc>
        <w:tc>
          <w:tcPr>
            <w:tcW w:w="1826" w:type="dxa"/>
          </w:tcPr>
          <w:p>
            <w:pPr>
              <w:pStyle w:val="3"/>
              <w:spacing w:after="0"/>
              <w:rPr>
                <w:szCs w:val="20"/>
                <w:lang w:eastAsia="id-ID"/>
              </w:rPr>
            </w:pPr>
            <w:r>
              <w:rPr>
                <w:rFonts w:cs="Calibri"/>
                <w:color w:val="000000"/>
                <w:szCs w:val="24"/>
                <w:shd w:val="clear" w:color="auto" w:fill="FFFFFF"/>
                <w:lang w:eastAsia="id-ID"/>
              </w:rPr>
              <w:t>suku cadang</w:t>
            </w:r>
            <w:r>
              <w:rPr>
                <w:szCs w:val="20"/>
                <w:lang w:eastAsia="id-ID"/>
              </w:rPr>
              <w:t xml:space="preserve"> gagal dilaporkan </w:t>
            </w:r>
          </w:p>
        </w:tc>
        <w:tc>
          <w:tcPr>
            <w:tcW w:w="1793" w:type="dxa"/>
          </w:tcPr>
          <w:p>
            <w:pPr>
              <w:pStyle w:val="3"/>
              <w:spacing w:after="0"/>
              <w:rPr>
                <w:szCs w:val="20"/>
                <w:lang w:eastAsia="id-ID"/>
              </w:rPr>
            </w:pPr>
            <w:r>
              <w:rPr>
                <w:rFonts w:cs="Calibri"/>
                <w:color w:val="000000"/>
                <w:szCs w:val="24"/>
                <w:shd w:val="clear" w:color="auto" w:fill="FFFFFF"/>
                <w:lang w:eastAsia="id-ID"/>
              </w:rPr>
              <w:t>suku cadang</w:t>
            </w:r>
            <w:r>
              <w:rPr>
                <w:szCs w:val="20"/>
                <w:lang w:eastAsia="id-ID"/>
              </w:rPr>
              <w:t xml:space="preserve"> gagal dilaporkan</w:t>
            </w:r>
          </w:p>
        </w:tc>
        <w:tc>
          <w:tcPr>
            <w:tcW w:w="889" w:type="dxa"/>
          </w:tcPr>
          <w:p>
            <w:pPr>
              <w:pStyle w:val="3"/>
              <w:spacing w:after="0"/>
              <w:rPr>
                <w:i/>
                <w:szCs w:val="20"/>
                <w:lang w:eastAsia="id-ID"/>
              </w:rPr>
            </w:pPr>
            <w:r>
              <w:rPr>
                <w:i/>
                <w:szCs w:val="20"/>
                <w:lang w:eastAsia="id-ID"/>
              </w:rPr>
              <w:t>Passed</w:t>
            </w:r>
          </w:p>
        </w:tc>
      </w:tr>
    </w:tbl>
    <w:p>
      <w:pPr>
        <w:pStyle w:val="5"/>
      </w:pPr>
      <w:bookmarkStart w:id="214" w:name="_Toc735"/>
      <w:r>
        <w:t xml:space="preserve">Pengujian Unit </w:t>
      </w:r>
      <w:r>
        <w:rPr>
          <w:iCs/>
        </w:rPr>
        <w:t>Mengubah Suku Cadang</w:t>
      </w:r>
      <w:bookmarkEnd w:id="214"/>
      <w:r>
        <w:t xml:space="preserve"> </w:t>
      </w:r>
    </w:p>
    <w:p>
      <w:pPr>
        <w:pStyle w:val="3"/>
        <w:ind w:firstLine="450"/>
      </w:pPr>
      <w:r>
        <w:t xml:space="preserve">Fungsi </w:t>
      </w:r>
      <w:r>
        <w:rPr>
          <w:i/>
          <w:iCs/>
        </w:rPr>
        <w:t>update()</w:t>
      </w:r>
      <w:r>
        <w:t xml:space="preserve"> digunakan sebagai mengubah data </w:t>
      </w:r>
      <w:r>
        <w:rPr>
          <w:rFonts w:cs="Calibri"/>
          <w:color w:val="000000"/>
          <w:szCs w:val="24"/>
          <w:shd w:val="clear" w:color="auto" w:fill="FFFFFF"/>
        </w:rPr>
        <w:t>suku cadang</w:t>
      </w:r>
      <w:r>
        <w:t xml:space="preserve"> yang berada pada </w:t>
      </w:r>
      <w:r>
        <w:rPr>
          <w:i/>
          <w:iCs/>
        </w:rPr>
        <w:t>SparepartController</w:t>
      </w:r>
      <w:r>
        <w:t xml:space="preserve">. Algoritme fungsi </w:t>
      </w:r>
      <w:r>
        <w:rPr>
          <w:i/>
          <w:iCs/>
        </w:rPr>
        <w:t>update()</w:t>
      </w:r>
      <w:r>
        <w:t xml:space="preserve"> dapat dilihat pada Tabel </w:t>
      </w:r>
      <w:r>
        <w:rPr>
          <w:rFonts w:hint="default"/>
          <w:lang w:val="id-ID"/>
        </w:rPr>
        <w:t>5</w:t>
      </w:r>
      <w:r>
        <w:t>.3.</w:t>
      </w:r>
    </w:p>
    <w:p>
      <w:pPr>
        <w:pStyle w:val="3"/>
        <w:numPr>
          <w:ilvl w:val="6"/>
          <w:numId w:val="1"/>
        </w:numPr>
        <w:ind w:left="0" w:firstLine="180"/>
        <w:rPr>
          <w:i/>
          <w:iCs/>
        </w:rPr>
      </w:pPr>
      <w:r>
        <w:t xml:space="preserve">Algoritme Fungsi </w:t>
      </w:r>
      <w:r>
        <w:rPr>
          <w:i/>
          <w:iCs/>
        </w:rPr>
        <w:t>update()</w:t>
      </w:r>
    </w:p>
    <w:p>
      <w:pPr>
        <w:pStyle w:val="21"/>
        <w:rPr>
          <w:i/>
          <w:iCs/>
        </w:rPr>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w:t>
      </w:r>
      <w:r>
        <w:fldChar w:fldCharType="end"/>
      </w:r>
      <w:bookmarkStart w:id="215" w:name="_Toc5205"/>
      <w:r>
        <w:t xml:space="preserve"> Algoritme Fungsi </w:t>
      </w:r>
      <w:r>
        <w:rPr>
          <w:i/>
          <w:iCs/>
        </w:rPr>
        <w:t>update()</w:t>
      </w:r>
      <w:bookmarkEnd w:id="215"/>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45"/>
        <w:gridCol w:w="7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Node</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Algoritme fungsi mengubah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1</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Begin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2</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 xml:space="preserve">Get </w:t>
            </w:r>
            <w:r>
              <w:rPr>
                <w:rFonts w:ascii="Courier New" w:hAnsi="Courier New" w:cs="Courier New"/>
                <w:i/>
                <w:iCs/>
                <w:sz w:val="22"/>
                <w:szCs w:val="22"/>
                <w:lang w:eastAsia="id-ID"/>
              </w:rPr>
              <w:t>sparepart</w:t>
            </w:r>
            <w:r>
              <w:rPr>
                <w:rFonts w:ascii="Courier New" w:hAnsi="Courier New" w:cs="Courier New"/>
                <w:sz w:val="22"/>
                <w:szCs w:val="22"/>
                <w:lang w:eastAsia="id-ID"/>
              </w:rPr>
              <w:t xml:space="preserve"> from </w:t>
            </w:r>
            <w:r>
              <w:rPr>
                <w:rFonts w:ascii="Courier New" w:hAnsi="Courier New" w:cs="Courier New"/>
                <w:i/>
                <w:iCs/>
                <w:sz w:val="22"/>
                <w:szCs w:val="22"/>
                <w:lang w:eastAsia="id-ID"/>
              </w:rPr>
              <w:t>database</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Show edit form</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 xml:space="preserve">Fill form input field with </w:t>
            </w:r>
            <w:r>
              <w:rPr>
                <w:rFonts w:ascii="Courier New" w:hAnsi="Courier New" w:cs="Courier New"/>
                <w:i/>
                <w:iCs/>
                <w:sz w:val="22"/>
                <w:szCs w:val="22"/>
                <w:lang w:eastAsia="id-ID"/>
              </w:rPr>
              <w:t>sparepart</w:t>
            </w:r>
            <w:r>
              <w:rPr>
                <w:rFonts w:ascii="Courier New" w:hAnsi="Courier New" w:cs="Courier New"/>
                <w:sz w:val="22"/>
                <w:szCs w:val="22"/>
                <w:lang w:eastAsia="id-ID"/>
              </w:rPr>
              <w:t xml:space="preserve"> data</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 xml:space="preserve">Get </w:t>
            </w:r>
            <w:r>
              <w:rPr>
                <w:rFonts w:ascii="Courier New" w:hAnsi="Courier New" w:cs="Courier New"/>
                <w:i/>
                <w:iCs/>
                <w:sz w:val="22"/>
                <w:szCs w:val="22"/>
                <w:lang w:eastAsia="id-ID"/>
              </w:rPr>
              <w:t>name</w:t>
            </w:r>
            <w:r>
              <w:rPr>
                <w:rFonts w:ascii="Courier New" w:hAnsi="Courier New" w:cs="Courier New"/>
                <w:sz w:val="22"/>
                <w:szCs w:val="22"/>
                <w:lang w:eastAsia="id-ID"/>
              </w:rPr>
              <w:t xml:space="preserve">, quantity, unit, </w:t>
            </w:r>
            <w:r>
              <w:rPr>
                <w:rFonts w:ascii="Courier New" w:hAnsi="Courier New" w:cs="Courier New"/>
                <w:i/>
                <w:iCs/>
                <w:sz w:val="22"/>
                <w:szCs w:val="22"/>
                <w:lang w:eastAsia="id-ID"/>
              </w:rPr>
              <w:t>purchase_price</w:t>
            </w:r>
            <w:r>
              <w:rPr>
                <w:rFonts w:ascii="Courier New" w:hAnsi="Courier New" w:cs="Courier New"/>
                <w:sz w:val="22"/>
                <w:szCs w:val="22"/>
                <w:lang w:eastAsia="id-ID"/>
              </w:rPr>
              <w:t xml:space="preserve">, </w:t>
            </w:r>
            <w:r>
              <w:rPr>
                <w:rFonts w:ascii="Courier New" w:hAnsi="Courier New" w:cs="Courier New"/>
                <w:i/>
                <w:iCs/>
                <w:sz w:val="22"/>
                <w:szCs w:val="22"/>
                <w:lang w:eastAsia="id-ID"/>
              </w:rPr>
              <w:t>selling_price</w:t>
            </w:r>
            <w:r>
              <w:rPr>
                <w:rFonts w:ascii="Courier New" w:hAnsi="Courier New" w:cs="Courier New"/>
                <w:sz w:val="22"/>
                <w:szCs w:val="22"/>
                <w:lang w:eastAsia="id-ID"/>
              </w:rPr>
              <w:t xml:space="preserve">, </w:t>
            </w:r>
            <w:r>
              <w:rPr>
                <w:rFonts w:ascii="Courier New" w:hAnsi="Courier New" w:cs="Courier New"/>
                <w:i/>
                <w:iCs/>
                <w:sz w:val="22"/>
                <w:szCs w:val="22"/>
                <w:lang w:eastAsia="id-ID"/>
              </w:rPr>
              <w:t>category</w:t>
            </w:r>
            <w:r>
              <w:rPr>
                <w:rFonts w:ascii="Courier New" w:hAnsi="Courier New" w:cs="Courier New"/>
                <w:sz w:val="22"/>
                <w:szCs w:val="22"/>
                <w:lang w:eastAsia="id-ID"/>
              </w:rPr>
              <w:t xml:space="preserve"> from input</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If validator catch error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3</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Show error in 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4</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EndIf</w:t>
            </w:r>
            <w:r>
              <w:rPr>
                <w:rFonts w:ascii="Courier New" w:hAnsi="Courier New" w:cs="Courier New"/>
                <w:sz w:val="22"/>
                <w:szCs w:val="22"/>
                <w:lang w:eastAsia="id-ID"/>
              </w:rPr>
              <w:br w:type="textWrapping"/>
            </w:r>
            <w:r>
              <w:rPr>
                <w:rFonts w:ascii="Courier New" w:hAnsi="Courier New" w:cs="Courier New"/>
                <w:sz w:val="22"/>
                <w:szCs w:val="22"/>
                <w:lang w:eastAsia="id-ID"/>
              </w:rPr>
              <w:t xml:space="preserve">Save </w:t>
            </w:r>
            <w:r>
              <w:rPr>
                <w:rFonts w:ascii="Courier New" w:hAnsi="Courier New" w:cs="Courier New"/>
                <w:i/>
                <w:iCs/>
                <w:sz w:val="22"/>
                <w:szCs w:val="22"/>
                <w:lang w:eastAsia="id-ID"/>
              </w:rPr>
              <w:t>sparepart</w:t>
            </w:r>
            <w:r>
              <w:rPr>
                <w:rFonts w:ascii="Courier New" w:hAnsi="Courier New" w:cs="Courier New"/>
                <w:sz w:val="22"/>
                <w:szCs w:val="22"/>
                <w:lang w:eastAsia="id-ID"/>
              </w:rPr>
              <w:t xml:space="preserve"> to </w:t>
            </w:r>
            <w:r>
              <w:rPr>
                <w:rFonts w:ascii="Courier New" w:hAnsi="Courier New" w:cs="Courier New"/>
                <w:i/>
                <w:iCs/>
                <w:sz w:val="22"/>
                <w:szCs w:val="22"/>
                <w:lang w:eastAsia="id-ID"/>
              </w:rP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5</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If success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6</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Show toast “Suku cadang berhasil 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7</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Else</w:t>
            </w:r>
            <w:r>
              <w:rPr>
                <w:rFonts w:ascii="Courier New" w:hAnsi="Courier New" w:cs="Courier New"/>
                <w:sz w:val="22"/>
                <w:szCs w:val="22"/>
                <w:lang w:eastAsia="id-ID"/>
              </w:rPr>
              <w:br w:type="textWrapping"/>
            </w:r>
            <w:r>
              <w:rPr>
                <w:rFonts w:ascii="Courier New" w:hAnsi="Courier New" w:cs="Courier New"/>
                <w:sz w:val="22"/>
                <w:szCs w:val="22"/>
                <w:lang w:eastAsia="id-ID"/>
              </w:rPr>
              <w:t>Show toast “Suku cadang gagal 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0"/>
                <w:lang w:eastAsia="id-ID"/>
              </w:rPr>
            </w:pPr>
            <w:r>
              <w:rPr>
                <w:rFonts w:ascii="Courier New" w:hAnsi="Courier New" w:cs="Courier New"/>
                <w:sz w:val="22"/>
                <w:szCs w:val="20"/>
                <w:lang w:eastAsia="id-ID"/>
              </w:rPr>
              <w:t>8</w:t>
            </w:r>
          </w:p>
        </w:tc>
        <w:tc>
          <w:tcPr>
            <w:tcW w:w="7182" w:type="dxa"/>
          </w:tcPr>
          <w:p>
            <w:pPr>
              <w:pStyle w:val="3"/>
              <w:spacing w:after="0"/>
              <w:jc w:val="left"/>
              <w:rPr>
                <w:rFonts w:ascii="Courier New" w:hAnsi="Courier New" w:cs="Courier New"/>
                <w:sz w:val="22"/>
                <w:szCs w:val="20"/>
                <w:lang w:eastAsia="id-ID"/>
              </w:rPr>
            </w:pPr>
            <w:r>
              <w:rPr>
                <w:rFonts w:ascii="Courier New" w:hAnsi="Courier New" w:cs="Courier New"/>
                <w:sz w:val="22"/>
                <w:szCs w:val="20"/>
                <w:lang w:eastAsia="id-ID"/>
              </w:rPr>
              <w:t xml:space="preserve">Show </w:t>
            </w:r>
            <w:r>
              <w:rPr>
                <w:rFonts w:ascii="Courier New" w:hAnsi="Courier New" w:cs="Courier New"/>
                <w:i/>
                <w:iCs/>
                <w:sz w:val="22"/>
                <w:szCs w:val="20"/>
                <w:lang w:eastAsia="id-ID"/>
              </w:rPr>
              <w:t>sparepart</w:t>
            </w:r>
            <w:r>
              <w:rPr>
                <w:rFonts w:ascii="Courier New" w:hAnsi="Courier New" w:cs="Courier New"/>
                <w:sz w:val="22"/>
                <w:szCs w:val="20"/>
                <w:lang w:eastAsia="id-ID"/>
              </w:rPr>
              <w:t xml:space="preserv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0"/>
                <w:lang w:eastAsia="id-ID"/>
              </w:rPr>
            </w:pPr>
            <w:r>
              <w:rPr>
                <w:rFonts w:ascii="Courier New" w:hAnsi="Courier New" w:cs="Courier New"/>
                <w:sz w:val="22"/>
                <w:szCs w:val="20"/>
                <w:lang w:eastAsia="id-ID"/>
              </w:rPr>
              <w:t>9</w:t>
            </w:r>
          </w:p>
        </w:tc>
        <w:tc>
          <w:tcPr>
            <w:tcW w:w="7182" w:type="dxa"/>
          </w:tcPr>
          <w:p>
            <w:pPr>
              <w:pStyle w:val="3"/>
              <w:spacing w:after="0"/>
              <w:jc w:val="left"/>
              <w:rPr>
                <w:rFonts w:ascii="Courier New" w:hAnsi="Courier New" w:cs="Courier New"/>
                <w:sz w:val="22"/>
                <w:szCs w:val="20"/>
                <w:lang w:eastAsia="id-ID"/>
              </w:rPr>
            </w:pPr>
            <w:r>
              <w:rPr>
                <w:rFonts w:ascii="Courier New" w:hAnsi="Courier New" w:cs="Courier New"/>
                <w:sz w:val="22"/>
                <w:szCs w:val="20"/>
                <w:lang w:eastAsia="id-ID"/>
              </w:rPr>
              <w:t>End</w:t>
            </w:r>
          </w:p>
        </w:tc>
      </w:tr>
    </w:tbl>
    <w:p>
      <w:pPr>
        <w:pStyle w:val="3"/>
        <w:numPr>
          <w:ilvl w:val="6"/>
          <w:numId w:val="1"/>
        </w:numPr>
        <w:ind w:left="0" w:firstLine="180"/>
        <w:rPr>
          <w:i/>
          <w:iCs/>
        </w:rPr>
      </w:pPr>
      <w:r>
        <w:rPr>
          <w:i/>
          <w:iCs/>
        </w:rPr>
        <w:t>Basis Path Testing</w:t>
      </w:r>
    </w:p>
    <w:p>
      <w:pPr>
        <w:pStyle w:val="3"/>
        <w:numPr>
          <w:ilvl w:val="7"/>
          <w:numId w:val="1"/>
        </w:numPr>
        <w:spacing w:after="0"/>
        <w:ind w:left="360"/>
        <w:rPr>
          <w:i/>
          <w:iCs/>
        </w:rPr>
      </w:pPr>
      <w:r>
        <w:rPr>
          <w:i/>
          <w:iCs/>
        </w:rPr>
        <w:t>Flow Graph</w:t>
      </w:r>
    </w:p>
    <w:p>
      <w:pPr>
        <w:pStyle w:val="3"/>
        <w:spacing w:after="0"/>
        <w:ind w:left="360"/>
      </w:pPr>
      <w:r>
        <w:rPr>
          <w:i/>
          <w:iCs/>
        </w:rPr>
        <w:t>Flow graph</w:t>
      </w:r>
      <w:r>
        <w:t xml:space="preserve"> </w:t>
      </w:r>
      <w:r>
        <w:rPr>
          <w:i/>
          <w:iCs/>
        </w:rPr>
        <w:t>update()</w:t>
      </w:r>
      <w:r>
        <w:t xml:space="preserve"> dapat dilihat pada Gambar 6.1. </w:t>
      </w:r>
      <w:r>
        <w:rPr>
          <w:i/>
          <w:iCs/>
        </w:rPr>
        <w:t>Flow Graph</w:t>
      </w:r>
      <w:r>
        <w:t xml:space="preserve"> tersebut tersusun dari 9 </w:t>
      </w:r>
      <w:r>
        <w:rPr>
          <w:i/>
          <w:iCs/>
        </w:rPr>
        <w:t>node</w:t>
      </w:r>
      <w:r>
        <w:t xml:space="preserve">, 10 </w:t>
      </w:r>
      <w:r>
        <w:rPr>
          <w:i/>
          <w:iCs/>
        </w:rPr>
        <w:t>edge</w:t>
      </w:r>
      <w:r>
        <w:t xml:space="preserve">,  3 </w:t>
      </w:r>
      <w:r>
        <w:rPr>
          <w:i/>
          <w:iCs/>
        </w:rPr>
        <w:t>region</w:t>
      </w:r>
      <w:r>
        <w:t xml:space="preserve"> dan 2 buah </w:t>
      </w:r>
      <w:r>
        <w:rPr>
          <w:i/>
          <w:iCs/>
        </w:rPr>
        <w:t>node</w:t>
      </w:r>
      <w:r>
        <w:t xml:space="preserve"> yang bercabang.</w:t>
      </w:r>
    </w:p>
    <w:p>
      <w:pPr>
        <w:pStyle w:val="3"/>
        <w:keepNext/>
        <w:spacing w:after="0"/>
        <w:ind w:left="851"/>
        <w:jc w:val="center"/>
      </w:pPr>
      <w:r>
        <w:drawing>
          <wp:inline distT="0" distB="0" distL="0" distR="0">
            <wp:extent cx="199072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990725" cy="3848100"/>
                    </a:xfrm>
                    <a:prstGeom prst="rect">
                      <a:avLst/>
                    </a:prstGeom>
                  </pic:spPr>
                </pic:pic>
              </a:graphicData>
            </a:graphic>
          </wp:inline>
        </w:drawing>
      </w:r>
    </w:p>
    <w:p>
      <w:pPr>
        <w:pStyle w:val="21"/>
        <w:rPr>
          <w:i/>
          <w:iCs/>
        </w:rPr>
      </w:pPr>
      <w:r>
        <w:t xml:space="preserve">Gambar </w:t>
      </w:r>
      <w:r>
        <w:fldChar w:fldCharType="begin"/>
      </w:r>
      <w:r>
        <w:instrText xml:space="preserve"> STYLEREF 1 \s </w:instrText>
      </w:r>
      <w:r>
        <w:fldChar w:fldCharType="separate"/>
      </w:r>
      <w:r>
        <w:t>5</w:t>
      </w:r>
      <w:r>
        <w:fldChar w:fldCharType="end"/>
      </w:r>
      <w:r>
        <w:t>.</w:t>
      </w:r>
      <w:r>
        <w:fldChar w:fldCharType="begin"/>
      </w:r>
      <w:r>
        <w:instrText xml:space="preserve"> SEQ Gambar \* ARABIC \s 1 </w:instrText>
      </w:r>
      <w:r>
        <w:fldChar w:fldCharType="separate"/>
      </w:r>
      <w:r>
        <w:t>2</w:t>
      </w:r>
      <w:r>
        <w:fldChar w:fldCharType="end"/>
      </w:r>
      <w:bookmarkStart w:id="216" w:name="_Toc29115"/>
      <w:r>
        <w:t xml:space="preserve">.2 Flow Graph fungsi </w:t>
      </w:r>
      <w:r>
        <w:rPr>
          <w:i/>
          <w:iCs/>
        </w:rPr>
        <w:t>update()</w:t>
      </w:r>
      <w:bookmarkEnd w:id="216"/>
    </w:p>
    <w:p>
      <w:pPr>
        <w:pStyle w:val="3"/>
        <w:numPr>
          <w:ilvl w:val="7"/>
          <w:numId w:val="1"/>
        </w:numPr>
        <w:ind w:left="360"/>
        <w:rPr>
          <w:i/>
          <w:iCs/>
        </w:rPr>
      </w:pPr>
      <w:r>
        <w:rPr>
          <w:i/>
          <w:iCs/>
        </w:rPr>
        <w:t>Cyclomatic Complexity</w:t>
      </w:r>
    </w:p>
    <w:p>
      <w:pPr>
        <w:pStyle w:val="3"/>
        <w:ind w:left="360"/>
      </w:pPr>
      <w:r>
        <w:t xml:space="preserve">V(G) = Jumlah </w:t>
      </w:r>
      <w:r>
        <w:rPr>
          <w:i/>
          <w:iCs/>
        </w:rPr>
        <w:t>Region</w:t>
      </w:r>
      <w:r>
        <w:t xml:space="preserve"> = 3</w:t>
      </w:r>
    </w:p>
    <w:p>
      <w:pPr>
        <w:pStyle w:val="3"/>
        <w:ind w:left="360"/>
      </w:pPr>
      <w:r>
        <w:t xml:space="preserve">V(G) = (jumlah </w:t>
      </w:r>
      <w:r>
        <w:rPr>
          <w:i/>
          <w:iCs/>
        </w:rPr>
        <w:t>edge</w:t>
      </w:r>
      <w:r>
        <w:t xml:space="preserve"> - jumlah </w:t>
      </w:r>
      <w:r>
        <w:rPr>
          <w:i/>
          <w:iCs/>
        </w:rPr>
        <w:t>node</w:t>
      </w:r>
      <w:r>
        <w:t>) + 2 = (10 – 9) + 2 = 1 + 2 = 3</w:t>
      </w:r>
    </w:p>
    <w:p>
      <w:pPr>
        <w:pStyle w:val="3"/>
        <w:ind w:left="360"/>
      </w:pPr>
      <w:r>
        <w:t>V(G) = P + 1 = 2 + 1 = 3</w:t>
      </w:r>
    </w:p>
    <w:p>
      <w:pPr>
        <w:pStyle w:val="3"/>
        <w:numPr>
          <w:ilvl w:val="7"/>
          <w:numId w:val="1"/>
        </w:numPr>
        <w:ind w:left="360"/>
        <w:rPr>
          <w:i/>
          <w:iCs/>
        </w:rPr>
      </w:pPr>
      <w:r>
        <w:rPr>
          <w:i/>
          <w:iCs/>
        </w:rPr>
        <w:t>Independent Path</w:t>
      </w:r>
    </w:p>
    <w:p>
      <w:pPr>
        <w:pStyle w:val="3"/>
        <w:spacing w:after="0"/>
        <w:ind w:left="360"/>
      </w:pPr>
      <w:r>
        <w:t>Jalur 1 = 1-4-7-8-9</w:t>
      </w:r>
    </w:p>
    <w:p>
      <w:pPr>
        <w:pStyle w:val="3"/>
        <w:spacing w:after="0"/>
        <w:ind w:left="360"/>
      </w:pPr>
      <w:r>
        <w:t>Jalur 2 = 1-4-5-6-9</w:t>
      </w:r>
    </w:p>
    <w:p>
      <w:pPr>
        <w:pStyle w:val="3"/>
        <w:spacing w:after="0"/>
        <w:ind w:left="360"/>
      </w:pPr>
      <w:r>
        <w:t>Jalur 3 = 1-2-3-9</w:t>
      </w:r>
    </w:p>
    <w:p>
      <w:pPr>
        <w:pStyle w:val="3"/>
        <w:spacing w:after="0"/>
        <w:ind w:left="851"/>
      </w:pPr>
    </w:p>
    <w:p>
      <w:pPr>
        <w:pStyle w:val="3"/>
        <w:spacing w:after="0"/>
        <w:ind w:firstLine="270"/>
      </w:pPr>
      <w:r>
        <w:t xml:space="preserve">Mengikuti poin c terdapat 3 jalur untuk </w:t>
      </w:r>
      <w:r>
        <w:rPr>
          <w:i/>
          <w:iCs/>
        </w:rPr>
        <w:t>independent path</w:t>
      </w:r>
      <w:r>
        <w:t xml:space="preserve"> terdapat 3 kasus uji untuk fungsi </w:t>
      </w:r>
      <w:r>
        <w:rPr>
          <w:i/>
          <w:iCs/>
        </w:rPr>
        <w:t>update()</w:t>
      </w:r>
      <w:r>
        <w:t xml:space="preserve">. Hasil pengujian unit fungsi </w:t>
      </w:r>
      <w:r>
        <w:rPr>
          <w:i/>
          <w:iCs/>
        </w:rPr>
        <w:t>update()</w:t>
      </w:r>
      <w:r>
        <w:t xml:space="preserve"> dapat dilihat pada Tabel </w:t>
      </w:r>
      <w:r>
        <w:rPr>
          <w:rFonts w:hint="default"/>
          <w:lang w:val="id-ID"/>
        </w:rPr>
        <w:t>5</w:t>
      </w:r>
      <w:r>
        <w:t>.4.</w:t>
      </w:r>
    </w:p>
    <w:p>
      <w:pPr>
        <w:pStyle w:val="3"/>
        <w:spacing w:after="0"/>
        <w:ind w:firstLine="270"/>
      </w:pPr>
    </w:p>
    <w:p>
      <w:pPr>
        <w:pStyle w:val="3"/>
        <w:spacing w:after="0"/>
        <w:ind w:firstLine="270"/>
      </w:pP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w:t>
      </w:r>
      <w:r>
        <w:fldChar w:fldCharType="end"/>
      </w:r>
      <w:bookmarkStart w:id="217" w:name="_Toc28597"/>
      <w:r>
        <w:t xml:space="preserve"> Hasil Pengujian Unit Fungsi </w:t>
      </w:r>
      <w:r>
        <w:rPr>
          <w:i/>
          <w:iCs/>
        </w:rPr>
        <w:t>update()</w:t>
      </w:r>
      <w:bookmarkEnd w:id="217"/>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3"/>
        <w:gridCol w:w="2143"/>
        <w:gridCol w:w="1796"/>
        <w:gridCol w:w="1793"/>
        <w:gridCol w:w="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rPr>
                <w:szCs w:val="20"/>
                <w:lang w:eastAsia="id-ID"/>
              </w:rPr>
            </w:pPr>
            <w:r>
              <w:rPr>
                <w:szCs w:val="20"/>
                <w:lang w:eastAsia="id-ID"/>
              </w:rPr>
              <w:t>Jalur</w:t>
            </w:r>
          </w:p>
        </w:tc>
        <w:tc>
          <w:tcPr>
            <w:tcW w:w="1925" w:type="dxa"/>
          </w:tcPr>
          <w:p>
            <w:pPr>
              <w:pStyle w:val="3"/>
              <w:spacing w:after="0"/>
              <w:rPr>
                <w:szCs w:val="20"/>
                <w:lang w:eastAsia="id-ID"/>
              </w:rPr>
            </w:pPr>
            <w:r>
              <w:rPr>
                <w:szCs w:val="20"/>
                <w:lang w:eastAsia="id-ID"/>
              </w:rPr>
              <w:t>Prosedur Uji</w:t>
            </w:r>
          </w:p>
        </w:tc>
        <w:tc>
          <w:tcPr>
            <w:tcW w:w="1796" w:type="dxa"/>
          </w:tcPr>
          <w:p>
            <w:pPr>
              <w:pStyle w:val="3"/>
              <w:spacing w:after="0"/>
              <w:rPr>
                <w:szCs w:val="20"/>
                <w:lang w:eastAsia="id-ID"/>
              </w:rPr>
            </w:pPr>
            <w:r>
              <w:rPr>
                <w:i/>
                <w:iCs/>
                <w:szCs w:val="20"/>
                <w:lang w:eastAsia="id-ID"/>
              </w:rPr>
              <w:t>Expected result</w:t>
            </w:r>
          </w:p>
        </w:tc>
        <w:tc>
          <w:tcPr>
            <w:tcW w:w="1793" w:type="dxa"/>
          </w:tcPr>
          <w:p>
            <w:pPr>
              <w:pStyle w:val="3"/>
              <w:spacing w:after="0"/>
              <w:rPr>
                <w:i/>
                <w:iCs/>
                <w:szCs w:val="20"/>
                <w:lang w:eastAsia="id-ID"/>
              </w:rPr>
            </w:pPr>
            <w:r>
              <w:rPr>
                <w:i/>
                <w:iCs/>
                <w:szCs w:val="20"/>
                <w:lang w:eastAsia="id-ID"/>
              </w:rPr>
              <w:t>Result</w:t>
            </w:r>
          </w:p>
        </w:tc>
        <w:tc>
          <w:tcPr>
            <w:tcW w:w="889" w:type="dxa"/>
          </w:tcPr>
          <w:p>
            <w:pPr>
              <w:pStyle w:val="3"/>
              <w:spacing w:after="0"/>
              <w:rPr>
                <w:szCs w:val="20"/>
                <w:lang w:eastAsia="id-ID"/>
              </w:rPr>
            </w:pPr>
            <w:r>
              <w:rPr>
                <w:szCs w:val="20"/>
                <w:lang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jc w:val="center"/>
              <w:rPr>
                <w:szCs w:val="20"/>
                <w:lang w:eastAsia="id-ID"/>
              </w:rPr>
            </w:pPr>
            <w:r>
              <w:rPr>
                <w:szCs w:val="20"/>
                <w:lang w:eastAsia="id-ID"/>
              </w:rPr>
              <w:t>1</w:t>
            </w:r>
          </w:p>
        </w:tc>
        <w:tc>
          <w:tcPr>
            <w:tcW w:w="1925" w:type="dxa"/>
          </w:tcPr>
          <w:p>
            <w:pPr>
              <w:pStyle w:val="3"/>
              <w:spacing w:after="0"/>
              <w:jc w:val="left"/>
              <w:rPr>
                <w:szCs w:val="20"/>
                <w:lang w:eastAsia="id-ID"/>
              </w:rPr>
            </w:pPr>
            <w:r>
              <w:rPr>
                <w:szCs w:val="20"/>
                <w:lang w:eastAsia="id-ID"/>
              </w:rPr>
              <w:t>Klas Pengujian</w:t>
            </w:r>
            <w:r>
              <w:rPr>
                <w:i/>
                <w:iCs/>
                <w:szCs w:val="20"/>
                <w:lang w:eastAsia="id-ID"/>
              </w:rPr>
              <w:t>Controller</w:t>
            </w:r>
            <w:r>
              <w:rPr>
                <w:szCs w:val="20"/>
                <w:lang w:eastAsia="id-ID"/>
              </w:rPr>
              <w:t xml:space="preserve"> menjalankan method </w:t>
            </w:r>
            <w:r>
              <w:rPr>
                <w:i/>
                <w:iCs/>
                <w:szCs w:val="20"/>
                <w:lang w:eastAsia="id-ID"/>
              </w:rPr>
              <w:t>update()</w:t>
            </w:r>
            <w:r>
              <w:rPr>
                <w:szCs w:val="20"/>
                <w:lang w:eastAsia="id-ID"/>
              </w:rPr>
              <w:t xml:space="preserve"> dari klas </w:t>
            </w:r>
            <w:r>
              <w:rPr>
                <w:i/>
                <w:iCs/>
                <w:szCs w:val="20"/>
                <w:lang w:eastAsia="id-ID"/>
              </w:rPr>
              <w:t>SparepartController</w:t>
            </w:r>
            <w:r>
              <w:rPr>
                <w:szCs w:val="20"/>
                <w:lang w:eastAsia="id-ID"/>
              </w:rPr>
              <w:t xml:space="preserve"> dengan </w:t>
            </w:r>
            <w:r>
              <w:rPr>
                <w:i/>
                <w:iCs/>
                <w:szCs w:val="20"/>
                <w:lang w:eastAsia="id-ID"/>
              </w:rPr>
              <w:t>input</w:t>
            </w:r>
            <w:r>
              <w:rPr>
                <w:szCs w:val="20"/>
                <w:lang w:eastAsia="id-ID"/>
              </w:rPr>
              <w:t xml:space="preserve"> berupa</w:t>
            </w:r>
            <w:r>
              <w:rPr>
                <w:szCs w:val="20"/>
                <w:lang w:eastAsia="id-ID"/>
              </w:rPr>
              <w:br w:type="textWrapping"/>
            </w:r>
            <w:r>
              <w:rPr>
                <w:i/>
                <w:iCs/>
                <w:szCs w:val="20"/>
                <w:lang w:eastAsia="id-ID"/>
              </w:rPr>
              <w:t>'name'</w:t>
            </w:r>
            <w:r>
              <w:rPr>
                <w:szCs w:val="20"/>
                <w:lang w:eastAsia="id-ID"/>
              </w:rPr>
              <w:t xml:space="preserve"> : 'Velg Zigen Falcon P5M 17-160/185 Supra-Grand-Kharisma',</w:t>
            </w:r>
          </w:p>
          <w:p>
            <w:pPr>
              <w:pStyle w:val="3"/>
              <w:spacing w:after="0"/>
              <w:jc w:val="left"/>
              <w:rPr>
                <w:szCs w:val="20"/>
                <w:lang w:eastAsia="id-ID"/>
              </w:rPr>
            </w:pPr>
            <w:r>
              <w:rPr>
                <w:i/>
                <w:iCs/>
                <w:szCs w:val="20"/>
                <w:lang w:eastAsia="id-ID"/>
              </w:rPr>
              <w:t>'quantity'</w:t>
            </w:r>
            <w:r>
              <w:rPr>
                <w:szCs w:val="20"/>
                <w:lang w:eastAsia="id-ID"/>
              </w:rPr>
              <w:t xml:space="preserve"> : </w:t>
            </w:r>
            <w:r>
              <w:rPr>
                <w:i/>
                <w:iCs/>
                <w:szCs w:val="20"/>
                <w:lang w:eastAsia="id-ID"/>
              </w:rPr>
              <w:t>'null'</w:t>
            </w:r>
            <w:r>
              <w:rPr>
                <w:szCs w:val="20"/>
                <w:lang w:eastAsia="id-ID"/>
              </w:rPr>
              <w:t>,</w:t>
            </w:r>
          </w:p>
          <w:p>
            <w:pPr>
              <w:pStyle w:val="3"/>
              <w:spacing w:after="0"/>
              <w:jc w:val="left"/>
              <w:rPr>
                <w:szCs w:val="20"/>
                <w:lang w:eastAsia="id-ID"/>
              </w:rPr>
            </w:pPr>
            <w:r>
              <w:rPr>
                <w:i/>
                <w:iCs/>
                <w:szCs w:val="20"/>
                <w:lang w:eastAsia="id-ID"/>
              </w:rPr>
              <w:t>'unit'</w:t>
            </w:r>
            <w:r>
              <w:rPr>
                <w:szCs w:val="20"/>
                <w:lang w:eastAsia="id-ID"/>
              </w:rPr>
              <w:t xml:space="preserve"> : 'Set',</w:t>
            </w:r>
          </w:p>
          <w:p>
            <w:pPr>
              <w:pStyle w:val="3"/>
              <w:spacing w:after="0"/>
              <w:jc w:val="left"/>
              <w:rPr>
                <w:szCs w:val="20"/>
                <w:lang w:eastAsia="id-ID"/>
              </w:rPr>
            </w:pPr>
            <w:r>
              <w:rPr>
                <w:i/>
                <w:iCs/>
                <w:szCs w:val="20"/>
                <w:lang w:eastAsia="id-ID"/>
              </w:rPr>
              <w:t>'purchase_price'</w:t>
            </w:r>
            <w:r>
              <w:rPr>
                <w:szCs w:val="20"/>
                <w:lang w:eastAsia="id-ID"/>
              </w:rPr>
              <w:t xml:space="preserve"> : 'Rp 405.000',</w:t>
            </w:r>
          </w:p>
          <w:p>
            <w:pPr>
              <w:pStyle w:val="3"/>
              <w:spacing w:after="0"/>
              <w:jc w:val="left"/>
              <w:rPr>
                <w:szCs w:val="20"/>
                <w:lang w:eastAsia="id-ID"/>
              </w:rPr>
            </w:pPr>
            <w:r>
              <w:rPr>
                <w:i/>
                <w:iCs/>
                <w:szCs w:val="20"/>
                <w:lang w:eastAsia="id-ID"/>
              </w:rPr>
              <w:t>'selling_price</w:t>
            </w:r>
            <w:r>
              <w:rPr>
                <w:szCs w:val="20"/>
                <w:lang w:eastAsia="id-ID"/>
              </w:rPr>
              <w:t>' : 'Rp 500.000',</w:t>
            </w:r>
          </w:p>
          <w:p>
            <w:pPr>
              <w:pStyle w:val="3"/>
              <w:spacing w:after="0"/>
              <w:jc w:val="left"/>
              <w:rPr>
                <w:szCs w:val="20"/>
                <w:lang w:eastAsia="id-ID"/>
              </w:rPr>
            </w:pPr>
            <w:r>
              <w:rPr>
                <w:i/>
                <w:iCs/>
                <w:szCs w:val="20"/>
                <w:lang w:eastAsia="id-ID"/>
              </w:rPr>
              <w:t>'category'</w:t>
            </w:r>
            <w:r>
              <w:rPr>
                <w:szCs w:val="20"/>
                <w:lang w:eastAsia="id-ID"/>
              </w:rPr>
              <w:t xml:space="preserve"> : 'Honda'</w:t>
            </w:r>
          </w:p>
        </w:tc>
        <w:tc>
          <w:tcPr>
            <w:tcW w:w="1796" w:type="dxa"/>
          </w:tcPr>
          <w:p>
            <w:pPr>
              <w:pStyle w:val="3"/>
              <w:spacing w:after="0"/>
              <w:rPr>
                <w:szCs w:val="20"/>
                <w:lang w:eastAsia="id-ID"/>
              </w:rPr>
            </w:pPr>
            <w:r>
              <w:rPr>
                <w:szCs w:val="20"/>
                <w:lang w:eastAsia="id-ID"/>
              </w:rPr>
              <w:t>Mengembalikan</w:t>
            </w:r>
          </w:p>
          <w:p>
            <w:pPr>
              <w:pStyle w:val="3"/>
              <w:spacing w:after="0"/>
              <w:rPr>
                <w:szCs w:val="20"/>
                <w:lang w:eastAsia="id-ID"/>
              </w:rPr>
            </w:pPr>
            <w:r>
              <w:rPr>
                <w:szCs w:val="20"/>
                <w:lang w:eastAsia="id-ID"/>
              </w:rPr>
              <w:t>user ke</w:t>
            </w:r>
          </w:p>
          <w:p>
            <w:pPr>
              <w:pStyle w:val="3"/>
              <w:spacing w:after="0"/>
              <w:rPr>
                <w:szCs w:val="20"/>
                <w:lang w:eastAsia="id-ID"/>
              </w:rPr>
            </w:pPr>
            <w:r>
              <w:rPr>
                <w:szCs w:val="20"/>
                <w:lang w:eastAsia="id-ID"/>
              </w:rPr>
              <w:t>halaman form</w:t>
            </w:r>
          </w:p>
          <w:p>
            <w:pPr>
              <w:pStyle w:val="3"/>
              <w:spacing w:after="0"/>
              <w:rPr>
                <w:szCs w:val="20"/>
                <w:lang w:eastAsia="id-ID"/>
              </w:rPr>
            </w:pPr>
            <w:r>
              <w:rPr>
                <w:szCs w:val="20"/>
                <w:lang w:eastAsia="id-ID"/>
              </w:rPr>
              <w:t xml:space="preserve">dengan </w:t>
            </w:r>
            <w:r>
              <w:rPr>
                <w:i/>
                <w:iCs/>
                <w:szCs w:val="20"/>
                <w:lang w:eastAsia="id-ID"/>
              </w:rPr>
              <w:t>error</w:t>
            </w:r>
          </w:p>
        </w:tc>
        <w:tc>
          <w:tcPr>
            <w:tcW w:w="1793" w:type="dxa"/>
          </w:tcPr>
          <w:p>
            <w:pPr>
              <w:pStyle w:val="3"/>
              <w:spacing w:after="0"/>
              <w:rPr>
                <w:szCs w:val="20"/>
                <w:lang w:eastAsia="id-ID"/>
              </w:rPr>
            </w:pPr>
            <w:r>
              <w:rPr>
                <w:szCs w:val="20"/>
                <w:lang w:eastAsia="id-ID"/>
              </w:rPr>
              <w:t>Mengembalikan</w:t>
            </w:r>
          </w:p>
          <w:p>
            <w:pPr>
              <w:pStyle w:val="3"/>
              <w:spacing w:after="0"/>
              <w:rPr>
                <w:szCs w:val="20"/>
                <w:lang w:eastAsia="id-ID"/>
              </w:rPr>
            </w:pPr>
            <w:r>
              <w:rPr>
                <w:szCs w:val="20"/>
                <w:lang w:eastAsia="id-ID"/>
              </w:rPr>
              <w:t>user ke</w:t>
            </w:r>
          </w:p>
          <w:p>
            <w:pPr>
              <w:pStyle w:val="3"/>
              <w:spacing w:after="0"/>
              <w:rPr>
                <w:szCs w:val="20"/>
                <w:lang w:eastAsia="id-ID"/>
              </w:rPr>
            </w:pPr>
            <w:r>
              <w:rPr>
                <w:szCs w:val="20"/>
                <w:lang w:eastAsia="id-ID"/>
              </w:rPr>
              <w:t>halaman form</w:t>
            </w:r>
          </w:p>
          <w:p>
            <w:pPr>
              <w:pStyle w:val="3"/>
              <w:spacing w:after="0"/>
              <w:rPr>
                <w:szCs w:val="20"/>
                <w:lang w:eastAsia="id-ID"/>
              </w:rPr>
            </w:pPr>
            <w:r>
              <w:rPr>
                <w:szCs w:val="20"/>
                <w:lang w:eastAsia="id-ID"/>
              </w:rPr>
              <w:t xml:space="preserve">dengan </w:t>
            </w:r>
            <w:r>
              <w:rPr>
                <w:i/>
                <w:iCs/>
                <w:szCs w:val="20"/>
                <w:lang w:eastAsia="id-ID"/>
              </w:rPr>
              <w:t>error</w:t>
            </w:r>
          </w:p>
        </w:tc>
        <w:tc>
          <w:tcPr>
            <w:tcW w:w="889"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jc w:val="center"/>
              <w:rPr>
                <w:szCs w:val="20"/>
                <w:lang w:eastAsia="id-ID"/>
              </w:rPr>
            </w:pPr>
            <w:r>
              <w:rPr>
                <w:szCs w:val="20"/>
                <w:lang w:eastAsia="id-ID"/>
              </w:rPr>
              <w:t>2</w:t>
            </w:r>
          </w:p>
        </w:tc>
        <w:tc>
          <w:tcPr>
            <w:tcW w:w="1925" w:type="dxa"/>
          </w:tcPr>
          <w:p>
            <w:pPr>
              <w:pStyle w:val="3"/>
              <w:spacing w:after="0"/>
              <w:rPr>
                <w:szCs w:val="20"/>
                <w:lang w:eastAsia="id-ID"/>
              </w:rPr>
            </w:pPr>
            <w:r>
              <w:rPr>
                <w:szCs w:val="20"/>
                <w:lang w:eastAsia="id-ID"/>
              </w:rPr>
              <w:t>Klas Pengujian</w:t>
            </w:r>
            <w:r>
              <w:rPr>
                <w:i/>
                <w:iCs/>
                <w:szCs w:val="20"/>
                <w:lang w:eastAsia="id-ID"/>
              </w:rPr>
              <w:t>Controller</w:t>
            </w:r>
            <w:r>
              <w:rPr>
                <w:szCs w:val="20"/>
                <w:lang w:eastAsia="id-ID"/>
              </w:rPr>
              <w:t xml:space="preserve"> menjalankan method </w:t>
            </w:r>
            <w:r>
              <w:rPr>
                <w:i/>
                <w:iCs/>
                <w:szCs w:val="20"/>
                <w:lang w:eastAsia="id-ID"/>
              </w:rPr>
              <w:t>update()</w:t>
            </w:r>
            <w:r>
              <w:rPr>
                <w:szCs w:val="20"/>
                <w:lang w:eastAsia="id-ID"/>
              </w:rPr>
              <w:t xml:space="preserve"> dari klas </w:t>
            </w:r>
            <w:r>
              <w:rPr>
                <w:i/>
                <w:iCs/>
                <w:szCs w:val="20"/>
                <w:lang w:eastAsia="id-ID"/>
              </w:rPr>
              <w:t>SparepartController</w:t>
            </w:r>
            <w:r>
              <w:rPr>
                <w:szCs w:val="20"/>
                <w:lang w:eastAsia="id-ID"/>
              </w:rPr>
              <w:t xml:space="preserve"> dengan </w:t>
            </w:r>
            <w:r>
              <w:rPr>
                <w:i/>
                <w:iCs/>
                <w:szCs w:val="20"/>
                <w:lang w:eastAsia="id-ID"/>
              </w:rPr>
              <w:t>input</w:t>
            </w:r>
            <w:r>
              <w:rPr>
                <w:szCs w:val="20"/>
                <w:lang w:eastAsia="id-ID"/>
              </w:rPr>
              <w:t xml:space="preserve"> berupa</w:t>
            </w:r>
            <w:r>
              <w:rPr>
                <w:szCs w:val="20"/>
                <w:lang w:eastAsia="id-ID"/>
              </w:rPr>
              <w:br w:type="textWrapping"/>
            </w:r>
            <w:r>
              <w:rPr>
                <w:i/>
                <w:iCs/>
                <w:szCs w:val="20"/>
                <w:lang w:eastAsia="id-ID"/>
              </w:rPr>
              <w:t>'name'</w:t>
            </w:r>
            <w:r>
              <w:rPr>
                <w:szCs w:val="20"/>
                <w:lang w:eastAsia="id-ID"/>
              </w:rPr>
              <w:t xml:space="preserve"> : 'Velg Zigen Falcon P5M 17-160/185 Supra-Grand-Kharisma',</w:t>
            </w:r>
          </w:p>
          <w:p>
            <w:pPr>
              <w:pStyle w:val="3"/>
              <w:spacing w:after="0"/>
              <w:rPr>
                <w:szCs w:val="20"/>
                <w:lang w:eastAsia="id-ID"/>
              </w:rPr>
            </w:pPr>
            <w:r>
              <w:rPr>
                <w:i/>
                <w:iCs/>
                <w:szCs w:val="20"/>
                <w:lang w:eastAsia="id-ID"/>
              </w:rPr>
              <w:t>'quantity'</w:t>
            </w:r>
            <w:r>
              <w:rPr>
                <w:szCs w:val="20"/>
                <w:lang w:eastAsia="id-ID"/>
              </w:rPr>
              <w:t xml:space="preserve"> : 'null',</w:t>
            </w:r>
          </w:p>
          <w:p>
            <w:pPr>
              <w:pStyle w:val="3"/>
              <w:spacing w:after="0"/>
              <w:rPr>
                <w:szCs w:val="20"/>
                <w:lang w:eastAsia="id-ID"/>
              </w:rPr>
            </w:pPr>
            <w:r>
              <w:rPr>
                <w:i/>
                <w:iCs/>
                <w:szCs w:val="20"/>
                <w:lang w:eastAsia="id-ID"/>
              </w:rPr>
              <w:t>'unit'</w:t>
            </w:r>
            <w:r>
              <w:rPr>
                <w:szCs w:val="20"/>
                <w:lang w:eastAsia="id-ID"/>
              </w:rPr>
              <w:t xml:space="preserve"> : 'Set',</w:t>
            </w:r>
          </w:p>
          <w:p>
            <w:pPr>
              <w:pStyle w:val="3"/>
              <w:spacing w:after="0"/>
              <w:rPr>
                <w:szCs w:val="20"/>
                <w:lang w:eastAsia="id-ID"/>
              </w:rPr>
            </w:pPr>
            <w:r>
              <w:rPr>
                <w:i/>
                <w:iCs/>
                <w:szCs w:val="20"/>
                <w:lang w:eastAsia="id-ID"/>
              </w:rPr>
              <w:t>'purchase_price'</w:t>
            </w:r>
            <w:r>
              <w:rPr>
                <w:szCs w:val="20"/>
                <w:lang w:eastAsia="id-ID"/>
              </w:rPr>
              <w:t xml:space="preserve"> : </w:t>
            </w:r>
            <w:r>
              <w:rPr>
                <w:i/>
                <w:iCs/>
                <w:szCs w:val="20"/>
                <w:lang w:eastAsia="id-ID"/>
              </w:rPr>
              <w:t>'null'</w:t>
            </w:r>
            <w:r>
              <w:rPr>
                <w:szCs w:val="20"/>
                <w:lang w:eastAsia="id-ID"/>
              </w:rPr>
              <w:t>,</w:t>
            </w:r>
          </w:p>
          <w:p>
            <w:pPr>
              <w:pStyle w:val="3"/>
              <w:spacing w:after="0"/>
              <w:rPr>
                <w:szCs w:val="20"/>
                <w:lang w:eastAsia="id-ID"/>
              </w:rPr>
            </w:pPr>
            <w:r>
              <w:rPr>
                <w:szCs w:val="20"/>
                <w:lang w:eastAsia="id-ID"/>
              </w:rPr>
              <w:t>"</w:t>
            </w:r>
            <w:r>
              <w:rPr>
                <w:i/>
                <w:iCs/>
                <w:szCs w:val="20"/>
                <w:lang w:eastAsia="id-ID"/>
              </w:rPr>
              <w:t>selling_price</w:t>
            </w:r>
            <w:r>
              <w:rPr>
                <w:szCs w:val="20"/>
                <w:lang w:eastAsia="id-ID"/>
              </w:rPr>
              <w:t xml:space="preserve">" : </w:t>
            </w:r>
            <w:r>
              <w:rPr>
                <w:i/>
                <w:iCs/>
                <w:szCs w:val="20"/>
                <w:lang w:eastAsia="id-ID"/>
              </w:rPr>
              <w:t>'null'</w:t>
            </w:r>
            <w:r>
              <w:rPr>
                <w:szCs w:val="20"/>
                <w:lang w:eastAsia="id-ID"/>
              </w:rPr>
              <w:t>,</w:t>
            </w:r>
          </w:p>
          <w:p>
            <w:pPr>
              <w:pStyle w:val="3"/>
              <w:spacing w:after="0"/>
              <w:jc w:val="left"/>
              <w:rPr>
                <w:szCs w:val="20"/>
                <w:lang w:eastAsia="id-ID"/>
              </w:rPr>
            </w:pPr>
            <w:r>
              <w:rPr>
                <w:i/>
                <w:iCs/>
                <w:szCs w:val="20"/>
                <w:lang w:eastAsia="id-ID"/>
              </w:rPr>
              <w:t>'category'</w:t>
            </w:r>
            <w:r>
              <w:rPr>
                <w:szCs w:val="20"/>
                <w:lang w:eastAsia="id-ID"/>
              </w:rPr>
              <w:t xml:space="preserve"> : 'Honda'</w:t>
            </w:r>
          </w:p>
        </w:tc>
        <w:tc>
          <w:tcPr>
            <w:tcW w:w="1796" w:type="dxa"/>
          </w:tcPr>
          <w:p>
            <w:pPr>
              <w:pStyle w:val="3"/>
              <w:spacing w:after="0"/>
              <w:rPr>
                <w:szCs w:val="20"/>
                <w:lang w:eastAsia="id-ID"/>
              </w:rPr>
            </w:pPr>
            <w:r>
              <w:rPr>
                <w:szCs w:val="20"/>
                <w:lang w:eastAsia="id-ID"/>
              </w:rPr>
              <w:t>Mengembalikan</w:t>
            </w:r>
          </w:p>
          <w:p>
            <w:pPr>
              <w:pStyle w:val="3"/>
              <w:spacing w:after="0"/>
              <w:rPr>
                <w:szCs w:val="20"/>
                <w:lang w:eastAsia="id-ID"/>
              </w:rPr>
            </w:pPr>
            <w:r>
              <w:rPr>
                <w:szCs w:val="20"/>
                <w:lang w:eastAsia="id-ID"/>
              </w:rPr>
              <w:t>user ke</w:t>
            </w:r>
          </w:p>
          <w:p>
            <w:pPr>
              <w:pStyle w:val="3"/>
              <w:spacing w:after="0"/>
              <w:rPr>
                <w:szCs w:val="20"/>
                <w:lang w:eastAsia="id-ID"/>
              </w:rPr>
            </w:pPr>
            <w:r>
              <w:rPr>
                <w:szCs w:val="20"/>
                <w:lang w:eastAsia="id-ID"/>
              </w:rPr>
              <w:t>halaman form</w:t>
            </w:r>
          </w:p>
          <w:p>
            <w:pPr>
              <w:pStyle w:val="3"/>
              <w:spacing w:after="0"/>
              <w:rPr>
                <w:szCs w:val="20"/>
                <w:lang w:eastAsia="id-ID"/>
              </w:rPr>
            </w:pPr>
            <w:r>
              <w:rPr>
                <w:szCs w:val="20"/>
                <w:lang w:eastAsia="id-ID"/>
              </w:rPr>
              <w:t xml:space="preserve">dengan </w:t>
            </w:r>
            <w:r>
              <w:rPr>
                <w:i/>
                <w:iCs/>
                <w:szCs w:val="20"/>
                <w:lang w:eastAsia="id-ID"/>
              </w:rPr>
              <w:t>error</w:t>
            </w:r>
          </w:p>
        </w:tc>
        <w:tc>
          <w:tcPr>
            <w:tcW w:w="1793" w:type="dxa"/>
          </w:tcPr>
          <w:p>
            <w:pPr>
              <w:pStyle w:val="3"/>
              <w:spacing w:after="0"/>
              <w:rPr>
                <w:szCs w:val="20"/>
                <w:lang w:eastAsia="id-ID"/>
              </w:rPr>
            </w:pPr>
            <w:r>
              <w:rPr>
                <w:szCs w:val="20"/>
                <w:lang w:eastAsia="id-ID"/>
              </w:rPr>
              <w:t>Mengembalikan</w:t>
            </w:r>
          </w:p>
          <w:p>
            <w:pPr>
              <w:pStyle w:val="3"/>
              <w:spacing w:after="0"/>
              <w:rPr>
                <w:szCs w:val="20"/>
                <w:lang w:eastAsia="id-ID"/>
              </w:rPr>
            </w:pPr>
            <w:r>
              <w:rPr>
                <w:szCs w:val="20"/>
                <w:lang w:eastAsia="id-ID"/>
              </w:rPr>
              <w:t>user ke</w:t>
            </w:r>
          </w:p>
          <w:p>
            <w:pPr>
              <w:pStyle w:val="3"/>
              <w:spacing w:after="0"/>
              <w:rPr>
                <w:szCs w:val="20"/>
                <w:lang w:eastAsia="id-ID"/>
              </w:rPr>
            </w:pPr>
            <w:r>
              <w:rPr>
                <w:szCs w:val="20"/>
                <w:lang w:eastAsia="id-ID"/>
              </w:rPr>
              <w:t>halaman form</w:t>
            </w:r>
          </w:p>
          <w:p>
            <w:pPr>
              <w:pStyle w:val="3"/>
              <w:spacing w:after="0"/>
              <w:rPr>
                <w:szCs w:val="20"/>
                <w:lang w:eastAsia="id-ID"/>
              </w:rPr>
            </w:pPr>
            <w:r>
              <w:rPr>
                <w:szCs w:val="20"/>
                <w:lang w:eastAsia="id-ID"/>
              </w:rPr>
              <w:t xml:space="preserve">dengan </w:t>
            </w:r>
            <w:r>
              <w:rPr>
                <w:i/>
                <w:iCs/>
                <w:szCs w:val="20"/>
                <w:lang w:eastAsia="id-ID"/>
              </w:rPr>
              <w:t>error</w:t>
            </w:r>
          </w:p>
        </w:tc>
        <w:tc>
          <w:tcPr>
            <w:tcW w:w="889"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jc w:val="center"/>
              <w:rPr>
                <w:szCs w:val="20"/>
                <w:lang w:eastAsia="id-ID"/>
              </w:rPr>
            </w:pPr>
            <w:r>
              <w:rPr>
                <w:szCs w:val="20"/>
                <w:lang w:eastAsia="id-ID"/>
              </w:rPr>
              <w:t>3</w:t>
            </w:r>
          </w:p>
        </w:tc>
        <w:tc>
          <w:tcPr>
            <w:tcW w:w="1925" w:type="dxa"/>
          </w:tcPr>
          <w:p>
            <w:pPr>
              <w:pStyle w:val="3"/>
              <w:spacing w:after="0"/>
              <w:jc w:val="left"/>
              <w:rPr>
                <w:szCs w:val="20"/>
                <w:lang w:eastAsia="id-ID"/>
              </w:rPr>
            </w:pPr>
            <w:r>
              <w:rPr>
                <w:szCs w:val="20"/>
                <w:lang w:eastAsia="id-ID"/>
              </w:rPr>
              <w:t>Klas Pengujian</w:t>
            </w:r>
            <w:r>
              <w:rPr>
                <w:i/>
                <w:iCs/>
                <w:szCs w:val="20"/>
                <w:lang w:eastAsia="id-ID"/>
              </w:rPr>
              <w:t>Controller</w:t>
            </w:r>
            <w:r>
              <w:rPr>
                <w:szCs w:val="20"/>
                <w:lang w:eastAsia="id-ID"/>
              </w:rPr>
              <w:t xml:space="preserve"> menjalankan method </w:t>
            </w:r>
            <w:r>
              <w:rPr>
                <w:i/>
                <w:iCs/>
                <w:szCs w:val="20"/>
                <w:lang w:eastAsia="id-ID"/>
              </w:rPr>
              <w:t>update()</w:t>
            </w:r>
            <w:r>
              <w:rPr>
                <w:szCs w:val="20"/>
                <w:lang w:eastAsia="id-ID"/>
              </w:rPr>
              <w:t xml:space="preserve"> dari klas </w:t>
            </w:r>
            <w:r>
              <w:rPr>
                <w:i/>
                <w:iCs/>
                <w:szCs w:val="20"/>
                <w:lang w:eastAsia="id-ID"/>
              </w:rPr>
              <w:t>SparepartController</w:t>
            </w:r>
            <w:r>
              <w:rPr>
                <w:szCs w:val="20"/>
                <w:lang w:eastAsia="id-ID"/>
              </w:rPr>
              <w:t xml:space="preserve"> dengan </w:t>
            </w:r>
            <w:r>
              <w:rPr>
                <w:i/>
                <w:iCs/>
                <w:szCs w:val="20"/>
                <w:lang w:eastAsia="id-ID"/>
              </w:rPr>
              <w:t>input</w:t>
            </w:r>
            <w:r>
              <w:rPr>
                <w:szCs w:val="20"/>
                <w:lang w:eastAsia="id-ID"/>
              </w:rPr>
              <w:t xml:space="preserve"> berupa</w:t>
            </w:r>
            <w:r>
              <w:rPr>
                <w:szCs w:val="20"/>
                <w:lang w:eastAsia="id-ID"/>
              </w:rPr>
              <w:br w:type="textWrapping"/>
            </w:r>
            <w:r>
              <w:rPr>
                <w:i/>
                <w:iCs/>
                <w:szCs w:val="20"/>
                <w:lang w:eastAsia="id-ID"/>
              </w:rPr>
              <w:t>'name'</w:t>
            </w:r>
            <w:r>
              <w:rPr>
                <w:szCs w:val="20"/>
                <w:lang w:eastAsia="id-ID"/>
              </w:rPr>
              <w:t xml:space="preserve"> : 'Velg Zigen Falcon P5M 17-160/185 Supra-Grand-Kharisma',</w:t>
            </w:r>
          </w:p>
          <w:p>
            <w:pPr>
              <w:pStyle w:val="3"/>
              <w:spacing w:after="0"/>
              <w:jc w:val="left"/>
              <w:rPr>
                <w:szCs w:val="20"/>
                <w:lang w:eastAsia="id-ID"/>
              </w:rPr>
            </w:pPr>
            <w:r>
              <w:rPr>
                <w:i/>
                <w:iCs/>
                <w:szCs w:val="20"/>
                <w:lang w:eastAsia="id-ID"/>
              </w:rPr>
              <w:t>'quantity'</w:t>
            </w:r>
            <w:r>
              <w:rPr>
                <w:szCs w:val="20"/>
                <w:lang w:eastAsia="id-ID"/>
              </w:rPr>
              <w:t xml:space="preserve"> : '57',</w:t>
            </w:r>
          </w:p>
          <w:p>
            <w:pPr>
              <w:pStyle w:val="3"/>
              <w:spacing w:after="0"/>
              <w:jc w:val="left"/>
              <w:rPr>
                <w:szCs w:val="20"/>
                <w:lang w:eastAsia="id-ID"/>
              </w:rPr>
            </w:pPr>
            <w:r>
              <w:rPr>
                <w:i/>
                <w:iCs/>
                <w:szCs w:val="20"/>
                <w:lang w:eastAsia="id-ID"/>
              </w:rPr>
              <w:t>'unit'</w:t>
            </w:r>
            <w:r>
              <w:rPr>
                <w:szCs w:val="20"/>
                <w:lang w:eastAsia="id-ID"/>
              </w:rPr>
              <w:t xml:space="preserve"> : 'Set',</w:t>
            </w:r>
          </w:p>
          <w:p>
            <w:pPr>
              <w:pStyle w:val="3"/>
              <w:spacing w:after="0"/>
              <w:jc w:val="left"/>
              <w:rPr>
                <w:szCs w:val="20"/>
                <w:lang w:eastAsia="id-ID"/>
              </w:rPr>
            </w:pPr>
            <w:r>
              <w:rPr>
                <w:i/>
                <w:iCs/>
                <w:szCs w:val="20"/>
                <w:lang w:eastAsia="id-ID"/>
              </w:rPr>
              <w:t>'purchase_price'</w:t>
            </w:r>
            <w:r>
              <w:rPr>
                <w:szCs w:val="20"/>
                <w:lang w:eastAsia="id-ID"/>
              </w:rPr>
              <w:t xml:space="preserve"> : 'Rp 405.000',</w:t>
            </w:r>
          </w:p>
          <w:p>
            <w:pPr>
              <w:pStyle w:val="3"/>
              <w:spacing w:after="0"/>
              <w:jc w:val="left"/>
              <w:rPr>
                <w:szCs w:val="20"/>
                <w:lang w:eastAsia="id-ID"/>
              </w:rPr>
            </w:pPr>
            <w:r>
              <w:rPr>
                <w:i/>
                <w:iCs/>
                <w:szCs w:val="20"/>
                <w:lang w:eastAsia="id-ID"/>
              </w:rPr>
              <w:t>'selling_price'</w:t>
            </w:r>
            <w:r>
              <w:rPr>
                <w:szCs w:val="20"/>
                <w:lang w:eastAsia="id-ID"/>
              </w:rPr>
              <w:t xml:space="preserve"> : 'Rp 500.000',</w:t>
            </w:r>
          </w:p>
          <w:p>
            <w:pPr>
              <w:pStyle w:val="3"/>
              <w:spacing w:after="0"/>
              <w:jc w:val="left"/>
              <w:rPr>
                <w:szCs w:val="20"/>
                <w:lang w:eastAsia="id-ID"/>
              </w:rPr>
            </w:pPr>
            <w:r>
              <w:rPr>
                <w:i/>
                <w:iCs/>
                <w:szCs w:val="20"/>
                <w:lang w:eastAsia="id-ID"/>
              </w:rPr>
              <w:t>'category'</w:t>
            </w:r>
            <w:r>
              <w:rPr>
                <w:szCs w:val="20"/>
                <w:lang w:eastAsia="id-ID"/>
              </w:rPr>
              <w:t xml:space="preserve"> : 'Honda'</w:t>
            </w:r>
          </w:p>
        </w:tc>
        <w:tc>
          <w:tcPr>
            <w:tcW w:w="1796" w:type="dxa"/>
          </w:tcPr>
          <w:p>
            <w:pPr>
              <w:pStyle w:val="3"/>
              <w:spacing w:after="0"/>
              <w:rPr>
                <w:szCs w:val="20"/>
                <w:lang w:eastAsia="id-ID"/>
              </w:rPr>
            </w:pPr>
            <w:r>
              <w:rPr>
                <w:szCs w:val="20"/>
                <w:lang w:eastAsia="id-ID"/>
              </w:rPr>
              <w:t xml:space="preserve">Mengembalikan user ke halaman list suku cadang dan data berhasil disimpan ke dalam </w:t>
            </w:r>
            <w:r>
              <w:rPr>
                <w:i/>
                <w:iCs/>
                <w:szCs w:val="20"/>
                <w:lang w:eastAsia="id-ID"/>
              </w:rPr>
              <w:t>database</w:t>
            </w:r>
          </w:p>
        </w:tc>
        <w:tc>
          <w:tcPr>
            <w:tcW w:w="1793" w:type="dxa"/>
          </w:tcPr>
          <w:p>
            <w:pPr>
              <w:pStyle w:val="3"/>
              <w:spacing w:after="0"/>
              <w:rPr>
                <w:szCs w:val="20"/>
                <w:lang w:eastAsia="id-ID"/>
              </w:rPr>
            </w:pPr>
            <w:r>
              <w:rPr>
                <w:szCs w:val="20"/>
                <w:lang w:eastAsia="id-ID"/>
              </w:rPr>
              <w:t xml:space="preserve">Mengembalikan user ke halaman list suku cadang dan data berhasil disimpan ke dalam </w:t>
            </w:r>
            <w:r>
              <w:rPr>
                <w:i/>
                <w:iCs/>
                <w:szCs w:val="20"/>
                <w:lang w:eastAsia="id-ID"/>
              </w:rPr>
              <w:t>database</w:t>
            </w:r>
          </w:p>
        </w:tc>
        <w:tc>
          <w:tcPr>
            <w:tcW w:w="889" w:type="dxa"/>
          </w:tcPr>
          <w:p>
            <w:pPr>
              <w:pStyle w:val="3"/>
              <w:spacing w:after="0"/>
              <w:rPr>
                <w:i/>
                <w:szCs w:val="20"/>
                <w:lang w:eastAsia="id-ID"/>
              </w:rPr>
            </w:pPr>
            <w:r>
              <w:rPr>
                <w:i/>
                <w:szCs w:val="20"/>
                <w:lang w:eastAsia="id-ID"/>
              </w:rPr>
              <w:t>Passed</w:t>
            </w:r>
          </w:p>
        </w:tc>
      </w:tr>
    </w:tbl>
    <w:p>
      <w:pPr>
        <w:pStyle w:val="5"/>
      </w:pPr>
      <w:bookmarkStart w:id="218" w:name="_Toc13004"/>
      <w:r>
        <w:t xml:space="preserve">Pengujian Unit </w:t>
      </w:r>
      <w:r>
        <w:rPr>
          <w:iCs/>
        </w:rPr>
        <w:t xml:space="preserve">Mengubah </w:t>
      </w:r>
      <w:r>
        <w:t>Profil</w:t>
      </w:r>
      <w:bookmarkEnd w:id="218"/>
      <w:r>
        <w:t xml:space="preserve"> </w:t>
      </w:r>
    </w:p>
    <w:p>
      <w:pPr>
        <w:pStyle w:val="3"/>
        <w:ind w:firstLine="720"/>
      </w:pPr>
      <w:r>
        <w:t xml:space="preserve">Fungsi </w:t>
      </w:r>
      <w:r>
        <w:rPr>
          <w:i/>
        </w:rPr>
        <w:t>update()</w:t>
      </w:r>
      <w:r>
        <w:t xml:space="preserve"> digunakan sebagai mengubah profil </w:t>
      </w:r>
      <w:r>
        <w:rPr>
          <w:i/>
          <w:iCs/>
        </w:rPr>
        <w:t>mechanic</w:t>
      </w:r>
      <w:r>
        <w:t xml:space="preserve"> yang berada pada </w:t>
      </w:r>
      <w:r>
        <w:rPr>
          <w:i/>
        </w:rPr>
        <w:t>MechanicController</w:t>
      </w:r>
      <w:r>
        <w:t xml:space="preserve">. Algoritme fungsi </w:t>
      </w:r>
      <w:r>
        <w:rPr>
          <w:i/>
        </w:rPr>
        <w:t>update()</w:t>
      </w:r>
      <w:r>
        <w:t xml:space="preserve"> dapat dilihat pada Tabel </w:t>
      </w:r>
      <w:r>
        <w:rPr>
          <w:rFonts w:hint="default"/>
          <w:lang w:val="id-ID"/>
        </w:rPr>
        <w:t>5</w:t>
      </w:r>
      <w:r>
        <w:t>.5.</w:t>
      </w:r>
    </w:p>
    <w:p>
      <w:pPr>
        <w:pStyle w:val="3"/>
        <w:numPr>
          <w:ilvl w:val="6"/>
          <w:numId w:val="1"/>
        </w:numPr>
        <w:ind w:left="426"/>
      </w:pPr>
      <w:r>
        <w:t xml:space="preserve">Algoritme Fungsi </w:t>
      </w:r>
      <w:r>
        <w:rPr>
          <w:i/>
          <w:iCs/>
        </w:rPr>
        <w:t>update()</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5</w:t>
      </w:r>
      <w:r>
        <w:fldChar w:fldCharType="end"/>
      </w:r>
      <w:bookmarkStart w:id="219" w:name="_Toc23566"/>
      <w:r>
        <w:t xml:space="preserve"> Algoritme Fungsi </w:t>
      </w:r>
      <w:r>
        <w:rPr>
          <w:i/>
          <w:iCs/>
        </w:rPr>
        <w:t>update()</w:t>
      </w:r>
      <w:bookmarkEnd w:id="219"/>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45"/>
        <w:gridCol w:w="7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Node</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 xml:space="preserve">Algoritme fungsi mengubah profil </w:t>
            </w:r>
            <w:r>
              <w:rPr>
                <w:rFonts w:ascii="Courier New" w:hAnsi="Courier New" w:cs="Courier New"/>
                <w:i/>
                <w:sz w:val="22"/>
                <w:szCs w:val="22"/>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1</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Begin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2</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 xml:space="preserve">Get </w:t>
            </w:r>
            <w:r>
              <w:rPr>
                <w:rFonts w:ascii="Courier New" w:hAnsi="Courier New" w:cs="Courier New"/>
                <w:i/>
                <w:sz w:val="22"/>
                <w:szCs w:val="22"/>
                <w:lang w:eastAsia="id-ID"/>
              </w:rPr>
              <w:t>Mechanic</w:t>
            </w:r>
            <w:r>
              <w:rPr>
                <w:rFonts w:ascii="Courier New" w:hAnsi="Courier New" w:cs="Courier New"/>
                <w:sz w:val="22"/>
                <w:szCs w:val="22"/>
                <w:lang w:eastAsia="id-ID"/>
              </w:rPr>
              <w:t xml:space="preserve"> from </w:t>
            </w:r>
            <w:r>
              <w:rPr>
                <w:rFonts w:ascii="Courier New" w:hAnsi="Courier New" w:cs="Courier New"/>
                <w:i/>
                <w:iCs/>
                <w:sz w:val="22"/>
                <w:szCs w:val="22"/>
                <w:lang w:eastAsia="id-ID"/>
              </w:rPr>
              <w:t>database</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Show edit form</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 xml:space="preserve">Fill form input field with </w:t>
            </w:r>
            <w:r>
              <w:rPr>
                <w:rFonts w:ascii="Courier New" w:hAnsi="Courier New" w:cs="Courier New"/>
                <w:i/>
                <w:sz w:val="22"/>
                <w:szCs w:val="22"/>
                <w:lang w:eastAsia="id-ID"/>
              </w:rPr>
              <w:t>Mechanic</w:t>
            </w:r>
            <w:r>
              <w:rPr>
                <w:rFonts w:ascii="Courier New" w:hAnsi="Courier New" w:cs="Courier New"/>
                <w:sz w:val="22"/>
                <w:szCs w:val="22"/>
                <w:lang w:eastAsia="id-ID"/>
              </w:rPr>
              <w:t xml:space="preserve"> data</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 xml:space="preserve">Get </w:t>
            </w:r>
            <w:r>
              <w:rPr>
                <w:rFonts w:ascii="Courier New" w:hAnsi="Courier New" w:cs="Courier New"/>
                <w:i/>
                <w:iCs/>
                <w:sz w:val="22"/>
                <w:szCs w:val="22"/>
                <w:lang w:eastAsia="id-ID"/>
              </w:rPr>
              <w:t>name</w:t>
            </w:r>
            <w:r>
              <w:rPr>
                <w:rFonts w:ascii="Courier New" w:hAnsi="Courier New" w:cs="Courier New"/>
                <w:sz w:val="22"/>
                <w:szCs w:val="22"/>
                <w:lang w:eastAsia="id-ID"/>
              </w:rPr>
              <w:t xml:space="preserve">, work_since, </w:t>
            </w:r>
            <w:r>
              <w:rPr>
                <w:rFonts w:ascii="Courier New" w:hAnsi="Courier New" w:cs="Courier New"/>
                <w:i/>
                <w:iCs/>
                <w:sz w:val="22"/>
                <w:szCs w:val="22"/>
                <w:lang w:eastAsia="id-ID"/>
              </w:rPr>
              <w:t>age</w:t>
            </w:r>
            <w:r>
              <w:rPr>
                <w:rFonts w:ascii="Courier New" w:hAnsi="Courier New" w:cs="Courier New"/>
                <w:sz w:val="22"/>
                <w:szCs w:val="22"/>
                <w:lang w:eastAsia="id-ID"/>
              </w:rPr>
              <w:t xml:space="preserve">, </w:t>
            </w:r>
            <w:r>
              <w:rPr>
                <w:rFonts w:ascii="Courier New" w:hAnsi="Courier New" w:cs="Courier New"/>
                <w:i/>
                <w:iCs/>
                <w:sz w:val="22"/>
                <w:szCs w:val="22"/>
                <w:lang w:eastAsia="id-ID"/>
              </w:rPr>
              <w:t>address</w:t>
            </w:r>
            <w:r>
              <w:rPr>
                <w:rFonts w:ascii="Courier New" w:hAnsi="Courier New" w:cs="Courier New"/>
                <w:sz w:val="22"/>
                <w:szCs w:val="22"/>
                <w:lang w:eastAsia="id-ID"/>
              </w:rPr>
              <w:t xml:space="preserve"> from input</w:t>
            </w:r>
          </w:p>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If validator catch error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3</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Show error in form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4</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EndIf</w:t>
            </w:r>
            <w:r>
              <w:rPr>
                <w:rFonts w:ascii="Courier New" w:hAnsi="Courier New" w:cs="Courier New"/>
                <w:sz w:val="22"/>
                <w:szCs w:val="22"/>
                <w:lang w:eastAsia="id-ID"/>
              </w:rPr>
              <w:br w:type="textWrapping"/>
            </w:r>
            <w:r>
              <w:rPr>
                <w:rFonts w:ascii="Courier New" w:hAnsi="Courier New" w:cs="Courier New"/>
                <w:sz w:val="22"/>
                <w:szCs w:val="22"/>
                <w:lang w:eastAsia="id-ID"/>
              </w:rPr>
              <w:t xml:space="preserve">Save </w:t>
            </w:r>
            <w:r>
              <w:rPr>
                <w:rFonts w:ascii="Courier New" w:hAnsi="Courier New" w:cs="Courier New"/>
                <w:i/>
                <w:sz w:val="22"/>
                <w:szCs w:val="22"/>
                <w:lang w:eastAsia="id-ID"/>
              </w:rPr>
              <w:t>Mechanic</w:t>
            </w:r>
            <w:r>
              <w:rPr>
                <w:rFonts w:ascii="Courier New" w:hAnsi="Courier New" w:cs="Courier New"/>
                <w:sz w:val="22"/>
                <w:szCs w:val="22"/>
                <w:lang w:eastAsia="id-ID"/>
              </w:rPr>
              <w:t xml:space="preserve"> to </w:t>
            </w:r>
            <w:r>
              <w:rPr>
                <w:rFonts w:ascii="Courier New" w:hAnsi="Courier New" w:cs="Courier New"/>
                <w:i/>
                <w:iCs/>
                <w:sz w:val="22"/>
                <w:szCs w:val="22"/>
                <w:lang w:eastAsia="id-ID"/>
              </w:rPr>
              <w:t>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5</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If success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6</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Show toast “</w:t>
            </w:r>
            <w:r>
              <w:rPr>
                <w:rFonts w:ascii="Courier New" w:hAnsi="Courier New" w:cs="Courier New"/>
                <w:i/>
                <w:sz w:val="22"/>
                <w:szCs w:val="22"/>
                <w:lang w:eastAsia="id-ID"/>
              </w:rPr>
              <w:t>Mechanic</w:t>
            </w:r>
            <w:r>
              <w:rPr>
                <w:rFonts w:ascii="Courier New" w:hAnsi="Courier New" w:cs="Courier New"/>
                <w:sz w:val="22"/>
                <w:szCs w:val="22"/>
                <w:lang w:eastAsia="id-ID"/>
              </w:rPr>
              <w:t xml:space="preserve"> berhasil 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7</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Else</w:t>
            </w:r>
            <w:r>
              <w:rPr>
                <w:rFonts w:ascii="Courier New" w:hAnsi="Courier New" w:cs="Courier New"/>
                <w:sz w:val="22"/>
                <w:szCs w:val="22"/>
                <w:lang w:eastAsia="id-ID"/>
              </w:rPr>
              <w:br w:type="textWrapping"/>
            </w:r>
            <w:r>
              <w:rPr>
                <w:rFonts w:ascii="Courier New" w:hAnsi="Courier New" w:cs="Courier New"/>
                <w:sz w:val="22"/>
                <w:szCs w:val="22"/>
                <w:lang w:eastAsia="id-ID"/>
              </w:rPr>
              <w:t>Show toast “</w:t>
            </w:r>
            <w:r>
              <w:rPr>
                <w:rFonts w:ascii="Courier New" w:hAnsi="Courier New" w:cs="Courier New"/>
                <w:i/>
                <w:sz w:val="22"/>
                <w:szCs w:val="22"/>
                <w:lang w:eastAsia="id-ID"/>
              </w:rPr>
              <w:t>Mechanic</w:t>
            </w:r>
            <w:r>
              <w:rPr>
                <w:rFonts w:ascii="Courier New" w:hAnsi="Courier New" w:cs="Courier New"/>
                <w:sz w:val="22"/>
                <w:szCs w:val="22"/>
                <w:lang w:eastAsia="id-ID"/>
              </w:rPr>
              <w:t xml:space="preserve"> gagal diubah”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0"/>
                <w:lang w:eastAsia="id-ID"/>
              </w:rPr>
            </w:pPr>
            <w:r>
              <w:rPr>
                <w:rFonts w:ascii="Courier New" w:hAnsi="Courier New" w:cs="Courier New"/>
                <w:sz w:val="22"/>
                <w:szCs w:val="20"/>
                <w:lang w:eastAsia="id-ID"/>
              </w:rPr>
              <w:t>8</w:t>
            </w:r>
          </w:p>
        </w:tc>
        <w:tc>
          <w:tcPr>
            <w:tcW w:w="7182" w:type="dxa"/>
          </w:tcPr>
          <w:p>
            <w:pPr>
              <w:pStyle w:val="3"/>
              <w:spacing w:after="0"/>
              <w:jc w:val="left"/>
              <w:rPr>
                <w:rFonts w:ascii="Courier New" w:hAnsi="Courier New" w:cs="Courier New"/>
                <w:sz w:val="22"/>
                <w:szCs w:val="20"/>
                <w:lang w:eastAsia="id-ID"/>
              </w:rPr>
            </w:pPr>
            <w:r>
              <w:rPr>
                <w:rFonts w:ascii="Courier New" w:hAnsi="Courier New" w:cs="Courier New"/>
                <w:sz w:val="22"/>
                <w:szCs w:val="20"/>
                <w:lang w:eastAsia="id-ID"/>
              </w:rPr>
              <w:t xml:space="preserve">Show </w:t>
            </w:r>
            <w:r>
              <w:rPr>
                <w:rFonts w:ascii="Courier New" w:hAnsi="Courier New" w:cs="Courier New"/>
                <w:i/>
                <w:sz w:val="22"/>
                <w:szCs w:val="20"/>
                <w:lang w:eastAsia="id-ID"/>
              </w:rPr>
              <w:t>Mechanic</w:t>
            </w:r>
            <w:r>
              <w:rPr>
                <w:rFonts w:ascii="Courier New" w:hAnsi="Courier New" w:cs="Courier New"/>
                <w:sz w:val="22"/>
                <w:szCs w:val="20"/>
                <w:lang w:eastAsia="id-ID"/>
              </w:rPr>
              <w:t xml:space="preserv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0"/>
                <w:lang w:eastAsia="id-ID"/>
              </w:rPr>
            </w:pPr>
            <w:r>
              <w:rPr>
                <w:rFonts w:ascii="Courier New" w:hAnsi="Courier New" w:cs="Courier New"/>
                <w:sz w:val="22"/>
                <w:szCs w:val="20"/>
                <w:lang w:eastAsia="id-ID"/>
              </w:rPr>
              <w:t>9</w:t>
            </w:r>
          </w:p>
        </w:tc>
        <w:tc>
          <w:tcPr>
            <w:tcW w:w="7182" w:type="dxa"/>
          </w:tcPr>
          <w:p>
            <w:pPr>
              <w:pStyle w:val="3"/>
              <w:spacing w:after="0"/>
              <w:jc w:val="left"/>
              <w:rPr>
                <w:rFonts w:ascii="Courier New" w:hAnsi="Courier New" w:cs="Courier New"/>
                <w:sz w:val="22"/>
                <w:szCs w:val="20"/>
                <w:lang w:eastAsia="id-ID"/>
              </w:rPr>
            </w:pPr>
            <w:r>
              <w:rPr>
                <w:rFonts w:ascii="Courier New" w:hAnsi="Courier New" w:cs="Courier New"/>
                <w:sz w:val="22"/>
                <w:szCs w:val="20"/>
                <w:lang w:eastAsia="id-ID"/>
              </w:rPr>
              <w:t>End</w:t>
            </w:r>
          </w:p>
        </w:tc>
      </w:tr>
    </w:tbl>
    <w:p>
      <w:pPr>
        <w:pStyle w:val="3"/>
        <w:numPr>
          <w:ilvl w:val="6"/>
          <w:numId w:val="1"/>
        </w:numPr>
        <w:ind w:left="426"/>
        <w:rPr>
          <w:i/>
          <w:iCs/>
        </w:rPr>
      </w:pPr>
      <w:r>
        <w:rPr>
          <w:i/>
          <w:iCs/>
        </w:rPr>
        <w:t>Basis Path Testing</w:t>
      </w:r>
    </w:p>
    <w:p>
      <w:pPr>
        <w:pStyle w:val="3"/>
        <w:numPr>
          <w:ilvl w:val="7"/>
          <w:numId w:val="1"/>
        </w:numPr>
        <w:spacing w:after="0"/>
        <w:ind w:left="0" w:firstLine="360"/>
        <w:rPr>
          <w:i/>
          <w:iCs/>
        </w:rPr>
      </w:pPr>
      <w:r>
        <w:rPr>
          <w:i/>
          <w:iCs/>
        </w:rPr>
        <w:t>Flow Graph</w:t>
      </w:r>
    </w:p>
    <w:p>
      <w:pPr>
        <w:pStyle w:val="3"/>
        <w:spacing w:after="0"/>
        <w:ind w:left="720"/>
      </w:pPr>
      <w:r>
        <w:rPr>
          <w:i/>
          <w:iCs/>
        </w:rPr>
        <w:t>Flow graph</w:t>
      </w:r>
      <w:r>
        <w:t xml:space="preserve"> </w:t>
      </w:r>
      <w:r>
        <w:rPr>
          <w:i/>
          <w:iCs/>
        </w:rPr>
        <w:t>update()</w:t>
      </w:r>
      <w:r>
        <w:t xml:space="preserve"> dapat dilihat pada Gambar 6.1. </w:t>
      </w:r>
      <w:r>
        <w:rPr>
          <w:i/>
          <w:iCs/>
        </w:rPr>
        <w:t>Flow Graph</w:t>
      </w:r>
      <w:r>
        <w:t xml:space="preserve"> tersebut tersusun dari 9 </w:t>
      </w:r>
      <w:r>
        <w:rPr>
          <w:i/>
          <w:iCs/>
        </w:rPr>
        <w:t>node</w:t>
      </w:r>
      <w:r>
        <w:t xml:space="preserve">, 10 </w:t>
      </w:r>
      <w:r>
        <w:rPr>
          <w:i/>
          <w:iCs/>
        </w:rPr>
        <w:t>edge</w:t>
      </w:r>
      <w:r>
        <w:t xml:space="preserve">,  3 </w:t>
      </w:r>
      <w:r>
        <w:rPr>
          <w:i/>
          <w:iCs/>
        </w:rPr>
        <w:t>region</w:t>
      </w:r>
      <w:r>
        <w:t xml:space="preserve"> dan 2 buah </w:t>
      </w:r>
      <w:r>
        <w:rPr>
          <w:i/>
          <w:iCs/>
        </w:rPr>
        <w:t>node</w:t>
      </w:r>
      <w:r>
        <w:t xml:space="preserve"> yang bercabang.</w:t>
      </w:r>
    </w:p>
    <w:p>
      <w:pPr>
        <w:pStyle w:val="3"/>
        <w:keepNext/>
        <w:spacing w:after="0"/>
        <w:ind w:left="851"/>
        <w:jc w:val="center"/>
      </w:pPr>
      <w:r>
        <w:drawing>
          <wp:inline distT="0" distB="0" distL="0" distR="0">
            <wp:extent cx="1990725" cy="3848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990725" cy="3848100"/>
                    </a:xfrm>
                    <a:prstGeom prst="rect">
                      <a:avLst/>
                    </a:prstGeom>
                  </pic:spPr>
                </pic:pic>
              </a:graphicData>
            </a:graphic>
          </wp:inline>
        </w:drawing>
      </w:r>
    </w:p>
    <w:p>
      <w:pPr>
        <w:pStyle w:val="21"/>
        <w:rPr>
          <w:i/>
          <w:iCs/>
        </w:rPr>
      </w:pPr>
      <w:r>
        <w:t xml:space="preserve">Gambar </w:t>
      </w:r>
      <w:r>
        <w:fldChar w:fldCharType="begin"/>
      </w:r>
      <w:r>
        <w:instrText xml:space="preserve"> STYLEREF 1 \s </w:instrText>
      </w:r>
      <w:r>
        <w:fldChar w:fldCharType="separate"/>
      </w:r>
      <w:r>
        <w:t>5</w:t>
      </w:r>
      <w:r>
        <w:fldChar w:fldCharType="end"/>
      </w:r>
      <w:r>
        <w:t>.</w:t>
      </w:r>
      <w:r>
        <w:fldChar w:fldCharType="begin"/>
      </w:r>
      <w:r>
        <w:instrText xml:space="preserve"> SEQ Gambar \* ARABIC \s 1 </w:instrText>
      </w:r>
      <w:r>
        <w:fldChar w:fldCharType="separate"/>
      </w:r>
      <w:r>
        <w:t>3</w:t>
      </w:r>
      <w:r>
        <w:fldChar w:fldCharType="end"/>
      </w:r>
      <w:bookmarkStart w:id="220" w:name="_Toc31522"/>
      <w:r>
        <w:t xml:space="preserve">.3 Flow Graph fungsi </w:t>
      </w:r>
      <w:r>
        <w:rPr>
          <w:i/>
          <w:iCs/>
        </w:rPr>
        <w:t>update()</w:t>
      </w:r>
      <w:bookmarkEnd w:id="220"/>
    </w:p>
    <w:p>
      <w:pPr>
        <w:pStyle w:val="3"/>
        <w:numPr>
          <w:ilvl w:val="7"/>
          <w:numId w:val="1"/>
        </w:numPr>
        <w:ind w:left="720"/>
        <w:rPr>
          <w:i/>
          <w:iCs/>
        </w:rPr>
      </w:pPr>
      <w:r>
        <w:rPr>
          <w:i/>
          <w:iCs/>
        </w:rPr>
        <w:t>Cyclomatic Complexity</w:t>
      </w:r>
    </w:p>
    <w:p>
      <w:pPr>
        <w:pStyle w:val="3"/>
        <w:ind w:left="720"/>
      </w:pPr>
      <w:r>
        <w:t xml:space="preserve">V(G) = Jumlah </w:t>
      </w:r>
      <w:r>
        <w:rPr>
          <w:i/>
          <w:iCs/>
        </w:rPr>
        <w:t>Region</w:t>
      </w:r>
      <w:r>
        <w:t xml:space="preserve"> = 3</w:t>
      </w:r>
    </w:p>
    <w:p>
      <w:pPr>
        <w:pStyle w:val="3"/>
        <w:ind w:left="720"/>
      </w:pPr>
      <w:r>
        <w:t xml:space="preserve">V(G) = (jumlah </w:t>
      </w:r>
      <w:r>
        <w:rPr>
          <w:i/>
          <w:iCs/>
        </w:rPr>
        <w:t>edge</w:t>
      </w:r>
      <w:r>
        <w:t xml:space="preserve"> - jumlah </w:t>
      </w:r>
      <w:r>
        <w:rPr>
          <w:i/>
          <w:iCs/>
        </w:rPr>
        <w:t>node</w:t>
      </w:r>
      <w:r>
        <w:t xml:space="preserve">) + 2 = </w:t>
      </w:r>
      <w:bookmarkStart w:id="221" w:name="_Hlk87941044"/>
      <w:r>
        <w:t>(10 – 9) + 2 = 1 + 2 = 3</w:t>
      </w:r>
      <w:bookmarkEnd w:id="221"/>
    </w:p>
    <w:p>
      <w:pPr>
        <w:pStyle w:val="3"/>
        <w:ind w:left="720"/>
      </w:pPr>
      <w:r>
        <w:t>V(G) = P + 1 = 2 + 1 = 3</w:t>
      </w:r>
    </w:p>
    <w:p>
      <w:pPr>
        <w:pStyle w:val="3"/>
        <w:numPr>
          <w:ilvl w:val="7"/>
          <w:numId w:val="1"/>
        </w:numPr>
        <w:ind w:left="720"/>
        <w:rPr>
          <w:i/>
          <w:iCs/>
        </w:rPr>
      </w:pPr>
      <w:r>
        <w:rPr>
          <w:i/>
          <w:iCs/>
        </w:rPr>
        <w:t>Independent Path</w:t>
      </w:r>
    </w:p>
    <w:p>
      <w:pPr>
        <w:pStyle w:val="3"/>
        <w:spacing w:after="0"/>
        <w:ind w:left="851"/>
      </w:pPr>
      <w:r>
        <w:t>Jalur 1 = 1-4-7-8-9</w:t>
      </w:r>
    </w:p>
    <w:p>
      <w:pPr>
        <w:pStyle w:val="3"/>
        <w:spacing w:after="0"/>
        <w:ind w:left="851"/>
      </w:pPr>
      <w:r>
        <w:t>Jalur 2 = 1-4-5-6-9</w:t>
      </w:r>
    </w:p>
    <w:p>
      <w:pPr>
        <w:pStyle w:val="3"/>
        <w:spacing w:after="0"/>
        <w:ind w:left="851"/>
      </w:pPr>
      <w:r>
        <w:t>Jalur 3 = 1-2-3-9</w:t>
      </w:r>
    </w:p>
    <w:p>
      <w:pPr>
        <w:pStyle w:val="3"/>
        <w:spacing w:after="0"/>
        <w:ind w:left="360" w:firstLine="270"/>
      </w:pPr>
      <w:r>
        <w:t xml:space="preserve">Mengikuti poin c terdapat 3 jalur untuk </w:t>
      </w:r>
      <w:r>
        <w:rPr>
          <w:i/>
          <w:iCs/>
        </w:rPr>
        <w:t>independent path</w:t>
      </w:r>
      <w:r>
        <w:t xml:space="preserve"> terdapat 3 kasus uji untuk fungsi </w:t>
      </w:r>
      <w:r>
        <w:rPr>
          <w:i/>
          <w:iCs/>
        </w:rPr>
        <w:t>update</w:t>
      </w:r>
      <w:r>
        <w:t xml:space="preserve">(). Hasil pengujian unit fungsi </w:t>
      </w:r>
      <w:r>
        <w:rPr>
          <w:i/>
          <w:iCs/>
        </w:rPr>
        <w:t>update()</w:t>
      </w:r>
      <w:r>
        <w:t xml:space="preserve"> dapat dilihat pada Tabel </w:t>
      </w:r>
      <w:r>
        <w:rPr>
          <w:rFonts w:hint="default"/>
          <w:lang w:val="id-ID"/>
        </w:rPr>
        <w:t>5</w:t>
      </w:r>
      <w:r>
        <w:t>.6.</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6</w:t>
      </w:r>
      <w:r>
        <w:fldChar w:fldCharType="end"/>
      </w:r>
      <w:bookmarkStart w:id="222" w:name="_Toc24399"/>
      <w:r>
        <w:t xml:space="preserve"> Hasil Pengujian Unit Fungsi </w:t>
      </w:r>
      <w:r>
        <w:rPr>
          <w:i/>
          <w:iCs/>
        </w:rPr>
        <w:t>update(Request $request)</w:t>
      </w:r>
      <w:bookmarkEnd w:id="222"/>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673"/>
        <w:gridCol w:w="2143"/>
        <w:gridCol w:w="1796"/>
        <w:gridCol w:w="1793"/>
        <w:gridCol w:w="8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rPr>
                <w:szCs w:val="20"/>
                <w:lang w:eastAsia="id-ID"/>
              </w:rPr>
            </w:pPr>
            <w:bookmarkStart w:id="223" w:name="_Hlk87941128"/>
            <w:r>
              <w:rPr>
                <w:szCs w:val="20"/>
                <w:lang w:eastAsia="id-ID"/>
              </w:rPr>
              <w:t>Jalur</w:t>
            </w:r>
          </w:p>
        </w:tc>
        <w:tc>
          <w:tcPr>
            <w:tcW w:w="1923" w:type="dxa"/>
          </w:tcPr>
          <w:p>
            <w:pPr>
              <w:pStyle w:val="3"/>
              <w:spacing w:after="0"/>
              <w:rPr>
                <w:szCs w:val="20"/>
                <w:lang w:eastAsia="id-ID"/>
              </w:rPr>
            </w:pPr>
            <w:r>
              <w:rPr>
                <w:szCs w:val="20"/>
                <w:lang w:eastAsia="id-ID"/>
              </w:rPr>
              <w:t>Prosedur Uji</w:t>
            </w:r>
          </w:p>
        </w:tc>
        <w:tc>
          <w:tcPr>
            <w:tcW w:w="1796" w:type="dxa"/>
          </w:tcPr>
          <w:p>
            <w:pPr>
              <w:pStyle w:val="3"/>
              <w:spacing w:after="0"/>
              <w:rPr>
                <w:szCs w:val="20"/>
                <w:lang w:eastAsia="id-ID"/>
              </w:rPr>
            </w:pPr>
            <w:r>
              <w:rPr>
                <w:i/>
                <w:iCs/>
                <w:szCs w:val="20"/>
                <w:lang w:eastAsia="id-ID"/>
              </w:rPr>
              <w:t>Expected result</w:t>
            </w:r>
          </w:p>
        </w:tc>
        <w:tc>
          <w:tcPr>
            <w:tcW w:w="1793" w:type="dxa"/>
          </w:tcPr>
          <w:p>
            <w:pPr>
              <w:pStyle w:val="3"/>
              <w:spacing w:after="0"/>
              <w:rPr>
                <w:i/>
                <w:iCs/>
                <w:szCs w:val="20"/>
                <w:lang w:eastAsia="id-ID"/>
              </w:rPr>
            </w:pPr>
            <w:r>
              <w:rPr>
                <w:i/>
                <w:iCs/>
                <w:szCs w:val="20"/>
                <w:lang w:eastAsia="id-ID"/>
              </w:rPr>
              <w:t>Result</w:t>
            </w:r>
          </w:p>
        </w:tc>
        <w:tc>
          <w:tcPr>
            <w:tcW w:w="891" w:type="dxa"/>
          </w:tcPr>
          <w:p>
            <w:pPr>
              <w:pStyle w:val="3"/>
              <w:spacing w:after="0"/>
              <w:rPr>
                <w:szCs w:val="20"/>
                <w:lang w:eastAsia="id-ID"/>
              </w:rPr>
            </w:pPr>
            <w:r>
              <w:rPr>
                <w:szCs w:val="20"/>
                <w:lang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jc w:val="center"/>
              <w:rPr>
                <w:szCs w:val="20"/>
                <w:lang w:eastAsia="id-ID"/>
              </w:rPr>
            </w:pPr>
            <w:r>
              <w:rPr>
                <w:szCs w:val="20"/>
                <w:lang w:eastAsia="id-ID"/>
              </w:rPr>
              <w:t>1</w:t>
            </w:r>
          </w:p>
        </w:tc>
        <w:tc>
          <w:tcPr>
            <w:tcW w:w="1923" w:type="dxa"/>
          </w:tcPr>
          <w:p>
            <w:pPr>
              <w:pStyle w:val="3"/>
              <w:spacing w:after="0"/>
              <w:rPr>
                <w:szCs w:val="20"/>
                <w:lang w:eastAsia="id-ID"/>
              </w:rPr>
            </w:pPr>
            <w:r>
              <w:rPr>
                <w:szCs w:val="20"/>
                <w:lang w:eastAsia="id-ID"/>
              </w:rPr>
              <w:t>Klas Pengujian</w:t>
            </w:r>
            <w:r>
              <w:rPr>
                <w:i/>
                <w:iCs/>
                <w:szCs w:val="20"/>
                <w:lang w:eastAsia="id-ID"/>
              </w:rPr>
              <w:t>Controller</w:t>
            </w:r>
            <w:r>
              <w:rPr>
                <w:szCs w:val="20"/>
                <w:lang w:eastAsia="id-ID"/>
              </w:rPr>
              <w:t xml:space="preserve"> menjalankan method </w:t>
            </w:r>
            <w:r>
              <w:rPr>
                <w:i/>
                <w:iCs/>
                <w:szCs w:val="20"/>
                <w:lang w:eastAsia="id-ID"/>
              </w:rPr>
              <w:t>update()</w:t>
            </w:r>
            <w:r>
              <w:rPr>
                <w:szCs w:val="20"/>
                <w:lang w:eastAsia="id-ID"/>
              </w:rPr>
              <w:t xml:space="preserve"> dari klas </w:t>
            </w:r>
            <w:r>
              <w:rPr>
                <w:i/>
                <w:szCs w:val="20"/>
                <w:lang w:eastAsia="id-ID"/>
              </w:rPr>
              <w:t>MechanicController</w:t>
            </w:r>
            <w:r>
              <w:rPr>
                <w:szCs w:val="20"/>
                <w:lang w:eastAsia="id-ID"/>
              </w:rPr>
              <w:t xml:space="preserve"> dengan input berupa</w:t>
            </w:r>
            <w:r>
              <w:rPr>
                <w:szCs w:val="20"/>
                <w:lang w:eastAsia="id-ID"/>
              </w:rPr>
              <w:br w:type="textWrapping"/>
            </w:r>
            <w:r>
              <w:rPr>
                <w:i/>
                <w:iCs/>
                <w:szCs w:val="20"/>
                <w:lang w:eastAsia="id-ID"/>
              </w:rPr>
              <w:t>'name'</w:t>
            </w:r>
            <w:r>
              <w:rPr>
                <w:szCs w:val="20"/>
                <w:lang w:eastAsia="id-ID"/>
              </w:rPr>
              <w:t xml:space="preserve"> : 'Mubin',</w:t>
            </w:r>
          </w:p>
          <w:p>
            <w:pPr>
              <w:pStyle w:val="3"/>
              <w:spacing w:after="0"/>
              <w:rPr>
                <w:szCs w:val="20"/>
                <w:lang w:eastAsia="id-ID"/>
              </w:rPr>
            </w:pPr>
            <w:r>
              <w:rPr>
                <w:i/>
                <w:iCs/>
                <w:szCs w:val="20"/>
                <w:lang w:eastAsia="id-ID"/>
              </w:rPr>
              <w:t>'worked_since'</w:t>
            </w:r>
            <w:r>
              <w:rPr>
                <w:szCs w:val="20"/>
                <w:lang w:eastAsia="id-ID"/>
              </w:rPr>
              <w:t xml:space="preserve"> : '1997',</w:t>
            </w:r>
          </w:p>
          <w:p>
            <w:pPr>
              <w:pStyle w:val="3"/>
              <w:spacing w:after="0"/>
              <w:rPr>
                <w:szCs w:val="20"/>
                <w:lang w:eastAsia="id-ID"/>
              </w:rPr>
            </w:pPr>
            <w:r>
              <w:rPr>
                <w:i/>
                <w:iCs/>
                <w:szCs w:val="20"/>
                <w:lang w:eastAsia="id-ID"/>
              </w:rPr>
              <w:t>'age'</w:t>
            </w:r>
            <w:r>
              <w:rPr>
                <w:szCs w:val="20"/>
                <w:lang w:eastAsia="id-ID"/>
              </w:rPr>
              <w:t xml:space="preserve"> : 'a',</w:t>
            </w:r>
          </w:p>
          <w:p>
            <w:pPr>
              <w:pStyle w:val="3"/>
              <w:spacing w:after="0"/>
              <w:jc w:val="left"/>
              <w:rPr>
                <w:szCs w:val="20"/>
                <w:lang w:eastAsia="id-ID"/>
              </w:rPr>
            </w:pPr>
            <w:r>
              <w:rPr>
                <w:i/>
                <w:iCs/>
                <w:szCs w:val="20"/>
                <w:lang w:eastAsia="id-ID"/>
              </w:rPr>
              <w:t>'address'</w:t>
            </w:r>
            <w:r>
              <w:rPr>
                <w:szCs w:val="20"/>
                <w:lang w:eastAsia="id-ID"/>
              </w:rPr>
              <w:t xml:space="preserve"> : 'Malang'</w:t>
            </w:r>
          </w:p>
        </w:tc>
        <w:tc>
          <w:tcPr>
            <w:tcW w:w="1796" w:type="dxa"/>
          </w:tcPr>
          <w:p>
            <w:pPr>
              <w:pStyle w:val="3"/>
              <w:spacing w:after="0"/>
              <w:rPr>
                <w:szCs w:val="20"/>
                <w:lang w:eastAsia="id-ID"/>
              </w:rPr>
            </w:pPr>
            <w:r>
              <w:rPr>
                <w:szCs w:val="20"/>
                <w:lang w:eastAsia="id-ID"/>
              </w:rPr>
              <w:t>Mengembalikan</w:t>
            </w:r>
          </w:p>
          <w:p>
            <w:pPr>
              <w:pStyle w:val="3"/>
              <w:spacing w:after="0"/>
              <w:rPr>
                <w:szCs w:val="20"/>
                <w:lang w:eastAsia="id-ID"/>
              </w:rPr>
            </w:pPr>
            <w:r>
              <w:rPr>
                <w:szCs w:val="20"/>
                <w:lang w:eastAsia="id-ID"/>
              </w:rPr>
              <w:t>user ke</w:t>
            </w:r>
          </w:p>
          <w:p>
            <w:pPr>
              <w:pStyle w:val="3"/>
              <w:spacing w:after="0"/>
              <w:rPr>
                <w:szCs w:val="20"/>
                <w:lang w:eastAsia="id-ID"/>
              </w:rPr>
            </w:pPr>
            <w:r>
              <w:rPr>
                <w:szCs w:val="20"/>
                <w:lang w:eastAsia="id-ID"/>
              </w:rPr>
              <w:t>halaman form</w:t>
            </w:r>
          </w:p>
          <w:p>
            <w:pPr>
              <w:pStyle w:val="3"/>
              <w:spacing w:after="0"/>
              <w:rPr>
                <w:szCs w:val="20"/>
                <w:lang w:eastAsia="id-ID"/>
              </w:rPr>
            </w:pPr>
            <w:r>
              <w:rPr>
                <w:szCs w:val="20"/>
                <w:lang w:eastAsia="id-ID"/>
              </w:rPr>
              <w:t xml:space="preserve">dengan </w:t>
            </w:r>
            <w:r>
              <w:rPr>
                <w:i/>
                <w:iCs/>
                <w:szCs w:val="20"/>
                <w:lang w:eastAsia="id-ID"/>
              </w:rPr>
              <w:t>error</w:t>
            </w:r>
          </w:p>
        </w:tc>
        <w:tc>
          <w:tcPr>
            <w:tcW w:w="1793" w:type="dxa"/>
          </w:tcPr>
          <w:p>
            <w:pPr>
              <w:pStyle w:val="3"/>
              <w:spacing w:after="0"/>
              <w:rPr>
                <w:szCs w:val="20"/>
                <w:lang w:eastAsia="id-ID"/>
              </w:rPr>
            </w:pPr>
            <w:r>
              <w:rPr>
                <w:szCs w:val="20"/>
                <w:lang w:eastAsia="id-ID"/>
              </w:rPr>
              <w:t>Mengembalikan</w:t>
            </w:r>
          </w:p>
          <w:p>
            <w:pPr>
              <w:pStyle w:val="3"/>
              <w:spacing w:after="0"/>
              <w:rPr>
                <w:szCs w:val="20"/>
                <w:lang w:eastAsia="id-ID"/>
              </w:rPr>
            </w:pPr>
            <w:r>
              <w:rPr>
                <w:szCs w:val="20"/>
                <w:lang w:eastAsia="id-ID"/>
              </w:rPr>
              <w:t>user ke</w:t>
            </w:r>
          </w:p>
          <w:p>
            <w:pPr>
              <w:pStyle w:val="3"/>
              <w:spacing w:after="0"/>
              <w:rPr>
                <w:szCs w:val="20"/>
                <w:lang w:eastAsia="id-ID"/>
              </w:rPr>
            </w:pPr>
            <w:r>
              <w:rPr>
                <w:szCs w:val="20"/>
                <w:lang w:eastAsia="id-ID"/>
              </w:rPr>
              <w:t>halaman form</w:t>
            </w:r>
          </w:p>
          <w:p>
            <w:pPr>
              <w:pStyle w:val="3"/>
              <w:spacing w:after="0"/>
              <w:rPr>
                <w:szCs w:val="20"/>
                <w:lang w:eastAsia="id-ID"/>
              </w:rPr>
            </w:pPr>
            <w:r>
              <w:rPr>
                <w:szCs w:val="20"/>
                <w:lang w:eastAsia="id-ID"/>
              </w:rPr>
              <w:t xml:space="preserve">dengan </w:t>
            </w:r>
            <w:r>
              <w:rPr>
                <w:i/>
                <w:iCs/>
                <w:szCs w:val="20"/>
                <w:lang w:eastAsia="id-ID"/>
              </w:rPr>
              <w:t>error</w:t>
            </w:r>
          </w:p>
        </w:tc>
        <w:tc>
          <w:tcPr>
            <w:tcW w:w="891"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jc w:val="center"/>
              <w:rPr>
                <w:szCs w:val="20"/>
                <w:lang w:eastAsia="id-ID"/>
              </w:rPr>
            </w:pPr>
            <w:r>
              <w:rPr>
                <w:szCs w:val="20"/>
                <w:lang w:eastAsia="id-ID"/>
              </w:rPr>
              <w:t>2</w:t>
            </w:r>
          </w:p>
        </w:tc>
        <w:tc>
          <w:tcPr>
            <w:tcW w:w="1923" w:type="dxa"/>
          </w:tcPr>
          <w:p>
            <w:pPr>
              <w:pStyle w:val="3"/>
              <w:spacing w:after="0"/>
              <w:rPr>
                <w:szCs w:val="20"/>
                <w:lang w:eastAsia="id-ID"/>
              </w:rPr>
            </w:pPr>
            <w:r>
              <w:rPr>
                <w:szCs w:val="20"/>
                <w:lang w:eastAsia="id-ID"/>
              </w:rPr>
              <w:t>Klas Pengujian</w:t>
            </w:r>
            <w:r>
              <w:rPr>
                <w:i/>
                <w:iCs/>
                <w:szCs w:val="20"/>
                <w:lang w:eastAsia="id-ID"/>
              </w:rPr>
              <w:t>Controller</w:t>
            </w:r>
            <w:r>
              <w:rPr>
                <w:szCs w:val="20"/>
                <w:lang w:eastAsia="id-ID"/>
              </w:rPr>
              <w:t xml:space="preserve"> menjalankan method </w:t>
            </w:r>
            <w:r>
              <w:rPr>
                <w:i/>
                <w:iCs/>
                <w:szCs w:val="20"/>
                <w:lang w:eastAsia="id-ID"/>
              </w:rPr>
              <w:t>update()</w:t>
            </w:r>
            <w:r>
              <w:rPr>
                <w:szCs w:val="20"/>
                <w:lang w:eastAsia="id-ID"/>
              </w:rPr>
              <w:t xml:space="preserve"> dari klas </w:t>
            </w:r>
            <w:r>
              <w:rPr>
                <w:i/>
                <w:szCs w:val="20"/>
                <w:lang w:eastAsia="id-ID"/>
              </w:rPr>
              <w:t>MechanicController</w:t>
            </w:r>
            <w:r>
              <w:rPr>
                <w:szCs w:val="20"/>
                <w:lang w:eastAsia="id-ID"/>
              </w:rPr>
              <w:br w:type="textWrapping"/>
            </w:r>
            <w:r>
              <w:rPr>
                <w:i/>
                <w:iCs/>
                <w:szCs w:val="20"/>
                <w:lang w:eastAsia="id-ID"/>
              </w:rPr>
              <w:t>'name'</w:t>
            </w:r>
            <w:r>
              <w:rPr>
                <w:szCs w:val="20"/>
                <w:lang w:eastAsia="id-ID"/>
              </w:rPr>
              <w:t xml:space="preserve"> : 'Mubin',</w:t>
            </w:r>
          </w:p>
          <w:p>
            <w:pPr>
              <w:pStyle w:val="3"/>
              <w:spacing w:after="0"/>
              <w:rPr>
                <w:szCs w:val="20"/>
                <w:lang w:eastAsia="id-ID"/>
              </w:rPr>
            </w:pPr>
            <w:r>
              <w:rPr>
                <w:i/>
                <w:iCs/>
                <w:szCs w:val="20"/>
                <w:lang w:eastAsia="id-ID"/>
              </w:rPr>
              <w:t>'worked_since'</w:t>
            </w:r>
            <w:r>
              <w:rPr>
                <w:szCs w:val="20"/>
                <w:lang w:eastAsia="id-ID"/>
              </w:rPr>
              <w:t xml:space="preserve"> : 'a',</w:t>
            </w:r>
          </w:p>
          <w:p>
            <w:pPr>
              <w:pStyle w:val="3"/>
              <w:spacing w:after="0"/>
              <w:rPr>
                <w:szCs w:val="20"/>
                <w:lang w:eastAsia="id-ID"/>
              </w:rPr>
            </w:pPr>
            <w:r>
              <w:rPr>
                <w:i/>
                <w:iCs/>
                <w:szCs w:val="20"/>
                <w:lang w:eastAsia="id-ID"/>
              </w:rPr>
              <w:t>'age'</w:t>
            </w:r>
            <w:r>
              <w:rPr>
                <w:szCs w:val="20"/>
                <w:lang w:eastAsia="id-ID"/>
              </w:rPr>
              <w:t xml:space="preserve"> : '33',</w:t>
            </w:r>
          </w:p>
          <w:p>
            <w:pPr>
              <w:pStyle w:val="3"/>
              <w:spacing w:after="0"/>
              <w:jc w:val="left"/>
              <w:rPr>
                <w:szCs w:val="20"/>
                <w:lang w:eastAsia="id-ID"/>
              </w:rPr>
            </w:pPr>
            <w:r>
              <w:rPr>
                <w:i/>
                <w:iCs/>
                <w:szCs w:val="20"/>
                <w:lang w:eastAsia="id-ID"/>
              </w:rPr>
              <w:t>'address'</w:t>
            </w:r>
            <w:r>
              <w:rPr>
                <w:szCs w:val="20"/>
                <w:lang w:eastAsia="id-ID"/>
              </w:rPr>
              <w:t xml:space="preserve"> : 'Malang'</w:t>
            </w:r>
          </w:p>
        </w:tc>
        <w:tc>
          <w:tcPr>
            <w:tcW w:w="1796" w:type="dxa"/>
          </w:tcPr>
          <w:p>
            <w:pPr>
              <w:pStyle w:val="3"/>
              <w:spacing w:after="0"/>
              <w:rPr>
                <w:szCs w:val="20"/>
                <w:lang w:eastAsia="id-ID"/>
              </w:rPr>
            </w:pPr>
            <w:r>
              <w:rPr>
                <w:szCs w:val="20"/>
                <w:lang w:eastAsia="id-ID"/>
              </w:rPr>
              <w:t>Mengembalikan</w:t>
            </w:r>
          </w:p>
          <w:p>
            <w:pPr>
              <w:pStyle w:val="3"/>
              <w:spacing w:after="0"/>
              <w:rPr>
                <w:szCs w:val="20"/>
                <w:lang w:eastAsia="id-ID"/>
              </w:rPr>
            </w:pPr>
            <w:r>
              <w:rPr>
                <w:szCs w:val="20"/>
                <w:lang w:eastAsia="id-ID"/>
              </w:rPr>
              <w:t>user ke</w:t>
            </w:r>
          </w:p>
          <w:p>
            <w:pPr>
              <w:pStyle w:val="3"/>
              <w:spacing w:after="0"/>
              <w:rPr>
                <w:szCs w:val="20"/>
                <w:lang w:eastAsia="id-ID"/>
              </w:rPr>
            </w:pPr>
            <w:r>
              <w:rPr>
                <w:szCs w:val="20"/>
                <w:lang w:eastAsia="id-ID"/>
              </w:rPr>
              <w:t>halaman form</w:t>
            </w:r>
          </w:p>
          <w:p>
            <w:pPr>
              <w:pStyle w:val="3"/>
              <w:spacing w:after="0"/>
              <w:rPr>
                <w:szCs w:val="20"/>
                <w:lang w:eastAsia="id-ID"/>
              </w:rPr>
            </w:pPr>
            <w:r>
              <w:rPr>
                <w:szCs w:val="20"/>
                <w:lang w:eastAsia="id-ID"/>
              </w:rPr>
              <w:t xml:space="preserve">dengan </w:t>
            </w:r>
            <w:r>
              <w:rPr>
                <w:i/>
                <w:iCs/>
                <w:szCs w:val="20"/>
                <w:lang w:eastAsia="id-ID"/>
              </w:rPr>
              <w:t>error</w:t>
            </w:r>
          </w:p>
        </w:tc>
        <w:tc>
          <w:tcPr>
            <w:tcW w:w="1793" w:type="dxa"/>
          </w:tcPr>
          <w:p>
            <w:pPr>
              <w:pStyle w:val="3"/>
              <w:spacing w:after="0"/>
              <w:rPr>
                <w:szCs w:val="20"/>
                <w:lang w:eastAsia="id-ID"/>
              </w:rPr>
            </w:pPr>
            <w:r>
              <w:rPr>
                <w:szCs w:val="20"/>
                <w:lang w:eastAsia="id-ID"/>
              </w:rPr>
              <w:t>Mengembalikan</w:t>
            </w:r>
          </w:p>
          <w:p>
            <w:pPr>
              <w:pStyle w:val="3"/>
              <w:spacing w:after="0"/>
              <w:rPr>
                <w:szCs w:val="20"/>
                <w:lang w:eastAsia="id-ID"/>
              </w:rPr>
            </w:pPr>
            <w:r>
              <w:rPr>
                <w:szCs w:val="20"/>
                <w:lang w:eastAsia="id-ID"/>
              </w:rPr>
              <w:t>user ke</w:t>
            </w:r>
          </w:p>
          <w:p>
            <w:pPr>
              <w:pStyle w:val="3"/>
              <w:spacing w:after="0"/>
              <w:rPr>
                <w:szCs w:val="20"/>
                <w:lang w:eastAsia="id-ID"/>
              </w:rPr>
            </w:pPr>
            <w:r>
              <w:rPr>
                <w:szCs w:val="20"/>
                <w:lang w:eastAsia="id-ID"/>
              </w:rPr>
              <w:t>halaman form</w:t>
            </w:r>
          </w:p>
          <w:p>
            <w:pPr>
              <w:pStyle w:val="3"/>
              <w:spacing w:after="0"/>
              <w:rPr>
                <w:szCs w:val="20"/>
                <w:lang w:eastAsia="id-ID"/>
              </w:rPr>
            </w:pPr>
            <w:r>
              <w:rPr>
                <w:szCs w:val="20"/>
                <w:lang w:eastAsia="id-ID"/>
              </w:rPr>
              <w:t xml:space="preserve">dengan </w:t>
            </w:r>
            <w:r>
              <w:rPr>
                <w:i/>
                <w:iCs/>
                <w:szCs w:val="20"/>
                <w:lang w:eastAsia="id-ID"/>
              </w:rPr>
              <w:t>error</w:t>
            </w:r>
          </w:p>
        </w:tc>
        <w:tc>
          <w:tcPr>
            <w:tcW w:w="891"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73" w:type="dxa"/>
          </w:tcPr>
          <w:p>
            <w:pPr>
              <w:pStyle w:val="3"/>
              <w:spacing w:after="0"/>
              <w:jc w:val="center"/>
              <w:rPr>
                <w:szCs w:val="20"/>
                <w:lang w:eastAsia="id-ID"/>
              </w:rPr>
            </w:pPr>
            <w:r>
              <w:rPr>
                <w:szCs w:val="20"/>
                <w:lang w:eastAsia="id-ID"/>
              </w:rPr>
              <w:t>3</w:t>
            </w:r>
          </w:p>
        </w:tc>
        <w:tc>
          <w:tcPr>
            <w:tcW w:w="1923" w:type="dxa"/>
          </w:tcPr>
          <w:p>
            <w:pPr>
              <w:pStyle w:val="3"/>
              <w:spacing w:after="0"/>
              <w:rPr>
                <w:szCs w:val="20"/>
                <w:lang w:eastAsia="id-ID"/>
              </w:rPr>
            </w:pPr>
            <w:r>
              <w:rPr>
                <w:szCs w:val="20"/>
                <w:lang w:eastAsia="id-ID"/>
              </w:rPr>
              <w:t>Klas Pengujian</w:t>
            </w:r>
            <w:r>
              <w:rPr>
                <w:i/>
                <w:iCs/>
                <w:szCs w:val="20"/>
                <w:lang w:eastAsia="id-ID"/>
              </w:rPr>
              <w:t>Controller</w:t>
            </w:r>
            <w:r>
              <w:rPr>
                <w:szCs w:val="20"/>
                <w:lang w:eastAsia="id-ID"/>
              </w:rPr>
              <w:t xml:space="preserve"> menjalankan method </w:t>
            </w:r>
            <w:r>
              <w:rPr>
                <w:i/>
                <w:iCs/>
                <w:szCs w:val="20"/>
                <w:lang w:eastAsia="id-ID"/>
              </w:rPr>
              <w:t>update()</w:t>
            </w:r>
            <w:r>
              <w:rPr>
                <w:szCs w:val="20"/>
                <w:lang w:eastAsia="id-ID"/>
              </w:rPr>
              <w:t xml:space="preserve"> dari klas </w:t>
            </w:r>
            <w:r>
              <w:rPr>
                <w:i/>
                <w:szCs w:val="20"/>
                <w:lang w:eastAsia="id-ID"/>
              </w:rPr>
              <w:t>MechanicController</w:t>
            </w:r>
            <w:r>
              <w:rPr>
                <w:szCs w:val="20"/>
                <w:lang w:eastAsia="id-ID"/>
              </w:rPr>
              <w:br w:type="textWrapping"/>
            </w:r>
            <w:r>
              <w:rPr>
                <w:i/>
                <w:iCs/>
                <w:szCs w:val="20"/>
                <w:lang w:eastAsia="id-ID"/>
              </w:rPr>
              <w:t>'name'</w:t>
            </w:r>
            <w:r>
              <w:rPr>
                <w:szCs w:val="20"/>
                <w:lang w:eastAsia="id-ID"/>
              </w:rPr>
              <w:t xml:space="preserve"> : 'Mubin',</w:t>
            </w:r>
          </w:p>
          <w:p>
            <w:pPr>
              <w:pStyle w:val="3"/>
              <w:spacing w:after="0"/>
              <w:rPr>
                <w:szCs w:val="20"/>
                <w:lang w:eastAsia="id-ID"/>
              </w:rPr>
            </w:pPr>
            <w:r>
              <w:rPr>
                <w:i/>
                <w:iCs/>
                <w:szCs w:val="20"/>
                <w:lang w:eastAsia="id-ID"/>
              </w:rPr>
              <w:t>'worked_since'</w:t>
            </w:r>
            <w:r>
              <w:rPr>
                <w:szCs w:val="20"/>
                <w:lang w:eastAsia="id-ID"/>
              </w:rPr>
              <w:t xml:space="preserve"> : '1997',</w:t>
            </w:r>
          </w:p>
          <w:p>
            <w:pPr>
              <w:pStyle w:val="3"/>
              <w:spacing w:after="0"/>
              <w:rPr>
                <w:szCs w:val="20"/>
                <w:lang w:eastAsia="id-ID"/>
              </w:rPr>
            </w:pPr>
            <w:r>
              <w:rPr>
                <w:i/>
                <w:iCs/>
                <w:szCs w:val="20"/>
                <w:lang w:eastAsia="id-ID"/>
              </w:rPr>
              <w:t>'age'</w:t>
            </w:r>
            <w:r>
              <w:rPr>
                <w:szCs w:val="20"/>
                <w:lang w:eastAsia="id-ID"/>
              </w:rPr>
              <w:t xml:space="preserve"> : '33',</w:t>
            </w:r>
          </w:p>
          <w:p>
            <w:pPr>
              <w:pStyle w:val="3"/>
              <w:spacing w:after="0"/>
              <w:jc w:val="left"/>
              <w:rPr>
                <w:szCs w:val="20"/>
                <w:lang w:eastAsia="id-ID"/>
              </w:rPr>
            </w:pPr>
            <w:r>
              <w:rPr>
                <w:i/>
                <w:iCs/>
                <w:szCs w:val="20"/>
                <w:lang w:eastAsia="id-ID"/>
              </w:rPr>
              <w:t>'address'</w:t>
            </w:r>
            <w:r>
              <w:rPr>
                <w:szCs w:val="20"/>
                <w:lang w:eastAsia="id-ID"/>
              </w:rPr>
              <w:t xml:space="preserve"> : 'Malang'</w:t>
            </w:r>
          </w:p>
        </w:tc>
        <w:tc>
          <w:tcPr>
            <w:tcW w:w="1796" w:type="dxa"/>
          </w:tcPr>
          <w:p>
            <w:pPr>
              <w:pStyle w:val="3"/>
              <w:spacing w:after="0"/>
              <w:jc w:val="left"/>
              <w:rPr>
                <w:szCs w:val="20"/>
                <w:lang w:eastAsia="id-ID"/>
              </w:rPr>
            </w:pPr>
            <w:r>
              <w:rPr>
                <w:szCs w:val="20"/>
                <w:lang w:eastAsia="id-ID"/>
              </w:rPr>
              <w:t xml:space="preserve">Mengembalikan user ke halaman list suku cadang dan data berhasil disimpan ke dalam </w:t>
            </w:r>
            <w:r>
              <w:rPr>
                <w:i/>
                <w:iCs/>
                <w:szCs w:val="20"/>
                <w:lang w:eastAsia="id-ID"/>
              </w:rPr>
              <w:t>database</w:t>
            </w:r>
          </w:p>
        </w:tc>
        <w:tc>
          <w:tcPr>
            <w:tcW w:w="1793" w:type="dxa"/>
          </w:tcPr>
          <w:p>
            <w:pPr>
              <w:pStyle w:val="3"/>
              <w:spacing w:after="0"/>
              <w:jc w:val="left"/>
              <w:rPr>
                <w:szCs w:val="20"/>
                <w:lang w:eastAsia="id-ID"/>
              </w:rPr>
            </w:pPr>
            <w:r>
              <w:rPr>
                <w:szCs w:val="20"/>
                <w:lang w:eastAsia="id-ID"/>
              </w:rPr>
              <w:t xml:space="preserve">Mengembalikan user ke halaman list suku cadang dan data berhasil disimpan ke dalam </w:t>
            </w:r>
            <w:r>
              <w:rPr>
                <w:i/>
                <w:iCs/>
                <w:szCs w:val="20"/>
                <w:lang w:eastAsia="id-ID"/>
              </w:rPr>
              <w:t>database</w:t>
            </w:r>
          </w:p>
        </w:tc>
        <w:tc>
          <w:tcPr>
            <w:tcW w:w="891" w:type="dxa"/>
          </w:tcPr>
          <w:p>
            <w:pPr>
              <w:pStyle w:val="3"/>
              <w:spacing w:after="0"/>
              <w:rPr>
                <w:i/>
                <w:szCs w:val="20"/>
                <w:lang w:eastAsia="id-ID"/>
              </w:rPr>
            </w:pPr>
            <w:r>
              <w:rPr>
                <w:i/>
                <w:szCs w:val="20"/>
                <w:lang w:eastAsia="id-ID"/>
              </w:rPr>
              <w:t>passed</w:t>
            </w:r>
          </w:p>
        </w:tc>
      </w:tr>
      <w:bookmarkEnd w:id="223"/>
    </w:tbl>
    <w:p>
      <w:pPr>
        <w:pStyle w:val="4"/>
      </w:pPr>
      <w:bookmarkStart w:id="224" w:name="_Toc27914873"/>
      <w:bookmarkStart w:id="225" w:name="_Toc26820330"/>
      <w:bookmarkStart w:id="226" w:name="_Toc25732"/>
      <w:r>
        <w:t>Pengujian Integrasi</w:t>
      </w:r>
      <w:bookmarkEnd w:id="224"/>
      <w:bookmarkEnd w:id="225"/>
      <w:bookmarkEnd w:id="226"/>
      <w:r>
        <w:t xml:space="preserve"> </w:t>
      </w:r>
    </w:p>
    <w:p>
      <w:pPr>
        <w:pStyle w:val="3"/>
        <w:ind w:firstLine="426"/>
        <w:rPr>
          <w:rFonts w:cs="Calibri"/>
          <w:color w:val="000000"/>
          <w:szCs w:val="24"/>
          <w:lang w:eastAsia="zh-CN"/>
        </w:rPr>
      </w:pPr>
      <w:r>
        <w:rPr>
          <w:lang w:val="en-US"/>
        </w:rPr>
        <w:t>Pengujian integrasi dilakukan untuk menguji komponen yang saling</w:t>
      </w:r>
      <w:r>
        <w:t xml:space="preserve"> </w:t>
      </w:r>
      <w:r>
        <w:rPr>
          <w:lang w:val="en-US"/>
        </w:rPr>
        <w:t xml:space="preserve">berinteraksi di dalam sistem untuk melakukan sebuah fungsionalitas. </w:t>
      </w:r>
      <w:r>
        <w:rPr>
          <w:rFonts w:cs="Calibri"/>
          <w:color w:val="000000"/>
          <w:szCs w:val="24"/>
          <w:lang w:eastAsia="zh-CN"/>
        </w:rPr>
        <w:t xml:space="preserve">Pengujian integrasi dilakukan pada klas yang memiliki hubungan dengan klas lainnya. Dalam </w:t>
      </w:r>
      <w:r>
        <w:rPr>
          <w:rFonts w:cs="Calibri"/>
          <w:color w:val="000000"/>
          <w:szCs w:val="24"/>
          <w:lang w:val="id-ID" w:eastAsia="zh-CN"/>
        </w:rPr>
        <w:t>proyek</w:t>
      </w:r>
      <w:r>
        <w:rPr>
          <w:rFonts w:cs="Calibri"/>
          <w:color w:val="000000"/>
          <w:szCs w:val="24"/>
          <w:lang w:eastAsia="zh-CN"/>
        </w:rPr>
        <w:t xml:space="preserve"> ini, pengujian integrasi dilakukan dengan teknik pengujian </w:t>
      </w:r>
      <w:r>
        <w:rPr>
          <w:rFonts w:cs="Calibri"/>
          <w:i/>
          <w:iCs/>
          <w:color w:val="000000"/>
          <w:szCs w:val="24"/>
          <w:lang w:eastAsia="zh-CN"/>
        </w:rPr>
        <w:t xml:space="preserve">white box </w:t>
      </w:r>
      <w:r>
        <w:rPr>
          <w:rFonts w:cs="Calibri"/>
          <w:color w:val="000000"/>
          <w:szCs w:val="24"/>
          <w:lang w:eastAsia="zh-CN"/>
        </w:rPr>
        <w:t xml:space="preserve">dengan metode </w:t>
      </w:r>
      <w:r>
        <w:rPr>
          <w:rFonts w:cs="Calibri"/>
          <w:i/>
          <w:iCs/>
          <w:color w:val="000000"/>
          <w:szCs w:val="24"/>
          <w:lang w:eastAsia="zh-CN"/>
        </w:rPr>
        <w:t>basis path testing</w:t>
      </w:r>
      <w:r>
        <w:rPr>
          <w:rFonts w:cs="Calibri"/>
          <w:color w:val="000000"/>
          <w:szCs w:val="24"/>
          <w:lang w:eastAsia="zh-CN"/>
        </w:rPr>
        <w:t xml:space="preserve">. Hanya akan terdapat 1 operasi yang menjadi sampel dalam pengujian ini yaitu fungsi </w:t>
      </w:r>
      <w:r>
        <w:rPr>
          <w:i/>
          <w:iCs/>
        </w:rPr>
        <w:t>store(Request $request)</w:t>
      </w:r>
      <w:r>
        <w:rPr>
          <w:rFonts w:cs="Calibri"/>
          <w:color w:val="000000"/>
          <w:szCs w:val="24"/>
          <w:lang w:eastAsia="zh-CN"/>
        </w:rPr>
        <w:t>.</w:t>
      </w:r>
    </w:p>
    <w:p>
      <w:pPr>
        <w:pStyle w:val="5"/>
      </w:pPr>
      <w:bookmarkStart w:id="227" w:name="_Toc13458"/>
      <w:r>
        <w:t xml:space="preserve">Pengujian Integrasi </w:t>
      </w:r>
      <w:r>
        <w:rPr>
          <w:iCs/>
        </w:rPr>
        <w:t>Menambah Transaksi Servis dan Suku Cadang</w:t>
      </w:r>
      <w:bookmarkEnd w:id="227"/>
    </w:p>
    <w:p>
      <w:pPr>
        <w:pStyle w:val="3"/>
        <w:ind w:firstLine="450"/>
      </w:pPr>
      <w:r>
        <w:rPr>
          <w:lang w:val="en-US"/>
        </w:rPr>
        <w:t>Pada</w:t>
      </w:r>
      <w:r>
        <w:t xml:space="preserve"> </w:t>
      </w:r>
      <w:r>
        <w:rPr>
          <w:lang w:val="en-US"/>
        </w:rPr>
        <w:t xml:space="preserve">pengujian ini terdapat fungsi </w:t>
      </w:r>
      <w:r>
        <w:t xml:space="preserve">Fungsi </w:t>
      </w:r>
      <w:r>
        <w:rPr>
          <w:i/>
          <w:iCs/>
        </w:rPr>
        <w:t>add_transaction()</w:t>
      </w:r>
      <w:r>
        <w:t xml:space="preserve"> </w:t>
      </w:r>
      <w:r>
        <w:rPr>
          <w:lang w:val="en-US"/>
        </w:rPr>
        <w:t>dari klas</w:t>
      </w:r>
      <w:r>
        <w:t xml:space="preserve"> </w:t>
      </w:r>
      <w:r>
        <w:rPr>
          <w:i/>
        </w:rPr>
        <w:t>TransactionController()</w:t>
      </w:r>
      <w:r>
        <w:rPr>
          <w:lang w:val="en-US"/>
        </w:rPr>
        <w:t xml:space="preserve"> yang didalam fungsi tersebu</w:t>
      </w:r>
      <w:r>
        <w:t>t</w:t>
      </w:r>
      <w:r>
        <w:rPr>
          <w:lang w:val="en-US"/>
        </w:rPr>
        <w:t xml:space="preserve"> akan memanggil </w:t>
      </w:r>
      <w:r>
        <w:rPr>
          <w:rFonts w:asciiTheme="minorHAnsi" w:hAnsiTheme="minorHAnsi" w:cstheme="minorHAnsi"/>
          <w:szCs w:val="24"/>
        </w:rPr>
        <w:t xml:space="preserve">fungsi </w:t>
      </w:r>
      <w:r>
        <w:rPr>
          <w:rFonts w:asciiTheme="minorHAnsi" w:hAnsiTheme="minorHAnsi" w:cstheme="minorHAnsi"/>
          <w:i/>
          <w:iCs/>
          <w:szCs w:val="24"/>
        </w:rPr>
        <w:t>new</w:t>
      </w:r>
      <w:r>
        <w:rPr>
          <w:rFonts w:asciiTheme="minorHAnsi" w:hAnsiTheme="minorHAnsi" w:cstheme="minorHAnsi"/>
          <w:szCs w:val="24"/>
        </w:rPr>
        <w:t xml:space="preserve"> </w:t>
      </w:r>
      <w:r>
        <w:rPr>
          <w:rFonts w:asciiTheme="minorHAnsi" w:hAnsiTheme="minorHAnsi" w:cstheme="minorHAnsi"/>
          <w:i/>
          <w:iCs/>
          <w:szCs w:val="24"/>
        </w:rPr>
        <w:t>Customer()</w:t>
      </w:r>
      <w:r>
        <w:rPr>
          <w:rFonts w:asciiTheme="minorHAnsi" w:hAnsiTheme="minorHAnsi" w:cstheme="minorHAnsi"/>
          <w:szCs w:val="24"/>
        </w:rPr>
        <w:t xml:space="preserve"> dari klas </w:t>
      </w:r>
      <w:r>
        <w:rPr>
          <w:rFonts w:asciiTheme="minorHAnsi" w:hAnsiTheme="minorHAnsi" w:cstheme="minorHAnsi"/>
          <w:i/>
          <w:iCs/>
          <w:szCs w:val="24"/>
        </w:rPr>
        <w:t>Customer</w:t>
      </w:r>
      <w:r>
        <w:rPr>
          <w:rFonts w:asciiTheme="minorHAnsi" w:hAnsiTheme="minorHAnsi" w:cstheme="minorHAnsi"/>
          <w:szCs w:val="24"/>
        </w:rPr>
        <w:t xml:space="preserve">, fungsi </w:t>
      </w:r>
      <w:r>
        <w:rPr>
          <w:rFonts w:asciiTheme="minorHAnsi" w:hAnsiTheme="minorHAnsi" w:cstheme="minorHAnsi"/>
          <w:i/>
          <w:iCs/>
          <w:szCs w:val="24"/>
        </w:rPr>
        <w:t>new</w:t>
      </w:r>
      <w:r>
        <w:rPr>
          <w:rFonts w:asciiTheme="minorHAnsi" w:hAnsiTheme="minorHAnsi" w:cstheme="minorHAnsi"/>
          <w:szCs w:val="24"/>
        </w:rPr>
        <w:t xml:space="preserve"> </w:t>
      </w:r>
      <w:r>
        <w:rPr>
          <w:rFonts w:asciiTheme="minorHAnsi" w:hAnsiTheme="minorHAnsi" w:cstheme="minorHAnsi"/>
          <w:i/>
          <w:iCs/>
          <w:szCs w:val="24"/>
        </w:rPr>
        <w:t xml:space="preserve">Transaction() </w:t>
      </w:r>
      <w:r>
        <w:rPr>
          <w:rFonts w:asciiTheme="minorHAnsi" w:hAnsiTheme="minorHAnsi" w:cstheme="minorHAnsi"/>
          <w:szCs w:val="24"/>
        </w:rPr>
        <w:t xml:space="preserve">dari klas </w:t>
      </w:r>
      <w:r>
        <w:rPr>
          <w:rFonts w:asciiTheme="minorHAnsi" w:hAnsiTheme="minorHAnsi" w:cstheme="minorHAnsi"/>
          <w:i/>
          <w:iCs/>
          <w:szCs w:val="24"/>
        </w:rPr>
        <w:t xml:space="preserve">Transaction, </w:t>
      </w:r>
      <w:r>
        <w:rPr>
          <w:rFonts w:asciiTheme="minorHAnsi" w:hAnsiTheme="minorHAnsi" w:cstheme="minorHAnsi"/>
          <w:szCs w:val="24"/>
        </w:rPr>
        <w:t>fungsi</w:t>
      </w:r>
      <w:r>
        <w:rPr>
          <w:rFonts w:asciiTheme="minorHAnsi" w:hAnsiTheme="minorHAnsi" w:cstheme="minorHAnsi"/>
          <w:i/>
          <w:iCs/>
          <w:szCs w:val="24"/>
        </w:rPr>
        <w:t xml:space="preserve"> new</w:t>
      </w:r>
      <w:r>
        <w:rPr>
          <w:rFonts w:asciiTheme="minorHAnsi" w:hAnsiTheme="minorHAnsi" w:cstheme="minorHAnsi"/>
          <w:szCs w:val="24"/>
        </w:rPr>
        <w:t xml:space="preserve"> </w:t>
      </w:r>
      <w:r>
        <w:rPr>
          <w:rFonts w:asciiTheme="minorHAnsi" w:hAnsiTheme="minorHAnsi" w:cstheme="minorHAnsi"/>
          <w:i/>
          <w:iCs/>
          <w:szCs w:val="24"/>
        </w:rPr>
        <w:t xml:space="preserve">Salary() </w:t>
      </w:r>
      <w:r>
        <w:rPr>
          <w:rFonts w:asciiTheme="minorHAnsi" w:hAnsiTheme="minorHAnsi" w:cstheme="minorHAnsi"/>
          <w:szCs w:val="24"/>
        </w:rPr>
        <w:t xml:space="preserve">dari klas </w:t>
      </w:r>
      <w:r>
        <w:rPr>
          <w:rFonts w:asciiTheme="minorHAnsi" w:hAnsiTheme="minorHAnsi" w:cstheme="minorHAnsi"/>
          <w:i/>
          <w:iCs/>
          <w:szCs w:val="24"/>
        </w:rPr>
        <w:t xml:space="preserve">Salary, </w:t>
      </w:r>
      <w:r>
        <w:rPr>
          <w:rFonts w:asciiTheme="minorHAnsi" w:hAnsiTheme="minorHAnsi" w:cstheme="minorHAnsi"/>
          <w:szCs w:val="24"/>
        </w:rPr>
        <w:t>fungsi</w:t>
      </w:r>
      <w:r>
        <w:rPr>
          <w:rFonts w:asciiTheme="minorHAnsi" w:hAnsiTheme="minorHAnsi" w:cstheme="minorHAnsi"/>
          <w:i/>
          <w:iCs/>
          <w:szCs w:val="24"/>
        </w:rPr>
        <w:t xml:space="preserve"> new</w:t>
      </w:r>
      <w:r>
        <w:rPr>
          <w:rFonts w:asciiTheme="minorHAnsi" w:hAnsiTheme="minorHAnsi" w:cstheme="minorHAnsi"/>
          <w:szCs w:val="24"/>
        </w:rPr>
        <w:t xml:space="preserve"> </w:t>
      </w:r>
      <w:r>
        <w:rPr>
          <w:rFonts w:asciiTheme="minorHAnsi" w:hAnsiTheme="minorHAnsi" w:cstheme="minorHAnsi"/>
          <w:i/>
          <w:iCs/>
          <w:szCs w:val="24"/>
        </w:rPr>
        <w:t xml:space="preserve">ServiceTransactionItem() </w:t>
      </w:r>
      <w:r>
        <w:rPr>
          <w:rFonts w:asciiTheme="minorHAnsi" w:hAnsiTheme="minorHAnsi" w:cstheme="minorHAnsi"/>
          <w:szCs w:val="24"/>
        </w:rPr>
        <w:t xml:space="preserve">dari klas </w:t>
      </w:r>
      <w:r>
        <w:rPr>
          <w:rFonts w:asciiTheme="minorHAnsi" w:hAnsiTheme="minorHAnsi" w:cstheme="minorHAnsi"/>
          <w:i/>
          <w:iCs/>
          <w:szCs w:val="24"/>
        </w:rPr>
        <w:t xml:space="preserve">ServiceTransactionItem, </w:t>
      </w:r>
      <w:r>
        <w:rPr>
          <w:rFonts w:asciiTheme="minorHAnsi" w:hAnsiTheme="minorHAnsi" w:cstheme="minorHAnsi"/>
          <w:szCs w:val="24"/>
        </w:rPr>
        <w:t>fungsi</w:t>
      </w:r>
      <w:r>
        <w:rPr>
          <w:rFonts w:asciiTheme="minorHAnsi" w:hAnsiTheme="minorHAnsi" w:cstheme="minorHAnsi"/>
          <w:i/>
          <w:iCs/>
          <w:szCs w:val="24"/>
        </w:rPr>
        <w:t xml:space="preserve"> new</w:t>
      </w:r>
      <w:r>
        <w:rPr>
          <w:rFonts w:asciiTheme="minorHAnsi" w:hAnsiTheme="minorHAnsi" w:cstheme="minorHAnsi"/>
          <w:szCs w:val="24"/>
        </w:rPr>
        <w:t xml:space="preserve"> </w:t>
      </w:r>
      <w:r>
        <w:rPr>
          <w:rFonts w:asciiTheme="minorHAnsi" w:hAnsiTheme="minorHAnsi" w:cstheme="minorHAnsi"/>
          <w:i/>
          <w:iCs/>
          <w:szCs w:val="24"/>
        </w:rPr>
        <w:t xml:space="preserve">Nitification() </w:t>
      </w:r>
      <w:r>
        <w:rPr>
          <w:rFonts w:asciiTheme="minorHAnsi" w:hAnsiTheme="minorHAnsi" w:cstheme="minorHAnsi"/>
          <w:szCs w:val="24"/>
        </w:rPr>
        <w:t xml:space="preserve">dari klas </w:t>
      </w:r>
      <w:r>
        <w:rPr>
          <w:rFonts w:asciiTheme="minorHAnsi" w:hAnsiTheme="minorHAnsi" w:cstheme="minorHAnsi"/>
          <w:i/>
          <w:iCs/>
          <w:szCs w:val="24"/>
        </w:rPr>
        <w:t>Notification</w:t>
      </w:r>
      <w:r>
        <w:rPr>
          <w:rFonts w:asciiTheme="minorHAnsi" w:hAnsiTheme="minorHAnsi" w:cstheme="minorHAnsi"/>
          <w:szCs w:val="24"/>
        </w:rPr>
        <w:t xml:space="preserve"> dan fungsi</w:t>
      </w:r>
      <w:r>
        <w:rPr>
          <w:rFonts w:asciiTheme="minorHAnsi" w:hAnsiTheme="minorHAnsi" w:cstheme="minorHAnsi"/>
          <w:i/>
          <w:iCs/>
          <w:szCs w:val="24"/>
        </w:rPr>
        <w:t xml:space="preserve"> new</w:t>
      </w:r>
      <w:r>
        <w:rPr>
          <w:rFonts w:asciiTheme="minorHAnsi" w:hAnsiTheme="minorHAnsi" w:cstheme="minorHAnsi"/>
          <w:szCs w:val="24"/>
        </w:rPr>
        <w:t xml:space="preserve"> </w:t>
      </w:r>
      <w:r>
        <w:rPr>
          <w:rFonts w:asciiTheme="minorHAnsi" w:hAnsiTheme="minorHAnsi" w:cstheme="minorHAnsi"/>
          <w:i/>
          <w:iCs/>
          <w:szCs w:val="24"/>
        </w:rPr>
        <w:t xml:space="preserve">Report() </w:t>
      </w:r>
      <w:r>
        <w:rPr>
          <w:rFonts w:asciiTheme="minorHAnsi" w:hAnsiTheme="minorHAnsi" w:cstheme="minorHAnsi"/>
          <w:szCs w:val="24"/>
        </w:rPr>
        <w:t xml:space="preserve">dari klas </w:t>
      </w:r>
      <w:r>
        <w:rPr>
          <w:rFonts w:asciiTheme="minorHAnsi" w:hAnsiTheme="minorHAnsi" w:cstheme="minorHAnsi"/>
          <w:i/>
          <w:iCs/>
          <w:szCs w:val="24"/>
        </w:rPr>
        <w:t>Report</w:t>
      </w:r>
      <w:r>
        <w:rPr>
          <w:rFonts w:asciiTheme="minorHAnsi" w:hAnsiTheme="minorHAnsi" w:cstheme="minorHAnsi"/>
          <w:szCs w:val="24"/>
        </w:rPr>
        <w:t>.</w:t>
      </w:r>
      <w:r>
        <w:t xml:space="preserve"> Algoritme fungsi </w:t>
      </w:r>
      <w:r>
        <w:rPr>
          <w:i/>
        </w:rPr>
        <w:t>store</w:t>
      </w:r>
      <w:r>
        <w:t>(</w:t>
      </w:r>
      <w:r>
        <w:rPr>
          <w:i/>
        </w:rPr>
        <w:t>Request $request</w:t>
      </w:r>
      <w:r>
        <w:t xml:space="preserve">) dapat dilihat pada Tabel </w:t>
      </w:r>
      <w:r>
        <w:rPr>
          <w:rFonts w:hint="default"/>
          <w:lang w:val="id-ID"/>
        </w:rPr>
        <w:t>5</w:t>
      </w:r>
      <w:r>
        <w:t>.</w:t>
      </w:r>
      <w:r>
        <w:rPr>
          <w:rFonts w:hint="default"/>
          <w:lang w:val="id-ID"/>
        </w:rPr>
        <w:t>7</w:t>
      </w:r>
      <w:r>
        <w:t>.</w:t>
      </w:r>
    </w:p>
    <w:p>
      <w:pPr>
        <w:pStyle w:val="3"/>
        <w:numPr>
          <w:ilvl w:val="6"/>
          <w:numId w:val="1"/>
        </w:numPr>
        <w:ind w:left="426"/>
        <w:rPr>
          <w:lang w:val="en-US"/>
        </w:rPr>
      </w:pPr>
      <w:r>
        <w:rPr>
          <w:iCs/>
        </w:rPr>
        <w:t xml:space="preserve">Pseudocode Algoritme Fungsi </w:t>
      </w:r>
      <w:r>
        <w:rPr>
          <w:i/>
        </w:rPr>
        <w:t>store</w:t>
      </w:r>
      <w:r>
        <w:rPr>
          <w:i/>
          <w:iCs/>
        </w:rPr>
        <w:t xml:space="preserve"> add_transaction()</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7</w:t>
      </w:r>
      <w:r>
        <w:fldChar w:fldCharType="end"/>
      </w:r>
      <w:bookmarkStart w:id="228" w:name="_Toc5154"/>
      <w:r>
        <w:rPr>
          <w:iCs/>
        </w:rPr>
        <w:t xml:space="preserve"> Pseudocode Algoritme Fungsi </w:t>
      </w:r>
      <w:r>
        <w:rPr>
          <w:i/>
        </w:rPr>
        <w:t>store</w:t>
      </w:r>
      <w:r>
        <w:rPr>
          <w:i/>
          <w:iCs/>
        </w:rPr>
        <w:t xml:space="preserve"> add_transaction()</w:t>
      </w:r>
      <w:bookmarkEnd w:id="228"/>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45"/>
        <w:gridCol w:w="71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 w:val="22"/>
                <w:szCs w:val="22"/>
                <w:lang w:eastAsia="id-ID"/>
              </w:rPr>
              <w:t>Node</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 w:val="22"/>
                <w:szCs w:val="22"/>
                <w:lang w:eastAsia="id-ID"/>
              </w:rPr>
              <w:t>Algoritme fungsi store(Request $request)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Cs w:val="20"/>
                <w:lang w:eastAsia="id-ID"/>
              </w:rPr>
              <w:t>1</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Cs w:val="20"/>
                <w:lang w:eastAsia="id-ID"/>
              </w:rPr>
              <w:t>Begin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Cs w:val="20"/>
                <w:lang w:eastAsia="id-ID"/>
              </w:rPr>
              <w:t>2</w:t>
            </w:r>
          </w:p>
        </w:tc>
        <w:tc>
          <w:tcPr>
            <w:tcW w:w="7182" w:type="dxa"/>
          </w:tcPr>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Validasi input</w:t>
            </w:r>
          </w:p>
          <w:p>
            <w:pPr>
              <w:pStyle w:val="3"/>
              <w:spacing w:after="0"/>
              <w:jc w:val="left"/>
              <w:rPr>
                <w:rFonts w:ascii="Courier New" w:hAnsi="Courier New" w:cs="Courier New"/>
                <w:sz w:val="22"/>
                <w:szCs w:val="22"/>
                <w:lang w:eastAsia="id-ID"/>
              </w:rPr>
            </w:pPr>
            <w:r>
              <w:rPr>
                <w:rFonts w:ascii="Courier New" w:hAnsi="Courier New" w:cs="Courier New"/>
                <w:szCs w:val="20"/>
                <w:lang w:eastAsia="id-ID"/>
              </w:rPr>
              <w:t>Inisialisasi transaction: Transaction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Cs w:val="20"/>
                <w:lang w:eastAsia="id-ID"/>
              </w:rPr>
              <w:t>3</w:t>
            </w:r>
          </w:p>
        </w:tc>
        <w:tc>
          <w:tcPr>
            <w:tcW w:w="7182" w:type="dxa"/>
          </w:tcPr>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If save transaction = true</w:t>
            </w:r>
          </w:p>
          <w:p>
            <w:pPr>
              <w:pStyle w:val="3"/>
              <w:spacing w:after="0"/>
              <w:jc w:val="left"/>
              <w:rPr>
                <w:rFonts w:ascii="Courier New" w:hAnsi="Courier New" w:cs="Courier New"/>
                <w:sz w:val="22"/>
                <w:szCs w:val="22"/>
                <w:lang w:eastAsia="id-ID"/>
              </w:rPr>
            </w:pPr>
            <w:r>
              <w:rPr>
                <w:rFonts w:ascii="Courier New" w:hAnsi="Courier New" w:cs="Courier New"/>
                <w:szCs w:val="20"/>
                <w:lang w:eastAsia="id-ID"/>
              </w:rPr>
              <w:t xml:space="preserve">   Toast sukses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 w:val="22"/>
                <w:szCs w:val="22"/>
                <w:lang w:eastAsia="id-ID"/>
              </w:rPr>
            </w:pPr>
            <w:r>
              <w:rPr>
                <w:rFonts w:ascii="Courier New" w:hAnsi="Courier New" w:cs="Courier New"/>
                <w:szCs w:val="20"/>
                <w:lang w:eastAsia="id-ID"/>
              </w:rPr>
              <w:t>4</w:t>
            </w:r>
          </w:p>
        </w:tc>
        <w:tc>
          <w:tcPr>
            <w:tcW w:w="7182" w:type="dxa"/>
          </w:tcPr>
          <w:p>
            <w:pPr>
              <w:pStyle w:val="3"/>
              <w:spacing w:after="0"/>
              <w:jc w:val="left"/>
              <w:rPr>
                <w:rFonts w:ascii="Courier New" w:hAnsi="Courier New" w:cs="Courier New"/>
                <w:sz w:val="22"/>
                <w:szCs w:val="22"/>
                <w:lang w:eastAsia="id-ID"/>
              </w:rPr>
            </w:pPr>
            <w:r>
              <w:rPr>
                <w:rFonts w:ascii="Courier New" w:hAnsi="Courier New" w:cs="Courier New"/>
                <w:szCs w:val="20"/>
                <w:lang w:eastAsia="id-ID"/>
              </w:rPr>
              <w:t xml:space="preserve">   If session has </w:t>
            </w:r>
            <w:r>
              <w:rPr>
                <w:rFonts w:ascii="Courier New" w:hAnsi="Courier New" w:cs="Courier New"/>
                <w:i/>
                <w:iCs/>
                <w:szCs w:val="20"/>
                <w:lang w:eastAsia="id-ID"/>
              </w:rPr>
              <w:t>sparepart</w:t>
            </w:r>
            <w:r>
              <w:rPr>
                <w:rFonts w:ascii="Courier New" w:hAnsi="Courier New" w:cs="Courier New"/>
                <w:szCs w:val="20"/>
                <w:lang w:eastAsia="id-ID"/>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5</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Loop </w:t>
            </w:r>
            <w:r>
              <w:rPr>
                <w:rFonts w:ascii="Courier New" w:hAnsi="Courier New" w:cs="Courier New"/>
                <w:i/>
                <w:iCs/>
                <w:szCs w:val="20"/>
                <w:lang w:eastAsia="id-ID"/>
              </w:rPr>
              <w:t>sparepart</w:t>
            </w:r>
            <w:r>
              <w:rPr>
                <w:rFonts w:ascii="Courier New" w:hAnsi="Courier New" w:cs="Courier New"/>
                <w:szCs w:val="20"/>
                <w:lang w:eastAsia="id-ID"/>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6</w:t>
            </w:r>
          </w:p>
        </w:tc>
        <w:tc>
          <w:tcPr>
            <w:tcW w:w="7182" w:type="dxa"/>
          </w:tcPr>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 xml:space="preserve">         Inisialisasi item: </w:t>
            </w:r>
            <w:r>
              <w:rPr>
                <w:rFonts w:ascii="Courier New" w:hAnsi="Courier New" w:cs="Courier New"/>
                <w:i/>
                <w:iCs/>
                <w:sz w:val="24"/>
                <w:szCs w:val="20"/>
                <w:lang w:eastAsia="id-ID"/>
              </w:rPr>
              <w:t>Sparepart</w:t>
            </w:r>
            <w:r>
              <w:rPr>
                <w:rFonts w:ascii="Courier New" w:hAnsi="Courier New" w:cs="Courier New"/>
                <w:sz w:val="24"/>
                <w:szCs w:val="20"/>
                <w:lang w:eastAsia="id-ID"/>
              </w:rPr>
              <w:t>TransactionItem</w:t>
            </w:r>
          </w:p>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 xml:space="preserve">         Save item</w:t>
            </w:r>
          </w:p>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Stock decrement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7</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If stock &lt;=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8</w:t>
            </w:r>
          </w:p>
        </w:tc>
        <w:tc>
          <w:tcPr>
            <w:tcW w:w="7182" w:type="dxa"/>
          </w:tcPr>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 xml:space="preserve">            Inisialisasi report: Report</w:t>
            </w:r>
          </w:p>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Save report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9</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End 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10</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End loop</w:t>
            </w:r>
            <w:r>
              <w:rPr>
                <w:rFonts w:ascii="Courier New" w:hAnsi="Courier New" w:cs="Courier New"/>
                <w:szCs w:val="20"/>
                <w:lang w:eastAsia="id-ID"/>
              </w:rPr>
              <w:br w:type="textWrapping"/>
            </w:r>
            <w:r>
              <w:rPr>
                <w:rFonts w:ascii="Courier New" w:hAnsi="Courier New" w:cs="Courier New"/>
                <w:szCs w:val="20"/>
                <w:lang w:eastAsia="id-ID"/>
              </w:rPr>
              <w:t xml:space="preserve">      Clear </w:t>
            </w:r>
            <w:r>
              <w:rPr>
                <w:rFonts w:ascii="Courier New" w:hAnsi="Courier New" w:cs="Courier New"/>
                <w:i/>
                <w:iCs/>
                <w:szCs w:val="20"/>
                <w:lang w:eastAsia="id-ID"/>
              </w:rPr>
              <w:t>sparepart</w:t>
            </w:r>
            <w:r>
              <w:rPr>
                <w:rFonts w:ascii="Courier New" w:hAnsi="Courier New" w:cs="Courier New"/>
                <w:szCs w:val="20"/>
                <w:lang w:eastAsia="id-ID"/>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11</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End 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12</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If session has </w:t>
            </w:r>
            <w:r>
              <w:rPr>
                <w:rFonts w:ascii="Courier New" w:hAnsi="Courier New" w:cs="Courier New"/>
                <w:i/>
                <w:iCs/>
                <w:szCs w:val="20"/>
                <w:lang w:eastAsia="id-ID"/>
              </w:rPr>
              <w:t>service</w:t>
            </w:r>
            <w:r>
              <w:rPr>
                <w:rFonts w:ascii="Courier New" w:hAnsi="Courier New" w:cs="Courier New"/>
                <w:szCs w:val="20"/>
                <w:lang w:eastAsia="id-ID"/>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13</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Loop </w:t>
            </w:r>
            <w:r>
              <w:rPr>
                <w:rFonts w:ascii="Courier New" w:hAnsi="Courier New" w:cs="Courier New"/>
                <w:i/>
                <w:iCs/>
                <w:szCs w:val="20"/>
                <w:lang w:eastAsia="id-ID"/>
              </w:rPr>
              <w:t>service</w:t>
            </w:r>
            <w:r>
              <w:rPr>
                <w:rFonts w:ascii="Courier New" w:hAnsi="Courier New" w:cs="Courier New"/>
                <w:szCs w:val="20"/>
                <w:lang w:eastAsia="id-ID"/>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14</w:t>
            </w:r>
          </w:p>
        </w:tc>
        <w:tc>
          <w:tcPr>
            <w:tcW w:w="7182" w:type="dxa"/>
          </w:tcPr>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 xml:space="preserve">         Inisialisasi item: </w:t>
            </w:r>
            <w:r>
              <w:rPr>
                <w:rFonts w:ascii="Courier New" w:hAnsi="Courier New" w:cs="Courier New"/>
                <w:i/>
                <w:iCs/>
                <w:sz w:val="24"/>
                <w:szCs w:val="20"/>
                <w:lang w:eastAsia="id-ID"/>
              </w:rPr>
              <w:t>Service</w:t>
            </w:r>
            <w:r>
              <w:rPr>
                <w:rFonts w:ascii="Courier New" w:hAnsi="Courier New" w:cs="Courier New"/>
                <w:sz w:val="24"/>
                <w:szCs w:val="20"/>
                <w:lang w:eastAsia="id-ID"/>
              </w:rPr>
              <w:t>TransactionItem</w:t>
            </w:r>
          </w:p>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 xml:space="preserve">         Save item</w:t>
            </w:r>
          </w:p>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Stock decrement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15</w:t>
            </w:r>
          </w:p>
        </w:tc>
        <w:tc>
          <w:tcPr>
            <w:tcW w:w="7182" w:type="dxa"/>
          </w:tcPr>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 xml:space="preserve">      End loop</w:t>
            </w:r>
          </w:p>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 xml:space="preserve">      Inisialisasi salary: Salary</w:t>
            </w:r>
          </w:p>
          <w:p>
            <w:pPr>
              <w:spacing w:after="0" w:line="240" w:lineRule="auto"/>
              <w:rPr>
                <w:rFonts w:ascii="Courier New" w:hAnsi="Courier New" w:cs="Courier New"/>
                <w:sz w:val="24"/>
                <w:szCs w:val="20"/>
                <w:lang w:eastAsia="id-ID"/>
              </w:rPr>
            </w:pPr>
            <w:r>
              <w:rPr>
                <w:rFonts w:ascii="Courier New" w:hAnsi="Courier New" w:cs="Courier New"/>
                <w:sz w:val="24"/>
                <w:szCs w:val="20"/>
                <w:lang w:eastAsia="id-ID"/>
              </w:rPr>
              <w:t xml:space="preserve">      Save salary</w:t>
            </w:r>
          </w:p>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Clear </w:t>
            </w:r>
            <w:r>
              <w:rPr>
                <w:rFonts w:ascii="Courier New" w:hAnsi="Courier New" w:cs="Courier New"/>
                <w:i/>
                <w:iCs/>
                <w:szCs w:val="20"/>
                <w:lang w:eastAsia="id-ID"/>
              </w:rPr>
              <w:t>service</w:t>
            </w:r>
            <w:r>
              <w:rPr>
                <w:rFonts w:ascii="Courier New" w:hAnsi="Courier New" w:cs="Courier New"/>
                <w:szCs w:val="20"/>
                <w:lang w:eastAsia="id-ID"/>
              </w:rPr>
              <w: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16</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 xml:space="preserve">   End 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17</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Else</w:t>
            </w:r>
            <w:r>
              <w:rPr>
                <w:rFonts w:ascii="Courier New" w:hAnsi="Courier New" w:cs="Courier New"/>
                <w:szCs w:val="20"/>
                <w:lang w:eastAsia="id-ID"/>
              </w:rPr>
              <w:br w:type="textWrapping"/>
            </w:r>
            <w:r>
              <w:rPr>
                <w:rFonts w:ascii="Courier New" w:hAnsi="Courier New" w:cs="Courier New"/>
                <w:szCs w:val="20"/>
                <w:lang w:eastAsia="id-ID"/>
              </w:rPr>
              <w:t xml:space="preserve">   Toast gagal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18</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End if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45" w:type="dxa"/>
          </w:tcPr>
          <w:p>
            <w:pPr>
              <w:pStyle w:val="3"/>
              <w:spacing w:after="0"/>
              <w:jc w:val="center"/>
              <w:rPr>
                <w:rFonts w:ascii="Courier New" w:hAnsi="Courier New" w:cs="Courier New"/>
                <w:szCs w:val="20"/>
                <w:lang w:eastAsia="id-ID"/>
              </w:rPr>
            </w:pPr>
            <w:r>
              <w:rPr>
                <w:rFonts w:ascii="Courier New" w:hAnsi="Courier New" w:cs="Courier New"/>
                <w:szCs w:val="20"/>
                <w:lang w:eastAsia="id-ID"/>
              </w:rPr>
              <w:t>19</w:t>
            </w:r>
          </w:p>
        </w:tc>
        <w:tc>
          <w:tcPr>
            <w:tcW w:w="7182" w:type="dxa"/>
          </w:tcPr>
          <w:p>
            <w:pPr>
              <w:pStyle w:val="3"/>
              <w:spacing w:after="0"/>
              <w:jc w:val="left"/>
              <w:rPr>
                <w:rFonts w:ascii="Courier New" w:hAnsi="Courier New" w:cs="Courier New"/>
                <w:szCs w:val="20"/>
                <w:lang w:eastAsia="id-ID"/>
              </w:rPr>
            </w:pPr>
            <w:r>
              <w:rPr>
                <w:rFonts w:ascii="Courier New" w:hAnsi="Courier New" w:cs="Courier New"/>
                <w:szCs w:val="20"/>
                <w:lang w:eastAsia="id-ID"/>
              </w:rPr>
              <w:t>End</w:t>
            </w:r>
          </w:p>
        </w:tc>
      </w:tr>
    </w:tbl>
    <w:p>
      <w:pPr>
        <w:pStyle w:val="3"/>
        <w:numPr>
          <w:ilvl w:val="6"/>
          <w:numId w:val="1"/>
        </w:numPr>
        <w:ind w:left="426"/>
        <w:rPr>
          <w:i/>
          <w:iCs/>
        </w:rPr>
      </w:pPr>
      <w:r>
        <w:rPr>
          <w:i/>
          <w:iCs/>
        </w:rPr>
        <w:t>Basis Path Testing</w:t>
      </w:r>
    </w:p>
    <w:p>
      <w:pPr>
        <w:pStyle w:val="3"/>
        <w:numPr>
          <w:ilvl w:val="7"/>
          <w:numId w:val="1"/>
        </w:numPr>
        <w:spacing w:after="0"/>
        <w:ind w:left="851"/>
        <w:rPr>
          <w:i/>
          <w:iCs/>
        </w:rPr>
      </w:pPr>
      <w:r>
        <w:rPr>
          <w:i/>
          <w:iCs/>
        </w:rPr>
        <w:t>Flow Graph</w:t>
      </w:r>
    </w:p>
    <w:p>
      <w:pPr>
        <w:pStyle w:val="3"/>
        <w:spacing w:after="0"/>
        <w:ind w:left="851"/>
      </w:pPr>
      <w:r>
        <w:rPr>
          <w:i/>
          <w:iCs/>
        </w:rPr>
        <w:t>Flow graph</w:t>
      </w:r>
      <w:r>
        <w:t xml:space="preserve"> </w:t>
      </w:r>
      <w:r>
        <w:rPr>
          <w:i/>
          <w:iCs/>
        </w:rPr>
        <w:t>add_transaction()</w:t>
      </w:r>
      <w:r>
        <w:t xml:space="preserve"> </w:t>
      </w:r>
      <w:r>
        <w:rPr>
          <w:i/>
          <w:iCs/>
        </w:rPr>
        <w:t xml:space="preserve"> </w:t>
      </w:r>
      <w:r>
        <w:t xml:space="preserve">dapat dilihat pada Gambar 6.5. </w:t>
      </w:r>
      <w:r>
        <w:rPr>
          <w:i/>
          <w:iCs/>
        </w:rPr>
        <w:t>Flow Graph</w:t>
      </w:r>
      <w:r>
        <w:t xml:space="preserve"> tersebut tersusun dari 19 </w:t>
      </w:r>
      <w:r>
        <w:rPr>
          <w:i/>
          <w:iCs/>
        </w:rPr>
        <w:t>node</w:t>
      </w:r>
      <w:r>
        <w:t xml:space="preserve">, 24 </w:t>
      </w:r>
      <w:r>
        <w:rPr>
          <w:i/>
          <w:iCs/>
        </w:rPr>
        <w:t>edge</w:t>
      </w:r>
      <w:r>
        <w:t>,  7</w:t>
      </w:r>
      <w:r>
        <w:rPr>
          <w:i/>
          <w:iCs/>
        </w:rPr>
        <w:t xml:space="preserve"> region</w:t>
      </w:r>
      <w:r>
        <w:t xml:space="preserve"> dan 6 buah </w:t>
      </w:r>
      <w:r>
        <w:rPr>
          <w:i/>
          <w:iCs/>
        </w:rPr>
        <w:t>node</w:t>
      </w:r>
      <w:r>
        <w:t xml:space="preserve"> yang bercabang.</w:t>
      </w:r>
    </w:p>
    <w:p>
      <w:pPr>
        <w:pStyle w:val="3"/>
        <w:keepNext/>
        <w:spacing w:after="0"/>
        <w:ind w:left="851"/>
        <w:jc w:val="center"/>
      </w:pPr>
      <w:r>
        <w:drawing>
          <wp:inline distT="0" distB="0" distL="0" distR="0">
            <wp:extent cx="2092960" cy="8161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097016" cy="8176293"/>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5</w:t>
      </w:r>
      <w:r>
        <w:fldChar w:fldCharType="end"/>
      </w:r>
      <w:r>
        <w:t>.</w:t>
      </w:r>
      <w:r>
        <w:fldChar w:fldCharType="begin"/>
      </w:r>
      <w:r>
        <w:instrText xml:space="preserve"> SEQ Gambar \* ARABIC \s 1 </w:instrText>
      </w:r>
      <w:r>
        <w:fldChar w:fldCharType="separate"/>
      </w:r>
      <w:r>
        <w:t>4</w:t>
      </w:r>
      <w:r>
        <w:fldChar w:fldCharType="end"/>
      </w:r>
      <w:bookmarkStart w:id="229" w:name="_Toc1787"/>
      <w:r>
        <w:rPr>
          <w:i/>
          <w:iCs/>
        </w:rPr>
        <w:t xml:space="preserve">Flow Graph </w:t>
      </w:r>
      <w:r>
        <w:t xml:space="preserve">fungsi </w:t>
      </w:r>
      <w:r>
        <w:rPr>
          <w:i/>
          <w:iCs/>
        </w:rPr>
        <w:t>add_transaction()</w:t>
      </w:r>
      <w:bookmarkEnd w:id="229"/>
    </w:p>
    <w:p>
      <w:pPr>
        <w:pStyle w:val="3"/>
        <w:numPr>
          <w:ilvl w:val="7"/>
          <w:numId w:val="1"/>
        </w:numPr>
        <w:ind w:left="851"/>
        <w:rPr>
          <w:i/>
          <w:iCs/>
        </w:rPr>
      </w:pPr>
      <w:r>
        <w:rPr>
          <w:i/>
          <w:iCs/>
        </w:rPr>
        <w:t>Cyclomatic Complexity</w:t>
      </w:r>
    </w:p>
    <w:p>
      <w:pPr>
        <w:pStyle w:val="3"/>
        <w:ind w:left="851"/>
      </w:pPr>
      <w:r>
        <w:t xml:space="preserve">V(G) = Jumlah </w:t>
      </w:r>
      <w:r>
        <w:rPr>
          <w:i/>
          <w:iCs/>
        </w:rPr>
        <w:t>Region</w:t>
      </w:r>
      <w:r>
        <w:t xml:space="preserve"> = 7</w:t>
      </w:r>
    </w:p>
    <w:p>
      <w:pPr>
        <w:pStyle w:val="3"/>
        <w:ind w:left="131" w:firstLine="720"/>
      </w:pPr>
      <w:r>
        <w:t>V(G) = (E – N) + 2 = (24 – 19) + 2 = 5 + 2 = 7</w:t>
      </w:r>
    </w:p>
    <w:p>
      <w:pPr>
        <w:pStyle w:val="3"/>
        <w:ind w:left="131" w:firstLine="720"/>
      </w:pPr>
      <w:r>
        <w:t>V(G) = P + 1 = 6 + 1 = 7</w:t>
      </w:r>
    </w:p>
    <w:p>
      <w:pPr>
        <w:pStyle w:val="3"/>
        <w:numPr>
          <w:ilvl w:val="7"/>
          <w:numId w:val="1"/>
        </w:numPr>
        <w:ind w:left="851"/>
        <w:rPr>
          <w:i/>
          <w:iCs/>
        </w:rPr>
      </w:pPr>
      <w:r>
        <w:rPr>
          <w:i/>
          <w:iCs/>
        </w:rPr>
        <w:t>Independent Path</w:t>
      </w:r>
    </w:p>
    <w:p>
      <w:pPr>
        <w:pStyle w:val="3"/>
        <w:spacing w:after="0"/>
        <w:ind w:left="851"/>
      </w:pPr>
      <w:r>
        <w:t>Jalur 1 = 1-2-3-4-5-6-7-8-9-5-10-11-12-13-14-13-15-16-18-19</w:t>
      </w:r>
    </w:p>
    <w:p>
      <w:pPr>
        <w:pStyle w:val="3"/>
        <w:spacing w:after="0"/>
        <w:ind w:left="851"/>
      </w:pPr>
      <w:r>
        <w:t>Jalur 2 = 1-2-3-4-5-6-7-9-5-10-11-12-13-14-13-15-16-18-19</w:t>
      </w:r>
    </w:p>
    <w:p>
      <w:pPr>
        <w:pStyle w:val="3"/>
        <w:spacing w:after="0"/>
        <w:ind w:left="851"/>
      </w:pPr>
      <w:r>
        <w:t xml:space="preserve">Jalur 3 = 1-2-3-4-5-6-7-8-9-5-10-11-12-16-18-19 </w:t>
      </w:r>
    </w:p>
    <w:p>
      <w:pPr>
        <w:pStyle w:val="3"/>
        <w:spacing w:after="0"/>
        <w:ind w:left="851"/>
      </w:pPr>
      <w:r>
        <w:t>Jalur 4 = 1-2-3-4-5-6-7-9-5-10-11-12-16-18-19</w:t>
      </w:r>
    </w:p>
    <w:p>
      <w:pPr>
        <w:pStyle w:val="3"/>
        <w:spacing w:after="0"/>
        <w:ind w:left="851"/>
      </w:pPr>
      <w:r>
        <w:t>Jalur 5 = 1-2-3-4-11-12-13-14-13-15-16-18-19</w:t>
      </w:r>
    </w:p>
    <w:p>
      <w:pPr>
        <w:pStyle w:val="3"/>
        <w:spacing w:after="0"/>
        <w:ind w:left="851"/>
      </w:pPr>
      <w:r>
        <w:t>Jalur 6 = 1-2-3-4-11-12-16-18-19</w:t>
      </w:r>
    </w:p>
    <w:p>
      <w:pPr>
        <w:pStyle w:val="3"/>
        <w:spacing w:after="0"/>
        <w:ind w:left="851"/>
      </w:pPr>
      <w:r>
        <w:t>Jalur 7 = 1-2-3-17-18-19</w:t>
      </w:r>
    </w:p>
    <w:p>
      <w:pPr>
        <w:pStyle w:val="3"/>
        <w:spacing w:after="0"/>
        <w:ind w:left="851"/>
      </w:pPr>
    </w:p>
    <w:p>
      <w:pPr>
        <w:pStyle w:val="3"/>
        <w:spacing w:after="0"/>
        <w:ind w:firstLine="360"/>
      </w:pPr>
      <w:r>
        <w:t xml:space="preserve">Mengikuti poin c dapat terdapat 7 jalur untuk </w:t>
      </w:r>
      <w:r>
        <w:rPr>
          <w:i/>
          <w:iCs/>
        </w:rPr>
        <w:t>independent path</w:t>
      </w:r>
      <w:r>
        <w:t xml:space="preserve"> terdapat 7 kasus uji untuk fungsi </w:t>
      </w:r>
      <w:r>
        <w:rPr>
          <w:i/>
          <w:iCs/>
        </w:rPr>
        <w:t>add_transaction()</w:t>
      </w:r>
      <w:r>
        <w:t xml:space="preserve">. Hasil pengujian unit fungsi </w:t>
      </w:r>
      <w:r>
        <w:rPr>
          <w:i/>
          <w:iCs/>
        </w:rPr>
        <w:t>add_transaction()</w:t>
      </w:r>
      <w:r>
        <w:t xml:space="preserve">  dapat dilihat pada Tabel </w:t>
      </w:r>
      <w:r>
        <w:rPr>
          <w:rFonts w:hint="default"/>
          <w:lang w:val="id-ID"/>
        </w:rPr>
        <w:t>5</w:t>
      </w:r>
      <w:r>
        <w:t>.8.</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8</w:t>
      </w:r>
      <w:r>
        <w:fldChar w:fldCharType="end"/>
      </w:r>
      <w:bookmarkStart w:id="230" w:name="_Toc6631"/>
      <w:r>
        <w:t xml:space="preserve"> Hasil Pengujian Integrasi Fungsi </w:t>
      </w:r>
      <w:r>
        <w:rPr>
          <w:i/>
          <w:iCs/>
        </w:rPr>
        <w:t>add_transaction()</w:t>
      </w:r>
      <w:bookmarkEnd w:id="230"/>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04"/>
        <w:gridCol w:w="2410"/>
        <w:gridCol w:w="1414"/>
        <w:gridCol w:w="1562"/>
        <w:gridCol w:w="9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4" w:type="dxa"/>
          </w:tcPr>
          <w:p>
            <w:pPr>
              <w:pStyle w:val="3"/>
              <w:spacing w:after="0"/>
              <w:rPr>
                <w:szCs w:val="20"/>
                <w:lang w:eastAsia="id-ID"/>
              </w:rPr>
            </w:pPr>
            <w:r>
              <w:rPr>
                <w:szCs w:val="20"/>
                <w:lang w:eastAsia="id-ID"/>
              </w:rPr>
              <w:t>Jalur</w:t>
            </w:r>
          </w:p>
        </w:tc>
        <w:tc>
          <w:tcPr>
            <w:tcW w:w="2410" w:type="dxa"/>
          </w:tcPr>
          <w:p>
            <w:pPr>
              <w:pStyle w:val="3"/>
              <w:spacing w:after="0"/>
              <w:rPr>
                <w:szCs w:val="20"/>
                <w:lang w:eastAsia="id-ID"/>
              </w:rPr>
            </w:pPr>
            <w:r>
              <w:rPr>
                <w:szCs w:val="20"/>
                <w:lang w:eastAsia="id-ID"/>
              </w:rPr>
              <w:t>Prosedur Uji</w:t>
            </w:r>
          </w:p>
        </w:tc>
        <w:tc>
          <w:tcPr>
            <w:tcW w:w="1414" w:type="dxa"/>
          </w:tcPr>
          <w:p>
            <w:pPr>
              <w:pStyle w:val="3"/>
              <w:spacing w:after="0"/>
              <w:rPr>
                <w:szCs w:val="20"/>
                <w:lang w:eastAsia="id-ID"/>
              </w:rPr>
            </w:pPr>
            <w:r>
              <w:rPr>
                <w:i/>
                <w:iCs/>
                <w:szCs w:val="20"/>
                <w:lang w:eastAsia="id-ID"/>
              </w:rPr>
              <w:t>Expected result</w:t>
            </w:r>
          </w:p>
        </w:tc>
        <w:tc>
          <w:tcPr>
            <w:tcW w:w="1562" w:type="dxa"/>
          </w:tcPr>
          <w:p>
            <w:pPr>
              <w:pStyle w:val="3"/>
              <w:spacing w:after="0"/>
              <w:rPr>
                <w:szCs w:val="20"/>
                <w:lang w:eastAsia="id-ID"/>
              </w:rPr>
            </w:pPr>
            <w:r>
              <w:rPr>
                <w:szCs w:val="20"/>
                <w:lang w:eastAsia="id-ID"/>
              </w:rPr>
              <w:t>Result</w:t>
            </w:r>
          </w:p>
        </w:tc>
        <w:tc>
          <w:tcPr>
            <w:tcW w:w="986" w:type="dxa"/>
          </w:tcPr>
          <w:p>
            <w:pPr>
              <w:pStyle w:val="3"/>
              <w:spacing w:after="0"/>
              <w:rPr>
                <w:szCs w:val="20"/>
                <w:lang w:eastAsia="id-ID"/>
              </w:rPr>
            </w:pPr>
            <w:r>
              <w:rPr>
                <w:szCs w:val="20"/>
                <w:lang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4" w:type="dxa"/>
          </w:tcPr>
          <w:p>
            <w:pPr>
              <w:pStyle w:val="3"/>
              <w:spacing w:after="0"/>
              <w:jc w:val="center"/>
              <w:rPr>
                <w:szCs w:val="20"/>
                <w:lang w:eastAsia="id-ID"/>
              </w:rPr>
            </w:pPr>
            <w:r>
              <w:rPr>
                <w:szCs w:val="20"/>
                <w:lang w:eastAsia="id-ID"/>
              </w:rPr>
              <w:t>1</w:t>
            </w:r>
          </w:p>
        </w:tc>
        <w:tc>
          <w:tcPr>
            <w:tcW w:w="2410" w:type="dxa"/>
          </w:tcPr>
          <w:p>
            <w:pPr>
              <w:pStyle w:val="3"/>
              <w:spacing w:after="0"/>
              <w:rPr>
                <w:szCs w:val="20"/>
                <w:lang w:eastAsia="id-ID"/>
              </w:rPr>
            </w:pPr>
            <w:r>
              <w:rPr>
                <w:szCs w:val="20"/>
                <w:lang w:eastAsia="id-ID"/>
              </w:rPr>
              <w:t>Klas Pengujian</w:t>
            </w:r>
            <w:r>
              <w:rPr>
                <w:i/>
                <w:iCs/>
                <w:szCs w:val="20"/>
                <w:lang w:eastAsia="id-ID"/>
              </w:rPr>
              <w:t>Controller</w:t>
            </w:r>
          </w:p>
          <w:p>
            <w:pPr>
              <w:pStyle w:val="3"/>
              <w:spacing w:after="0"/>
              <w:rPr>
                <w:szCs w:val="20"/>
                <w:lang w:eastAsia="id-ID"/>
              </w:rPr>
            </w:pPr>
            <w:r>
              <w:rPr>
                <w:szCs w:val="20"/>
                <w:lang w:eastAsia="id-ID"/>
              </w:rPr>
              <w:t>menjalankan</w:t>
            </w:r>
          </w:p>
          <w:p>
            <w:pPr>
              <w:pStyle w:val="3"/>
              <w:spacing w:after="0"/>
              <w:rPr>
                <w:szCs w:val="20"/>
                <w:lang w:eastAsia="id-ID"/>
              </w:rPr>
            </w:pPr>
            <w:r>
              <w:rPr>
                <w:i/>
                <w:iCs/>
                <w:szCs w:val="20"/>
                <w:lang w:eastAsia="id-ID"/>
              </w:rPr>
              <w:t>method</w:t>
            </w:r>
            <w:r>
              <w:rPr>
                <w:szCs w:val="20"/>
                <w:lang w:eastAsia="id-ID"/>
              </w:rPr>
              <w:t xml:space="preserve"> </w:t>
            </w:r>
            <w:r>
              <w:rPr>
                <w:i/>
                <w:iCs/>
                <w:szCs w:val="20"/>
                <w:lang w:eastAsia="id-ID"/>
              </w:rPr>
              <w:t>store()</w:t>
            </w:r>
          </w:p>
          <w:p>
            <w:pPr>
              <w:pStyle w:val="3"/>
              <w:spacing w:after="0"/>
              <w:rPr>
                <w:szCs w:val="20"/>
                <w:lang w:eastAsia="id-ID"/>
              </w:rPr>
            </w:pPr>
            <w:r>
              <w:rPr>
                <w:szCs w:val="20"/>
                <w:lang w:eastAsia="id-ID"/>
              </w:rPr>
              <w:t>dari klas</w:t>
            </w:r>
          </w:p>
          <w:p>
            <w:pPr>
              <w:pStyle w:val="3"/>
              <w:spacing w:after="0"/>
              <w:rPr>
                <w:szCs w:val="20"/>
                <w:lang w:eastAsia="id-ID"/>
              </w:rPr>
            </w:pPr>
            <w:r>
              <w:rPr>
                <w:i/>
                <w:iCs/>
                <w:szCs w:val="20"/>
                <w:lang w:eastAsia="id-ID"/>
              </w:rPr>
              <w:t>TransactionController</w:t>
            </w:r>
            <w:r>
              <w:rPr>
                <w:szCs w:val="20"/>
                <w:lang w:eastAsia="id-ID"/>
              </w:rPr>
              <w:t xml:space="preserve"> dengan </w:t>
            </w:r>
          </w:p>
          <w:p>
            <w:pPr>
              <w:pStyle w:val="3"/>
              <w:spacing w:after="0"/>
              <w:rPr>
                <w:szCs w:val="20"/>
                <w:lang w:eastAsia="id-ID"/>
              </w:rPr>
            </w:pPr>
            <w:r>
              <w:rPr>
                <w:szCs w:val="20"/>
                <w:lang w:eastAsia="id-ID"/>
              </w:rPr>
              <w:t>'</w:t>
            </w:r>
            <w:r>
              <w:rPr>
                <w:i/>
                <w:iCs/>
                <w:szCs w:val="20"/>
                <w:lang w:eastAsia="id-ID"/>
              </w:rPr>
              <w:t>sparepart</w:t>
            </w:r>
            <w:r>
              <w:rPr>
                <w:szCs w:val="20"/>
                <w:lang w:eastAsia="id-ID"/>
              </w:rPr>
              <w:t>' : 'Velg Zigen Falcon P5M 17160/185 SupraGrandKharisma',</w:t>
            </w:r>
          </w:p>
          <w:p>
            <w:pPr>
              <w:pStyle w:val="3"/>
              <w:spacing w:after="0"/>
              <w:rPr>
                <w:szCs w:val="20"/>
                <w:lang w:eastAsia="id-ID"/>
              </w:rPr>
            </w:pPr>
            <w:r>
              <w:rPr>
                <w:szCs w:val="20"/>
                <w:lang w:eastAsia="id-ID"/>
              </w:rPr>
              <w:t>'</w:t>
            </w:r>
            <w:r>
              <w:rPr>
                <w:i/>
                <w:iCs/>
                <w:szCs w:val="20"/>
                <w:lang w:eastAsia="id-ID"/>
              </w:rPr>
              <w:t>service</w:t>
            </w:r>
            <w:r>
              <w:rPr>
                <w:szCs w:val="20"/>
                <w:lang w:eastAsia="id-ID"/>
              </w:rPr>
              <w:t>' : 'GantiVelg Balok'</w:t>
            </w:r>
          </w:p>
          <w:p>
            <w:pPr>
              <w:pStyle w:val="3"/>
              <w:spacing w:after="0"/>
              <w:rPr>
                <w:szCs w:val="20"/>
                <w:lang w:eastAsia="id-ID"/>
              </w:rPr>
            </w:pPr>
            <w:r>
              <w:rPr>
                <w:szCs w:val="20"/>
                <w:lang w:eastAsia="id-ID"/>
              </w:rPr>
              <w:t>'</w:t>
            </w:r>
            <w:r>
              <w:rPr>
                <w:i/>
                <w:szCs w:val="20"/>
                <w:lang w:eastAsia="id-ID"/>
              </w:rPr>
              <w:t xml:space="preserve"> mechanic</w:t>
            </w:r>
            <w:r>
              <w:rPr>
                <w:szCs w:val="20"/>
                <w:lang w:eastAsia="id-ID"/>
              </w:rPr>
              <w:t xml:space="preserve"> ' : 'Mubin'</w:t>
            </w:r>
          </w:p>
          <w:p>
            <w:pPr>
              <w:pStyle w:val="3"/>
              <w:spacing w:after="0"/>
              <w:rPr>
                <w:szCs w:val="20"/>
                <w:lang w:eastAsia="id-ID"/>
              </w:rPr>
            </w:pPr>
            <w:r>
              <w:rPr>
                <w:szCs w:val="20"/>
                <w:lang w:eastAsia="id-ID"/>
              </w:rPr>
              <w:t>'</w:t>
            </w:r>
            <w:r>
              <w:rPr>
                <w:i/>
                <w:iCs/>
                <w:szCs w:val="20"/>
                <w:lang w:eastAsia="id-ID"/>
              </w:rPr>
              <w:t>customer</w:t>
            </w:r>
            <w:r>
              <w:rPr>
                <w:szCs w:val="20"/>
                <w:lang w:eastAsia="id-ID"/>
              </w:rPr>
              <w:t>' : 'Iqbaal'</w:t>
            </w:r>
          </w:p>
        </w:tc>
        <w:tc>
          <w:tcPr>
            <w:tcW w:w="1414" w:type="dxa"/>
          </w:tcPr>
          <w:p>
            <w:pPr>
              <w:pStyle w:val="3"/>
              <w:spacing w:after="0"/>
              <w:rPr>
                <w:szCs w:val="20"/>
                <w:lang w:eastAsia="id-ID"/>
              </w:rPr>
            </w:pPr>
            <w:r>
              <w:rPr>
                <w:szCs w:val="20"/>
                <w:lang w:eastAsia="id-ID"/>
              </w:rPr>
              <w:t xml:space="preserve">Mengembalikan user ke halaman transaksi penjualan dan data berhasil disimpan ke dalam </w:t>
            </w:r>
            <w:r>
              <w:rPr>
                <w:i/>
                <w:iCs/>
                <w:szCs w:val="20"/>
                <w:lang w:eastAsia="id-ID"/>
              </w:rPr>
              <w:t>database</w:t>
            </w:r>
          </w:p>
        </w:tc>
        <w:tc>
          <w:tcPr>
            <w:tcW w:w="1562" w:type="dxa"/>
          </w:tcPr>
          <w:p>
            <w:pPr>
              <w:pStyle w:val="3"/>
              <w:spacing w:after="0"/>
              <w:jc w:val="left"/>
              <w:rPr>
                <w:szCs w:val="20"/>
                <w:lang w:eastAsia="id-ID"/>
              </w:rPr>
            </w:pPr>
            <w:r>
              <w:rPr>
                <w:szCs w:val="20"/>
                <w:lang w:eastAsia="id-ID"/>
              </w:rPr>
              <w:t xml:space="preserve">Mengembalikan user ke halaman transaksi penjualan dan data berhasil disimpan ke dalam </w:t>
            </w:r>
            <w:r>
              <w:rPr>
                <w:i/>
                <w:iCs/>
                <w:szCs w:val="20"/>
                <w:lang w:eastAsia="id-ID"/>
              </w:rPr>
              <w:t>database</w:t>
            </w:r>
          </w:p>
        </w:tc>
        <w:tc>
          <w:tcPr>
            <w:tcW w:w="986"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4" w:type="dxa"/>
          </w:tcPr>
          <w:p>
            <w:pPr>
              <w:pStyle w:val="3"/>
              <w:spacing w:after="0"/>
              <w:jc w:val="center"/>
              <w:rPr>
                <w:szCs w:val="20"/>
                <w:lang w:eastAsia="id-ID"/>
              </w:rPr>
            </w:pPr>
            <w:r>
              <w:rPr>
                <w:szCs w:val="20"/>
                <w:lang w:eastAsia="id-ID"/>
              </w:rPr>
              <w:t>2</w:t>
            </w:r>
          </w:p>
        </w:tc>
        <w:tc>
          <w:tcPr>
            <w:tcW w:w="2410" w:type="dxa"/>
          </w:tcPr>
          <w:p>
            <w:pPr>
              <w:pStyle w:val="3"/>
              <w:spacing w:after="0"/>
              <w:rPr>
                <w:szCs w:val="20"/>
                <w:lang w:eastAsia="id-ID"/>
              </w:rPr>
            </w:pPr>
            <w:r>
              <w:rPr>
                <w:szCs w:val="20"/>
                <w:lang w:eastAsia="id-ID"/>
              </w:rPr>
              <w:t>Klas Pengujian</w:t>
            </w:r>
            <w:r>
              <w:rPr>
                <w:i/>
                <w:iCs/>
                <w:szCs w:val="20"/>
                <w:lang w:eastAsia="id-ID"/>
              </w:rPr>
              <w:t>Controller</w:t>
            </w:r>
          </w:p>
          <w:p>
            <w:pPr>
              <w:pStyle w:val="3"/>
              <w:spacing w:after="0"/>
              <w:rPr>
                <w:szCs w:val="20"/>
                <w:lang w:eastAsia="id-ID"/>
              </w:rPr>
            </w:pPr>
            <w:r>
              <w:rPr>
                <w:szCs w:val="20"/>
                <w:lang w:eastAsia="id-ID"/>
              </w:rPr>
              <w:t>menjalankan</w:t>
            </w:r>
          </w:p>
          <w:p>
            <w:pPr>
              <w:pStyle w:val="3"/>
              <w:spacing w:after="0"/>
              <w:rPr>
                <w:szCs w:val="20"/>
                <w:lang w:eastAsia="id-ID"/>
              </w:rPr>
            </w:pPr>
            <w:r>
              <w:rPr>
                <w:i/>
                <w:iCs/>
                <w:szCs w:val="20"/>
                <w:lang w:eastAsia="id-ID"/>
              </w:rPr>
              <w:t>method</w:t>
            </w:r>
            <w:r>
              <w:rPr>
                <w:szCs w:val="20"/>
                <w:lang w:eastAsia="id-ID"/>
              </w:rPr>
              <w:t xml:space="preserve"> </w:t>
            </w:r>
            <w:r>
              <w:rPr>
                <w:i/>
                <w:iCs/>
                <w:szCs w:val="20"/>
                <w:lang w:eastAsia="id-ID"/>
              </w:rPr>
              <w:t>store()</w:t>
            </w:r>
          </w:p>
          <w:p>
            <w:pPr>
              <w:pStyle w:val="3"/>
              <w:spacing w:after="0"/>
              <w:rPr>
                <w:szCs w:val="20"/>
                <w:lang w:eastAsia="id-ID"/>
              </w:rPr>
            </w:pPr>
            <w:r>
              <w:rPr>
                <w:szCs w:val="20"/>
                <w:lang w:eastAsia="id-ID"/>
              </w:rPr>
              <w:t>dari klas</w:t>
            </w:r>
          </w:p>
          <w:p>
            <w:pPr>
              <w:pStyle w:val="3"/>
              <w:spacing w:after="0"/>
              <w:rPr>
                <w:szCs w:val="20"/>
                <w:lang w:eastAsia="id-ID"/>
              </w:rPr>
            </w:pPr>
            <w:r>
              <w:rPr>
                <w:i/>
                <w:iCs/>
                <w:szCs w:val="20"/>
                <w:lang w:eastAsia="id-ID"/>
              </w:rPr>
              <w:t>TransactionController</w:t>
            </w:r>
            <w:r>
              <w:rPr>
                <w:szCs w:val="20"/>
                <w:lang w:eastAsia="id-ID"/>
              </w:rPr>
              <w:t xml:space="preserve"> dengan </w:t>
            </w:r>
          </w:p>
          <w:p>
            <w:pPr>
              <w:pStyle w:val="3"/>
              <w:spacing w:after="0"/>
              <w:rPr>
                <w:szCs w:val="20"/>
                <w:lang w:eastAsia="id-ID"/>
              </w:rPr>
            </w:pPr>
            <w:r>
              <w:rPr>
                <w:szCs w:val="20"/>
                <w:lang w:eastAsia="id-ID"/>
              </w:rPr>
              <w:t>'</w:t>
            </w:r>
            <w:r>
              <w:rPr>
                <w:i/>
                <w:iCs/>
                <w:szCs w:val="20"/>
                <w:lang w:eastAsia="id-ID"/>
              </w:rPr>
              <w:t>sparepart</w:t>
            </w:r>
            <w:r>
              <w:rPr>
                <w:szCs w:val="20"/>
                <w:lang w:eastAsia="id-ID"/>
              </w:rPr>
              <w:t>' : 'Velg Zigen Falcon P5M 17160/185 SupraGrandKharisma',</w:t>
            </w:r>
          </w:p>
          <w:p>
            <w:pPr>
              <w:pStyle w:val="3"/>
              <w:spacing w:after="0"/>
              <w:rPr>
                <w:szCs w:val="20"/>
                <w:lang w:eastAsia="id-ID"/>
              </w:rPr>
            </w:pPr>
            <w:r>
              <w:rPr>
                <w:szCs w:val="20"/>
                <w:lang w:eastAsia="id-ID"/>
              </w:rPr>
              <w:t>'</w:t>
            </w:r>
            <w:r>
              <w:rPr>
                <w:i/>
                <w:iCs/>
                <w:szCs w:val="20"/>
                <w:lang w:eastAsia="id-ID"/>
              </w:rPr>
              <w:t>service</w:t>
            </w:r>
            <w:r>
              <w:rPr>
                <w:szCs w:val="20"/>
                <w:lang w:eastAsia="id-ID"/>
              </w:rPr>
              <w:t>' : 'GantiVelg Balok'</w:t>
            </w:r>
          </w:p>
          <w:p>
            <w:pPr>
              <w:pStyle w:val="3"/>
              <w:spacing w:after="0"/>
              <w:rPr>
                <w:szCs w:val="20"/>
                <w:lang w:eastAsia="id-ID"/>
              </w:rPr>
            </w:pPr>
            <w:r>
              <w:rPr>
                <w:szCs w:val="20"/>
                <w:lang w:eastAsia="id-ID"/>
              </w:rPr>
              <w:t>'</w:t>
            </w:r>
            <w:r>
              <w:rPr>
                <w:i/>
                <w:szCs w:val="20"/>
                <w:lang w:eastAsia="id-ID"/>
              </w:rPr>
              <w:t xml:space="preserve"> mechanic</w:t>
            </w:r>
            <w:r>
              <w:rPr>
                <w:szCs w:val="20"/>
                <w:lang w:eastAsia="id-ID"/>
              </w:rPr>
              <w:t xml:space="preserve"> ' : 'Mubin'</w:t>
            </w:r>
          </w:p>
          <w:p>
            <w:pPr>
              <w:pStyle w:val="3"/>
              <w:spacing w:after="0"/>
              <w:rPr>
                <w:szCs w:val="20"/>
                <w:lang w:eastAsia="id-ID"/>
              </w:rPr>
            </w:pPr>
            <w:r>
              <w:rPr>
                <w:szCs w:val="20"/>
                <w:lang w:eastAsia="id-ID"/>
              </w:rPr>
              <w:t>'</w:t>
            </w:r>
            <w:r>
              <w:rPr>
                <w:i/>
                <w:iCs/>
                <w:szCs w:val="20"/>
                <w:lang w:eastAsia="id-ID"/>
              </w:rPr>
              <w:t>customer</w:t>
            </w:r>
            <w:r>
              <w:rPr>
                <w:szCs w:val="20"/>
                <w:lang w:eastAsia="id-ID"/>
              </w:rPr>
              <w:t>' : 'null'</w:t>
            </w:r>
          </w:p>
        </w:tc>
        <w:tc>
          <w:tcPr>
            <w:tcW w:w="1414" w:type="dxa"/>
          </w:tcPr>
          <w:p>
            <w:pPr>
              <w:pStyle w:val="3"/>
              <w:spacing w:after="0"/>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 xml:space="preserve">form </w:t>
            </w:r>
            <w:r>
              <w:rPr>
                <w:szCs w:val="20"/>
                <w:lang w:eastAsia="id-ID"/>
              </w:rPr>
              <w:t xml:space="preserve">dengan </w:t>
            </w:r>
            <w:r>
              <w:rPr>
                <w:i/>
                <w:iCs/>
                <w:szCs w:val="20"/>
                <w:lang w:eastAsia="id-ID"/>
              </w:rPr>
              <w:t>error</w:t>
            </w:r>
          </w:p>
        </w:tc>
        <w:tc>
          <w:tcPr>
            <w:tcW w:w="1562"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986"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4" w:type="dxa"/>
          </w:tcPr>
          <w:p>
            <w:pPr>
              <w:pStyle w:val="3"/>
              <w:spacing w:after="0"/>
              <w:jc w:val="center"/>
              <w:rPr>
                <w:szCs w:val="20"/>
                <w:lang w:eastAsia="id-ID"/>
              </w:rPr>
            </w:pPr>
            <w:r>
              <w:rPr>
                <w:szCs w:val="20"/>
                <w:lang w:eastAsia="id-ID"/>
              </w:rPr>
              <w:t>3</w:t>
            </w:r>
          </w:p>
        </w:tc>
        <w:tc>
          <w:tcPr>
            <w:tcW w:w="2410" w:type="dxa"/>
          </w:tcPr>
          <w:p>
            <w:pPr>
              <w:pStyle w:val="3"/>
              <w:spacing w:after="0"/>
              <w:rPr>
                <w:szCs w:val="20"/>
                <w:lang w:eastAsia="id-ID"/>
              </w:rPr>
            </w:pPr>
            <w:r>
              <w:rPr>
                <w:szCs w:val="20"/>
                <w:lang w:eastAsia="id-ID"/>
              </w:rPr>
              <w:t>Klas Pengujian</w:t>
            </w:r>
            <w:r>
              <w:rPr>
                <w:i/>
                <w:iCs/>
                <w:szCs w:val="20"/>
                <w:lang w:eastAsia="id-ID"/>
              </w:rPr>
              <w:t>Controller</w:t>
            </w:r>
          </w:p>
          <w:p>
            <w:pPr>
              <w:pStyle w:val="3"/>
              <w:spacing w:after="0"/>
              <w:rPr>
                <w:szCs w:val="20"/>
                <w:lang w:eastAsia="id-ID"/>
              </w:rPr>
            </w:pPr>
            <w:r>
              <w:rPr>
                <w:szCs w:val="20"/>
                <w:lang w:eastAsia="id-ID"/>
              </w:rPr>
              <w:t>menjalankan</w:t>
            </w:r>
          </w:p>
          <w:p>
            <w:pPr>
              <w:pStyle w:val="3"/>
              <w:spacing w:after="0"/>
              <w:rPr>
                <w:szCs w:val="20"/>
                <w:lang w:eastAsia="id-ID"/>
              </w:rPr>
            </w:pPr>
            <w:r>
              <w:rPr>
                <w:i/>
                <w:iCs/>
                <w:szCs w:val="20"/>
                <w:lang w:eastAsia="id-ID"/>
              </w:rPr>
              <w:t>method</w:t>
            </w:r>
            <w:r>
              <w:rPr>
                <w:szCs w:val="20"/>
                <w:lang w:eastAsia="id-ID"/>
              </w:rPr>
              <w:t xml:space="preserve"> </w:t>
            </w:r>
            <w:r>
              <w:rPr>
                <w:i/>
                <w:iCs/>
                <w:szCs w:val="20"/>
                <w:lang w:eastAsia="id-ID"/>
              </w:rPr>
              <w:t>store()</w:t>
            </w:r>
          </w:p>
          <w:p>
            <w:pPr>
              <w:pStyle w:val="3"/>
              <w:spacing w:after="0"/>
              <w:rPr>
                <w:szCs w:val="20"/>
                <w:lang w:eastAsia="id-ID"/>
              </w:rPr>
            </w:pPr>
            <w:r>
              <w:rPr>
                <w:szCs w:val="20"/>
                <w:lang w:eastAsia="id-ID"/>
              </w:rPr>
              <w:t>dari klas</w:t>
            </w:r>
          </w:p>
          <w:p>
            <w:pPr>
              <w:pStyle w:val="3"/>
              <w:spacing w:after="0"/>
              <w:rPr>
                <w:szCs w:val="20"/>
                <w:lang w:eastAsia="id-ID"/>
              </w:rPr>
            </w:pPr>
            <w:r>
              <w:rPr>
                <w:i/>
                <w:iCs/>
                <w:szCs w:val="20"/>
                <w:lang w:eastAsia="id-ID"/>
              </w:rPr>
              <w:t>TransactionController</w:t>
            </w:r>
            <w:r>
              <w:rPr>
                <w:szCs w:val="20"/>
                <w:lang w:eastAsia="id-ID"/>
              </w:rPr>
              <w:t xml:space="preserve"> dengan </w:t>
            </w:r>
          </w:p>
          <w:p>
            <w:pPr>
              <w:pStyle w:val="3"/>
              <w:spacing w:after="0"/>
              <w:rPr>
                <w:szCs w:val="20"/>
                <w:lang w:eastAsia="id-ID"/>
              </w:rPr>
            </w:pPr>
            <w:r>
              <w:rPr>
                <w:szCs w:val="20"/>
                <w:lang w:eastAsia="id-ID"/>
              </w:rPr>
              <w:t>'</w:t>
            </w:r>
            <w:r>
              <w:rPr>
                <w:i/>
                <w:iCs/>
                <w:szCs w:val="20"/>
                <w:lang w:eastAsia="id-ID"/>
              </w:rPr>
              <w:t>sparepart</w:t>
            </w:r>
            <w:r>
              <w:rPr>
                <w:szCs w:val="20"/>
                <w:lang w:eastAsia="id-ID"/>
              </w:rPr>
              <w:t>' : 'Velg Zigen Falcon P5M 17160/185 SupraGrandKharisma',</w:t>
            </w:r>
          </w:p>
          <w:p>
            <w:pPr>
              <w:pStyle w:val="3"/>
              <w:spacing w:after="0"/>
              <w:rPr>
                <w:szCs w:val="20"/>
                <w:lang w:eastAsia="id-ID"/>
              </w:rPr>
            </w:pPr>
            <w:r>
              <w:rPr>
                <w:szCs w:val="20"/>
                <w:lang w:eastAsia="id-ID"/>
              </w:rPr>
              <w:t>'</w:t>
            </w:r>
            <w:r>
              <w:rPr>
                <w:i/>
                <w:iCs/>
                <w:szCs w:val="20"/>
                <w:lang w:eastAsia="id-ID"/>
              </w:rPr>
              <w:t>service</w:t>
            </w:r>
            <w:r>
              <w:rPr>
                <w:szCs w:val="20"/>
                <w:lang w:eastAsia="id-ID"/>
              </w:rPr>
              <w:t>' : 'GantiVelg Balok'</w:t>
            </w:r>
          </w:p>
          <w:p>
            <w:pPr>
              <w:pStyle w:val="3"/>
              <w:spacing w:after="0"/>
              <w:rPr>
                <w:szCs w:val="20"/>
                <w:lang w:eastAsia="id-ID"/>
              </w:rPr>
            </w:pPr>
            <w:r>
              <w:rPr>
                <w:szCs w:val="20"/>
                <w:lang w:eastAsia="id-ID"/>
              </w:rPr>
              <w:t>'</w:t>
            </w:r>
            <w:r>
              <w:rPr>
                <w:i/>
                <w:szCs w:val="20"/>
                <w:lang w:eastAsia="id-ID"/>
              </w:rPr>
              <w:t xml:space="preserve"> mechanic</w:t>
            </w:r>
            <w:r>
              <w:rPr>
                <w:szCs w:val="20"/>
                <w:lang w:eastAsia="id-ID"/>
              </w:rPr>
              <w:t xml:space="preserve"> ' : 'null'</w:t>
            </w:r>
          </w:p>
          <w:p>
            <w:pPr>
              <w:pStyle w:val="3"/>
              <w:spacing w:after="0"/>
              <w:rPr>
                <w:szCs w:val="20"/>
                <w:lang w:eastAsia="id-ID"/>
              </w:rPr>
            </w:pPr>
            <w:r>
              <w:rPr>
                <w:szCs w:val="20"/>
                <w:lang w:eastAsia="id-ID"/>
              </w:rPr>
              <w:t>'</w:t>
            </w:r>
            <w:r>
              <w:rPr>
                <w:i/>
                <w:iCs/>
                <w:szCs w:val="20"/>
                <w:lang w:eastAsia="id-ID"/>
              </w:rPr>
              <w:t>customer</w:t>
            </w:r>
            <w:r>
              <w:rPr>
                <w:szCs w:val="20"/>
                <w:lang w:eastAsia="id-ID"/>
              </w:rPr>
              <w:t>' : 'Iqbaal'</w:t>
            </w:r>
          </w:p>
        </w:tc>
        <w:tc>
          <w:tcPr>
            <w:tcW w:w="1414" w:type="dxa"/>
          </w:tcPr>
          <w:p>
            <w:pPr>
              <w:pStyle w:val="3"/>
              <w:spacing w:after="0"/>
              <w:jc w:val="left"/>
              <w:rPr>
                <w:szCs w:val="20"/>
                <w:lang w:eastAsia="id-ID"/>
              </w:rPr>
            </w:pPr>
            <w:r>
              <w:rPr>
                <w:szCs w:val="20"/>
                <w:lang w:eastAsia="id-ID"/>
              </w:rPr>
              <w:t xml:space="preserve">Mengembalikan </w:t>
            </w:r>
            <w:r>
              <w:rPr>
                <w:i/>
                <w:iCs/>
                <w:szCs w:val="20"/>
                <w:lang w:eastAsia="id-ID"/>
              </w:rPr>
              <w:t>use</w:t>
            </w:r>
            <w:r>
              <w:rPr>
                <w:szCs w:val="20"/>
                <w:lang w:eastAsia="id-ID"/>
              </w:rPr>
              <w:t xml:space="preserve">r ke halaman </w:t>
            </w:r>
            <w:r>
              <w:rPr>
                <w:i/>
                <w:iCs/>
                <w:szCs w:val="20"/>
                <w:lang w:eastAsia="id-ID"/>
              </w:rPr>
              <w:t>form</w:t>
            </w:r>
            <w:r>
              <w:rPr>
                <w:szCs w:val="20"/>
                <w:lang w:eastAsia="id-ID"/>
              </w:rPr>
              <w:t xml:space="preserve"> dengan </w:t>
            </w:r>
            <w:r>
              <w:rPr>
                <w:i/>
                <w:iCs/>
                <w:szCs w:val="20"/>
                <w:lang w:eastAsia="id-ID"/>
              </w:rPr>
              <w:t>error</w:t>
            </w:r>
          </w:p>
        </w:tc>
        <w:tc>
          <w:tcPr>
            <w:tcW w:w="1562"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986"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4" w:type="dxa"/>
          </w:tcPr>
          <w:p>
            <w:pPr>
              <w:pStyle w:val="3"/>
              <w:spacing w:after="0"/>
              <w:jc w:val="center"/>
              <w:rPr>
                <w:szCs w:val="20"/>
                <w:lang w:eastAsia="id-ID"/>
              </w:rPr>
            </w:pPr>
            <w:r>
              <w:rPr>
                <w:szCs w:val="20"/>
                <w:lang w:eastAsia="id-ID"/>
              </w:rPr>
              <w:t>4</w:t>
            </w:r>
          </w:p>
        </w:tc>
        <w:tc>
          <w:tcPr>
            <w:tcW w:w="2410" w:type="dxa"/>
          </w:tcPr>
          <w:p>
            <w:pPr>
              <w:pStyle w:val="3"/>
              <w:spacing w:after="0"/>
              <w:rPr>
                <w:szCs w:val="20"/>
                <w:lang w:eastAsia="id-ID"/>
              </w:rPr>
            </w:pPr>
            <w:r>
              <w:rPr>
                <w:szCs w:val="20"/>
                <w:lang w:eastAsia="id-ID"/>
              </w:rPr>
              <w:t>Klas Pengujian</w:t>
            </w:r>
            <w:r>
              <w:rPr>
                <w:i/>
                <w:iCs/>
                <w:szCs w:val="20"/>
                <w:lang w:eastAsia="id-ID"/>
              </w:rPr>
              <w:t>Controller</w:t>
            </w:r>
          </w:p>
          <w:p>
            <w:pPr>
              <w:pStyle w:val="3"/>
              <w:spacing w:after="0"/>
              <w:rPr>
                <w:szCs w:val="20"/>
                <w:lang w:eastAsia="id-ID"/>
              </w:rPr>
            </w:pPr>
            <w:r>
              <w:rPr>
                <w:szCs w:val="20"/>
                <w:lang w:eastAsia="id-ID"/>
              </w:rPr>
              <w:t>menjalankan</w:t>
            </w:r>
          </w:p>
          <w:p>
            <w:pPr>
              <w:pStyle w:val="3"/>
              <w:spacing w:after="0"/>
              <w:rPr>
                <w:szCs w:val="20"/>
                <w:lang w:eastAsia="id-ID"/>
              </w:rPr>
            </w:pPr>
            <w:r>
              <w:rPr>
                <w:i/>
                <w:iCs/>
                <w:szCs w:val="20"/>
                <w:lang w:eastAsia="id-ID"/>
              </w:rPr>
              <w:t>method</w:t>
            </w:r>
            <w:r>
              <w:rPr>
                <w:szCs w:val="20"/>
                <w:lang w:eastAsia="id-ID"/>
              </w:rPr>
              <w:t xml:space="preserve"> store()</w:t>
            </w:r>
          </w:p>
          <w:p>
            <w:pPr>
              <w:pStyle w:val="3"/>
              <w:spacing w:after="0"/>
              <w:rPr>
                <w:szCs w:val="20"/>
                <w:lang w:eastAsia="id-ID"/>
              </w:rPr>
            </w:pPr>
            <w:r>
              <w:rPr>
                <w:szCs w:val="20"/>
                <w:lang w:eastAsia="id-ID"/>
              </w:rPr>
              <w:t>dari klas</w:t>
            </w:r>
          </w:p>
          <w:p>
            <w:pPr>
              <w:pStyle w:val="3"/>
              <w:spacing w:after="0"/>
              <w:rPr>
                <w:szCs w:val="20"/>
                <w:lang w:eastAsia="id-ID"/>
              </w:rPr>
            </w:pPr>
            <w:r>
              <w:rPr>
                <w:i/>
                <w:iCs/>
                <w:szCs w:val="20"/>
                <w:lang w:eastAsia="id-ID"/>
              </w:rPr>
              <w:t>TransactionController</w:t>
            </w:r>
            <w:r>
              <w:rPr>
                <w:szCs w:val="20"/>
                <w:lang w:eastAsia="id-ID"/>
              </w:rPr>
              <w:t xml:space="preserve"> dengan </w:t>
            </w:r>
          </w:p>
          <w:p>
            <w:pPr>
              <w:pStyle w:val="3"/>
              <w:spacing w:after="0"/>
              <w:rPr>
                <w:szCs w:val="20"/>
                <w:lang w:eastAsia="id-ID"/>
              </w:rPr>
            </w:pPr>
            <w:r>
              <w:rPr>
                <w:szCs w:val="20"/>
                <w:lang w:eastAsia="id-ID"/>
              </w:rPr>
              <w:t>'</w:t>
            </w:r>
            <w:r>
              <w:rPr>
                <w:i/>
                <w:iCs/>
                <w:szCs w:val="20"/>
                <w:lang w:eastAsia="id-ID"/>
              </w:rPr>
              <w:t>sparepart</w:t>
            </w:r>
            <w:r>
              <w:rPr>
                <w:szCs w:val="20"/>
                <w:lang w:eastAsia="id-ID"/>
              </w:rPr>
              <w:t>' : 'null',</w:t>
            </w:r>
          </w:p>
          <w:p>
            <w:pPr>
              <w:pStyle w:val="3"/>
              <w:spacing w:after="0"/>
              <w:rPr>
                <w:szCs w:val="20"/>
                <w:lang w:eastAsia="id-ID"/>
              </w:rPr>
            </w:pPr>
            <w:r>
              <w:rPr>
                <w:szCs w:val="20"/>
                <w:lang w:eastAsia="id-ID"/>
              </w:rPr>
              <w:t>'</w:t>
            </w:r>
            <w:r>
              <w:rPr>
                <w:i/>
                <w:iCs/>
                <w:szCs w:val="20"/>
                <w:lang w:eastAsia="id-ID"/>
              </w:rPr>
              <w:t>service</w:t>
            </w:r>
            <w:r>
              <w:rPr>
                <w:szCs w:val="20"/>
                <w:lang w:eastAsia="id-ID"/>
              </w:rPr>
              <w:t>' : 'GantiVelg Balok'</w:t>
            </w:r>
          </w:p>
          <w:p>
            <w:pPr>
              <w:pStyle w:val="3"/>
              <w:spacing w:after="0"/>
              <w:rPr>
                <w:szCs w:val="20"/>
                <w:lang w:eastAsia="id-ID"/>
              </w:rPr>
            </w:pPr>
            <w:r>
              <w:rPr>
                <w:szCs w:val="20"/>
                <w:lang w:eastAsia="id-ID"/>
              </w:rPr>
              <w:t>'</w:t>
            </w:r>
            <w:r>
              <w:rPr>
                <w:i/>
                <w:szCs w:val="20"/>
                <w:lang w:eastAsia="id-ID"/>
              </w:rPr>
              <w:t xml:space="preserve"> mechanic</w:t>
            </w:r>
            <w:r>
              <w:rPr>
                <w:szCs w:val="20"/>
                <w:lang w:eastAsia="id-ID"/>
              </w:rPr>
              <w:t xml:space="preserve"> ' : 'null'</w:t>
            </w:r>
          </w:p>
          <w:p>
            <w:pPr>
              <w:pStyle w:val="3"/>
              <w:spacing w:after="0"/>
              <w:rPr>
                <w:szCs w:val="20"/>
                <w:lang w:eastAsia="id-ID"/>
              </w:rPr>
            </w:pPr>
            <w:r>
              <w:rPr>
                <w:szCs w:val="20"/>
                <w:lang w:eastAsia="id-ID"/>
              </w:rPr>
              <w:t>'</w:t>
            </w:r>
            <w:r>
              <w:rPr>
                <w:i/>
                <w:iCs/>
                <w:szCs w:val="20"/>
                <w:lang w:eastAsia="id-ID"/>
              </w:rPr>
              <w:t>customer</w:t>
            </w:r>
            <w:r>
              <w:rPr>
                <w:szCs w:val="20"/>
                <w:lang w:eastAsia="id-ID"/>
              </w:rPr>
              <w:t>' : 'Iqbaal'</w:t>
            </w:r>
          </w:p>
        </w:tc>
        <w:tc>
          <w:tcPr>
            <w:tcW w:w="1414"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1562"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986"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4" w:type="dxa"/>
          </w:tcPr>
          <w:p>
            <w:pPr>
              <w:pStyle w:val="3"/>
              <w:spacing w:after="0"/>
              <w:jc w:val="center"/>
              <w:rPr>
                <w:szCs w:val="20"/>
                <w:lang w:eastAsia="id-ID"/>
              </w:rPr>
            </w:pPr>
            <w:r>
              <w:rPr>
                <w:szCs w:val="20"/>
                <w:lang w:eastAsia="id-ID"/>
              </w:rPr>
              <w:t>5</w:t>
            </w:r>
          </w:p>
        </w:tc>
        <w:tc>
          <w:tcPr>
            <w:tcW w:w="2410" w:type="dxa"/>
          </w:tcPr>
          <w:p>
            <w:pPr>
              <w:pStyle w:val="3"/>
              <w:spacing w:after="0"/>
              <w:rPr>
                <w:szCs w:val="20"/>
                <w:lang w:eastAsia="id-ID"/>
              </w:rPr>
            </w:pPr>
            <w:r>
              <w:rPr>
                <w:szCs w:val="20"/>
                <w:lang w:eastAsia="id-ID"/>
              </w:rPr>
              <w:t>Klas Pengujian</w:t>
            </w:r>
            <w:r>
              <w:rPr>
                <w:i/>
                <w:iCs/>
                <w:szCs w:val="20"/>
                <w:lang w:eastAsia="id-ID"/>
              </w:rPr>
              <w:t>Controller</w:t>
            </w:r>
          </w:p>
          <w:p>
            <w:pPr>
              <w:pStyle w:val="3"/>
              <w:spacing w:after="0"/>
              <w:rPr>
                <w:szCs w:val="20"/>
                <w:lang w:eastAsia="id-ID"/>
              </w:rPr>
            </w:pPr>
            <w:r>
              <w:rPr>
                <w:szCs w:val="20"/>
                <w:lang w:eastAsia="id-ID"/>
              </w:rPr>
              <w:t>menjalankan</w:t>
            </w:r>
          </w:p>
          <w:p>
            <w:pPr>
              <w:pStyle w:val="3"/>
              <w:spacing w:after="0"/>
              <w:rPr>
                <w:szCs w:val="20"/>
                <w:lang w:eastAsia="id-ID"/>
              </w:rPr>
            </w:pPr>
            <w:r>
              <w:rPr>
                <w:i/>
                <w:iCs/>
                <w:szCs w:val="20"/>
                <w:lang w:eastAsia="id-ID"/>
              </w:rPr>
              <w:t>method</w:t>
            </w:r>
            <w:r>
              <w:rPr>
                <w:szCs w:val="20"/>
                <w:lang w:eastAsia="id-ID"/>
              </w:rPr>
              <w:t xml:space="preserve"> store()</w:t>
            </w:r>
          </w:p>
          <w:p>
            <w:pPr>
              <w:pStyle w:val="3"/>
              <w:spacing w:after="0"/>
              <w:rPr>
                <w:szCs w:val="20"/>
                <w:lang w:eastAsia="id-ID"/>
              </w:rPr>
            </w:pPr>
            <w:r>
              <w:rPr>
                <w:szCs w:val="20"/>
                <w:lang w:eastAsia="id-ID"/>
              </w:rPr>
              <w:t>dari klas</w:t>
            </w:r>
          </w:p>
          <w:p>
            <w:pPr>
              <w:pStyle w:val="3"/>
              <w:spacing w:after="0"/>
              <w:rPr>
                <w:szCs w:val="20"/>
                <w:lang w:eastAsia="id-ID"/>
              </w:rPr>
            </w:pPr>
            <w:r>
              <w:rPr>
                <w:i/>
                <w:iCs/>
                <w:szCs w:val="20"/>
                <w:lang w:eastAsia="id-ID"/>
              </w:rPr>
              <w:t>TransactionController</w:t>
            </w:r>
            <w:r>
              <w:rPr>
                <w:szCs w:val="20"/>
                <w:lang w:eastAsia="id-ID"/>
              </w:rPr>
              <w:t xml:space="preserve"> dengan </w:t>
            </w:r>
          </w:p>
          <w:p>
            <w:pPr>
              <w:pStyle w:val="3"/>
              <w:spacing w:after="0"/>
              <w:rPr>
                <w:szCs w:val="20"/>
                <w:lang w:eastAsia="id-ID"/>
              </w:rPr>
            </w:pPr>
            <w:r>
              <w:rPr>
                <w:szCs w:val="20"/>
                <w:lang w:eastAsia="id-ID"/>
              </w:rPr>
              <w:t>'</w:t>
            </w:r>
            <w:r>
              <w:rPr>
                <w:i/>
                <w:iCs/>
                <w:szCs w:val="20"/>
                <w:lang w:eastAsia="id-ID"/>
              </w:rPr>
              <w:t>sparepart</w:t>
            </w:r>
            <w:r>
              <w:rPr>
                <w:szCs w:val="20"/>
                <w:lang w:eastAsia="id-ID"/>
              </w:rPr>
              <w:t>' : 'null',</w:t>
            </w:r>
          </w:p>
          <w:p>
            <w:pPr>
              <w:pStyle w:val="3"/>
              <w:spacing w:after="0"/>
              <w:rPr>
                <w:szCs w:val="20"/>
                <w:lang w:eastAsia="id-ID"/>
              </w:rPr>
            </w:pPr>
            <w:r>
              <w:rPr>
                <w:szCs w:val="20"/>
                <w:lang w:eastAsia="id-ID"/>
              </w:rPr>
              <w:t>'</w:t>
            </w:r>
            <w:r>
              <w:rPr>
                <w:i/>
                <w:iCs/>
                <w:szCs w:val="20"/>
                <w:lang w:eastAsia="id-ID"/>
              </w:rPr>
              <w:t>service</w:t>
            </w:r>
            <w:r>
              <w:rPr>
                <w:szCs w:val="20"/>
                <w:lang w:eastAsia="id-ID"/>
              </w:rPr>
              <w:t>' : 'GantiVelg Balok'</w:t>
            </w:r>
          </w:p>
          <w:p>
            <w:pPr>
              <w:pStyle w:val="3"/>
              <w:spacing w:after="0"/>
              <w:rPr>
                <w:szCs w:val="20"/>
                <w:lang w:eastAsia="id-ID"/>
              </w:rPr>
            </w:pPr>
            <w:r>
              <w:rPr>
                <w:szCs w:val="20"/>
                <w:lang w:eastAsia="id-ID"/>
              </w:rPr>
              <w:t>'</w:t>
            </w:r>
            <w:r>
              <w:rPr>
                <w:i/>
                <w:szCs w:val="20"/>
                <w:lang w:eastAsia="id-ID"/>
              </w:rPr>
              <w:t xml:space="preserve"> mechanic</w:t>
            </w:r>
            <w:r>
              <w:rPr>
                <w:szCs w:val="20"/>
                <w:lang w:eastAsia="id-ID"/>
              </w:rPr>
              <w:t xml:space="preserve"> ' : 'Mubin'</w:t>
            </w:r>
          </w:p>
          <w:p>
            <w:pPr>
              <w:pStyle w:val="3"/>
              <w:spacing w:after="0"/>
              <w:rPr>
                <w:szCs w:val="20"/>
                <w:lang w:eastAsia="id-ID"/>
              </w:rPr>
            </w:pPr>
            <w:r>
              <w:rPr>
                <w:szCs w:val="20"/>
                <w:lang w:eastAsia="id-ID"/>
              </w:rPr>
              <w:t>'</w:t>
            </w:r>
            <w:r>
              <w:rPr>
                <w:i/>
                <w:iCs/>
                <w:szCs w:val="20"/>
                <w:lang w:eastAsia="id-ID"/>
              </w:rPr>
              <w:t>customer</w:t>
            </w:r>
            <w:r>
              <w:rPr>
                <w:szCs w:val="20"/>
                <w:lang w:eastAsia="id-ID"/>
              </w:rPr>
              <w:t>' : 'null'</w:t>
            </w:r>
          </w:p>
        </w:tc>
        <w:tc>
          <w:tcPr>
            <w:tcW w:w="1414"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1562"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986"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4" w:type="dxa"/>
          </w:tcPr>
          <w:p>
            <w:pPr>
              <w:pStyle w:val="3"/>
              <w:spacing w:after="0"/>
              <w:jc w:val="center"/>
              <w:rPr>
                <w:szCs w:val="20"/>
                <w:lang w:eastAsia="id-ID"/>
              </w:rPr>
            </w:pPr>
            <w:r>
              <w:rPr>
                <w:szCs w:val="20"/>
                <w:lang w:eastAsia="id-ID"/>
              </w:rPr>
              <w:t>6</w:t>
            </w:r>
          </w:p>
        </w:tc>
        <w:tc>
          <w:tcPr>
            <w:tcW w:w="2410" w:type="dxa"/>
          </w:tcPr>
          <w:p>
            <w:pPr>
              <w:pStyle w:val="3"/>
              <w:spacing w:after="0"/>
              <w:rPr>
                <w:szCs w:val="20"/>
                <w:lang w:eastAsia="id-ID"/>
              </w:rPr>
            </w:pPr>
            <w:r>
              <w:rPr>
                <w:szCs w:val="20"/>
                <w:lang w:eastAsia="id-ID"/>
              </w:rPr>
              <w:t>Klas Pengujian</w:t>
            </w:r>
            <w:r>
              <w:rPr>
                <w:i/>
                <w:iCs/>
                <w:szCs w:val="20"/>
                <w:lang w:eastAsia="id-ID"/>
              </w:rPr>
              <w:t>Controller</w:t>
            </w:r>
          </w:p>
          <w:p>
            <w:pPr>
              <w:pStyle w:val="3"/>
              <w:spacing w:after="0"/>
              <w:rPr>
                <w:szCs w:val="20"/>
                <w:lang w:eastAsia="id-ID"/>
              </w:rPr>
            </w:pPr>
            <w:r>
              <w:rPr>
                <w:szCs w:val="20"/>
                <w:lang w:eastAsia="id-ID"/>
              </w:rPr>
              <w:t>menjalankan</w:t>
            </w:r>
          </w:p>
          <w:p>
            <w:pPr>
              <w:pStyle w:val="3"/>
              <w:spacing w:after="0"/>
              <w:rPr>
                <w:szCs w:val="20"/>
                <w:lang w:eastAsia="id-ID"/>
              </w:rPr>
            </w:pPr>
            <w:r>
              <w:rPr>
                <w:i/>
                <w:iCs/>
                <w:szCs w:val="20"/>
                <w:lang w:eastAsia="id-ID"/>
              </w:rPr>
              <w:t>method</w:t>
            </w:r>
            <w:r>
              <w:rPr>
                <w:szCs w:val="20"/>
                <w:lang w:eastAsia="id-ID"/>
              </w:rPr>
              <w:t xml:space="preserve"> store()</w:t>
            </w:r>
          </w:p>
          <w:p>
            <w:pPr>
              <w:pStyle w:val="3"/>
              <w:spacing w:after="0"/>
              <w:rPr>
                <w:szCs w:val="20"/>
                <w:lang w:eastAsia="id-ID"/>
              </w:rPr>
            </w:pPr>
            <w:r>
              <w:rPr>
                <w:szCs w:val="20"/>
                <w:lang w:eastAsia="id-ID"/>
              </w:rPr>
              <w:t>dari klas</w:t>
            </w:r>
          </w:p>
          <w:p>
            <w:pPr>
              <w:pStyle w:val="3"/>
              <w:spacing w:after="0"/>
              <w:rPr>
                <w:szCs w:val="20"/>
                <w:lang w:eastAsia="id-ID"/>
              </w:rPr>
            </w:pPr>
            <w:r>
              <w:rPr>
                <w:i/>
                <w:iCs/>
                <w:szCs w:val="20"/>
                <w:lang w:eastAsia="id-ID"/>
              </w:rPr>
              <w:t>TransactionController</w:t>
            </w:r>
          </w:p>
          <w:p>
            <w:pPr>
              <w:pStyle w:val="3"/>
              <w:spacing w:after="0"/>
              <w:rPr>
                <w:szCs w:val="20"/>
                <w:lang w:eastAsia="id-ID"/>
              </w:rPr>
            </w:pPr>
            <w:r>
              <w:rPr>
                <w:szCs w:val="20"/>
                <w:lang w:eastAsia="id-ID"/>
              </w:rPr>
              <w:t xml:space="preserve">dengan </w:t>
            </w:r>
          </w:p>
          <w:p>
            <w:pPr>
              <w:pStyle w:val="3"/>
              <w:spacing w:after="0"/>
              <w:rPr>
                <w:szCs w:val="20"/>
                <w:lang w:eastAsia="id-ID"/>
              </w:rPr>
            </w:pPr>
            <w:r>
              <w:rPr>
                <w:szCs w:val="20"/>
                <w:lang w:eastAsia="id-ID"/>
              </w:rPr>
              <w:t>'</w:t>
            </w:r>
            <w:r>
              <w:rPr>
                <w:i/>
                <w:iCs/>
                <w:szCs w:val="20"/>
                <w:lang w:eastAsia="id-ID"/>
              </w:rPr>
              <w:t>sparepart</w:t>
            </w:r>
            <w:r>
              <w:rPr>
                <w:szCs w:val="20"/>
                <w:lang w:eastAsia="id-ID"/>
              </w:rPr>
              <w:t>' : 'Velg Zigen Falcon P5M 17160/185 SupraGrandKharisma',</w:t>
            </w:r>
          </w:p>
          <w:p>
            <w:pPr>
              <w:pStyle w:val="3"/>
              <w:spacing w:after="0"/>
              <w:rPr>
                <w:szCs w:val="20"/>
                <w:lang w:eastAsia="id-ID"/>
              </w:rPr>
            </w:pPr>
            <w:r>
              <w:rPr>
                <w:szCs w:val="20"/>
                <w:lang w:eastAsia="id-ID"/>
              </w:rPr>
              <w:t>'</w:t>
            </w:r>
            <w:r>
              <w:rPr>
                <w:i/>
                <w:iCs/>
                <w:szCs w:val="20"/>
                <w:lang w:eastAsia="id-ID"/>
              </w:rPr>
              <w:t>service</w:t>
            </w:r>
            <w:r>
              <w:rPr>
                <w:szCs w:val="20"/>
                <w:lang w:eastAsia="id-ID"/>
              </w:rPr>
              <w:t>' : 'GantiVelg Balok'</w:t>
            </w:r>
          </w:p>
          <w:p>
            <w:pPr>
              <w:pStyle w:val="3"/>
              <w:spacing w:after="0"/>
              <w:rPr>
                <w:szCs w:val="20"/>
                <w:lang w:eastAsia="id-ID"/>
              </w:rPr>
            </w:pPr>
            <w:r>
              <w:rPr>
                <w:szCs w:val="20"/>
                <w:lang w:eastAsia="id-ID"/>
              </w:rPr>
              <w:t>'</w:t>
            </w:r>
            <w:r>
              <w:rPr>
                <w:i/>
                <w:szCs w:val="20"/>
                <w:lang w:eastAsia="id-ID"/>
              </w:rPr>
              <w:t xml:space="preserve"> mechanic</w:t>
            </w:r>
            <w:r>
              <w:rPr>
                <w:szCs w:val="20"/>
                <w:lang w:eastAsia="id-ID"/>
              </w:rPr>
              <w:t xml:space="preserve"> ' : 'null'</w:t>
            </w:r>
          </w:p>
          <w:p>
            <w:pPr>
              <w:pStyle w:val="3"/>
              <w:spacing w:after="0"/>
              <w:rPr>
                <w:szCs w:val="20"/>
                <w:lang w:eastAsia="id-ID"/>
              </w:rPr>
            </w:pPr>
            <w:r>
              <w:rPr>
                <w:szCs w:val="20"/>
                <w:lang w:eastAsia="id-ID"/>
              </w:rPr>
              <w:t>'</w:t>
            </w:r>
            <w:r>
              <w:rPr>
                <w:i/>
                <w:iCs/>
                <w:szCs w:val="20"/>
                <w:lang w:eastAsia="id-ID"/>
              </w:rPr>
              <w:t>customer</w:t>
            </w:r>
            <w:r>
              <w:rPr>
                <w:szCs w:val="20"/>
                <w:lang w:eastAsia="id-ID"/>
              </w:rPr>
              <w:t>' : 'null'</w:t>
            </w:r>
          </w:p>
        </w:tc>
        <w:tc>
          <w:tcPr>
            <w:tcW w:w="1414"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1562"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986" w:type="dxa"/>
          </w:tcPr>
          <w:p>
            <w:pPr>
              <w:pStyle w:val="3"/>
              <w:spacing w:after="0"/>
              <w:rPr>
                <w:i/>
                <w:szCs w:val="20"/>
                <w:lang w:eastAsia="id-ID"/>
              </w:rPr>
            </w:pPr>
            <w:r>
              <w:rPr>
                <w:i/>
                <w:szCs w:val="20"/>
                <w:lang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704" w:type="dxa"/>
          </w:tcPr>
          <w:p>
            <w:pPr>
              <w:pStyle w:val="3"/>
              <w:spacing w:after="0"/>
              <w:jc w:val="center"/>
              <w:rPr>
                <w:szCs w:val="20"/>
                <w:lang w:eastAsia="id-ID"/>
              </w:rPr>
            </w:pPr>
            <w:r>
              <w:rPr>
                <w:szCs w:val="20"/>
                <w:lang w:eastAsia="id-ID"/>
              </w:rPr>
              <w:t>7</w:t>
            </w:r>
          </w:p>
        </w:tc>
        <w:tc>
          <w:tcPr>
            <w:tcW w:w="2410" w:type="dxa"/>
          </w:tcPr>
          <w:p>
            <w:pPr>
              <w:pStyle w:val="3"/>
              <w:spacing w:after="0"/>
              <w:rPr>
                <w:szCs w:val="20"/>
                <w:lang w:eastAsia="id-ID"/>
              </w:rPr>
            </w:pPr>
            <w:r>
              <w:rPr>
                <w:szCs w:val="20"/>
                <w:lang w:eastAsia="id-ID"/>
              </w:rPr>
              <w:t>Klas Pengujian</w:t>
            </w:r>
            <w:r>
              <w:rPr>
                <w:i/>
                <w:iCs/>
                <w:szCs w:val="20"/>
                <w:lang w:eastAsia="id-ID"/>
              </w:rPr>
              <w:t>Controller</w:t>
            </w:r>
          </w:p>
          <w:p>
            <w:pPr>
              <w:pStyle w:val="3"/>
              <w:spacing w:after="0"/>
              <w:rPr>
                <w:szCs w:val="20"/>
                <w:lang w:eastAsia="id-ID"/>
              </w:rPr>
            </w:pPr>
            <w:r>
              <w:rPr>
                <w:szCs w:val="20"/>
                <w:lang w:eastAsia="id-ID"/>
              </w:rPr>
              <w:t>menjalankan</w:t>
            </w:r>
          </w:p>
          <w:p>
            <w:pPr>
              <w:pStyle w:val="3"/>
              <w:spacing w:after="0"/>
              <w:rPr>
                <w:szCs w:val="20"/>
                <w:lang w:eastAsia="id-ID"/>
              </w:rPr>
            </w:pPr>
            <w:r>
              <w:rPr>
                <w:i/>
                <w:iCs/>
                <w:szCs w:val="20"/>
                <w:lang w:eastAsia="id-ID"/>
              </w:rPr>
              <w:t>method</w:t>
            </w:r>
            <w:r>
              <w:rPr>
                <w:szCs w:val="20"/>
                <w:lang w:eastAsia="id-ID"/>
              </w:rPr>
              <w:t xml:space="preserve"> store()</w:t>
            </w:r>
          </w:p>
          <w:p>
            <w:pPr>
              <w:pStyle w:val="3"/>
              <w:spacing w:after="0"/>
              <w:rPr>
                <w:szCs w:val="20"/>
                <w:lang w:eastAsia="id-ID"/>
              </w:rPr>
            </w:pPr>
            <w:r>
              <w:rPr>
                <w:szCs w:val="20"/>
                <w:lang w:eastAsia="id-ID"/>
              </w:rPr>
              <w:t>dari klas</w:t>
            </w:r>
          </w:p>
          <w:p>
            <w:pPr>
              <w:pStyle w:val="3"/>
              <w:spacing w:after="0"/>
              <w:rPr>
                <w:szCs w:val="20"/>
                <w:lang w:eastAsia="id-ID"/>
              </w:rPr>
            </w:pPr>
            <w:r>
              <w:rPr>
                <w:i/>
                <w:iCs/>
                <w:szCs w:val="20"/>
                <w:lang w:eastAsia="id-ID"/>
              </w:rPr>
              <w:t>TransactionController</w:t>
            </w:r>
          </w:p>
          <w:p>
            <w:pPr>
              <w:pStyle w:val="3"/>
              <w:spacing w:after="0"/>
              <w:rPr>
                <w:szCs w:val="20"/>
                <w:lang w:eastAsia="id-ID"/>
              </w:rPr>
            </w:pPr>
            <w:r>
              <w:rPr>
                <w:szCs w:val="20"/>
                <w:lang w:eastAsia="id-ID"/>
              </w:rPr>
              <w:t xml:space="preserve">dengan </w:t>
            </w:r>
          </w:p>
          <w:p>
            <w:pPr>
              <w:pStyle w:val="3"/>
              <w:spacing w:after="0"/>
              <w:rPr>
                <w:szCs w:val="20"/>
                <w:lang w:eastAsia="id-ID"/>
              </w:rPr>
            </w:pPr>
            <w:r>
              <w:rPr>
                <w:szCs w:val="20"/>
                <w:lang w:eastAsia="id-ID"/>
              </w:rPr>
              <w:t>'</w:t>
            </w:r>
            <w:r>
              <w:rPr>
                <w:i/>
                <w:iCs/>
                <w:szCs w:val="20"/>
                <w:lang w:eastAsia="id-ID"/>
              </w:rPr>
              <w:t>sparepart</w:t>
            </w:r>
            <w:r>
              <w:rPr>
                <w:szCs w:val="20"/>
                <w:lang w:eastAsia="id-ID"/>
              </w:rPr>
              <w:t>' : 'null',</w:t>
            </w:r>
          </w:p>
          <w:p>
            <w:pPr>
              <w:pStyle w:val="3"/>
              <w:spacing w:after="0"/>
              <w:rPr>
                <w:szCs w:val="20"/>
                <w:lang w:eastAsia="id-ID"/>
              </w:rPr>
            </w:pPr>
            <w:r>
              <w:rPr>
                <w:szCs w:val="20"/>
                <w:lang w:eastAsia="id-ID"/>
              </w:rPr>
              <w:t>'</w:t>
            </w:r>
            <w:r>
              <w:rPr>
                <w:i/>
                <w:iCs/>
                <w:szCs w:val="20"/>
                <w:lang w:eastAsia="id-ID"/>
              </w:rPr>
              <w:t>service</w:t>
            </w:r>
            <w:r>
              <w:rPr>
                <w:szCs w:val="20"/>
                <w:lang w:eastAsia="id-ID"/>
              </w:rPr>
              <w:t>' : ''null '</w:t>
            </w:r>
          </w:p>
          <w:p>
            <w:pPr>
              <w:pStyle w:val="3"/>
              <w:spacing w:after="0"/>
              <w:rPr>
                <w:szCs w:val="20"/>
                <w:lang w:eastAsia="id-ID"/>
              </w:rPr>
            </w:pPr>
            <w:r>
              <w:rPr>
                <w:szCs w:val="20"/>
                <w:lang w:eastAsia="id-ID"/>
              </w:rPr>
              <w:t>'</w:t>
            </w:r>
            <w:r>
              <w:rPr>
                <w:i/>
                <w:szCs w:val="20"/>
                <w:lang w:eastAsia="id-ID"/>
              </w:rPr>
              <w:t xml:space="preserve"> mechanic</w:t>
            </w:r>
            <w:r>
              <w:rPr>
                <w:szCs w:val="20"/>
                <w:lang w:eastAsia="id-ID"/>
              </w:rPr>
              <w:t xml:space="preserve"> ' : ''null '</w:t>
            </w:r>
          </w:p>
          <w:p>
            <w:pPr>
              <w:pStyle w:val="3"/>
              <w:spacing w:after="0"/>
              <w:rPr>
                <w:szCs w:val="20"/>
                <w:lang w:eastAsia="id-ID"/>
              </w:rPr>
            </w:pPr>
            <w:r>
              <w:rPr>
                <w:szCs w:val="20"/>
                <w:lang w:eastAsia="id-ID"/>
              </w:rPr>
              <w:t>'</w:t>
            </w:r>
            <w:r>
              <w:rPr>
                <w:i/>
                <w:iCs/>
                <w:szCs w:val="20"/>
                <w:lang w:eastAsia="id-ID"/>
              </w:rPr>
              <w:t>customer</w:t>
            </w:r>
            <w:r>
              <w:rPr>
                <w:szCs w:val="20"/>
                <w:lang w:eastAsia="id-ID"/>
              </w:rPr>
              <w:t>' : 'Iqbaal'</w:t>
            </w:r>
          </w:p>
        </w:tc>
        <w:tc>
          <w:tcPr>
            <w:tcW w:w="1414"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1562" w:type="dxa"/>
          </w:tcPr>
          <w:p>
            <w:pPr>
              <w:pStyle w:val="3"/>
              <w:spacing w:after="0"/>
              <w:jc w:val="left"/>
              <w:rPr>
                <w:szCs w:val="20"/>
                <w:lang w:eastAsia="id-ID"/>
              </w:rPr>
            </w:pPr>
            <w:r>
              <w:rPr>
                <w:szCs w:val="20"/>
                <w:lang w:eastAsia="id-ID"/>
              </w:rPr>
              <w:t xml:space="preserve">Mengembalikan </w:t>
            </w:r>
            <w:r>
              <w:rPr>
                <w:i/>
                <w:iCs/>
                <w:szCs w:val="20"/>
                <w:lang w:eastAsia="id-ID"/>
              </w:rPr>
              <w:t>user</w:t>
            </w:r>
            <w:r>
              <w:rPr>
                <w:szCs w:val="20"/>
                <w:lang w:eastAsia="id-ID"/>
              </w:rPr>
              <w:t xml:space="preserve"> ke halaman </w:t>
            </w:r>
            <w:r>
              <w:rPr>
                <w:i/>
                <w:iCs/>
                <w:szCs w:val="20"/>
                <w:lang w:eastAsia="id-ID"/>
              </w:rPr>
              <w:t>form</w:t>
            </w:r>
            <w:r>
              <w:rPr>
                <w:szCs w:val="20"/>
                <w:lang w:eastAsia="id-ID"/>
              </w:rPr>
              <w:t xml:space="preserve"> dengan </w:t>
            </w:r>
            <w:r>
              <w:rPr>
                <w:i/>
                <w:iCs/>
                <w:szCs w:val="20"/>
                <w:lang w:eastAsia="id-ID"/>
              </w:rPr>
              <w:t>error</w:t>
            </w:r>
          </w:p>
        </w:tc>
        <w:tc>
          <w:tcPr>
            <w:tcW w:w="986" w:type="dxa"/>
          </w:tcPr>
          <w:p>
            <w:pPr>
              <w:pStyle w:val="3"/>
              <w:spacing w:after="0"/>
              <w:rPr>
                <w:i/>
                <w:szCs w:val="20"/>
                <w:lang w:eastAsia="id-ID"/>
              </w:rPr>
            </w:pPr>
            <w:r>
              <w:rPr>
                <w:i/>
                <w:szCs w:val="20"/>
                <w:lang w:eastAsia="id-ID"/>
              </w:rPr>
              <w:t>passed</w:t>
            </w:r>
          </w:p>
        </w:tc>
      </w:tr>
    </w:tbl>
    <w:p>
      <w:pPr>
        <w:pStyle w:val="4"/>
      </w:pPr>
      <w:bookmarkStart w:id="231" w:name="_Toc22460"/>
      <w:r>
        <w:t>Pengujian Validasi</w:t>
      </w:r>
      <w:bookmarkEnd w:id="231"/>
    </w:p>
    <w:p>
      <w:pPr>
        <w:pStyle w:val="5"/>
      </w:pPr>
      <w:bookmarkStart w:id="232" w:name="_Toc27914875"/>
      <w:bookmarkStart w:id="233" w:name="_Toc26820332"/>
      <w:bookmarkStart w:id="234" w:name="_Toc11120"/>
      <w:r>
        <w:t xml:space="preserve">Pengujian Validasi </w:t>
      </w:r>
      <w:bookmarkEnd w:id="232"/>
      <w:bookmarkEnd w:id="233"/>
      <w:r>
        <w:t>Menambah Transaksi Servis dan Suku Cadang</w:t>
      </w:r>
      <w:bookmarkEnd w:id="234"/>
    </w:p>
    <w:p>
      <w:pPr>
        <w:pStyle w:val="21"/>
        <w:ind w:firstLine="450"/>
        <w:rPr>
          <w:b w:val="0"/>
          <w:bCs w:val="0"/>
          <w:szCs w:val="24"/>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 xml:space="preserve">9 </w:t>
      </w:r>
      <w:r>
        <w:rPr>
          <w:b w:val="0"/>
          <w:bCs w:val="0"/>
          <w:szCs w:val="24"/>
          <w:lang w:val="en-US"/>
        </w:rPr>
        <w:t>merupakan hasil pengujian validasi menambah transaksi servis dan suku cadang</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9</w:t>
      </w:r>
      <w:r>
        <w:fldChar w:fldCharType="end"/>
      </w:r>
      <w:bookmarkStart w:id="235" w:name="_Toc21893"/>
      <w:r>
        <w:t xml:space="preserve"> Pengujian Validasi Menambah Transaksi Servis dan Suku Cadang</w:t>
      </w:r>
      <w:bookmarkEnd w:id="23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Menambah Transaksi </w:t>
            </w:r>
            <w:r>
              <w:rPr>
                <w:iCs/>
                <w:sz w:val="24"/>
                <w:szCs w:val="28"/>
                <w:lang w:val="id-ID" w:eastAsia="id-ID"/>
              </w:rPr>
              <w:t>Servis</w:t>
            </w:r>
            <w:r>
              <w:rPr>
                <w:sz w:val="24"/>
                <w:szCs w:val="24"/>
                <w:lang w:eastAsia="id-ID"/>
              </w:rPr>
              <w:t xml:space="preserve"> Dan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4"/>
                <w:lang w:eastAsia="id-ID"/>
              </w:rPr>
              <w:t>form</w:t>
            </w:r>
            <w:r>
              <w:rPr>
                <w:szCs w:val="24"/>
                <w:lang w:eastAsia="id-ID"/>
              </w:rPr>
              <w:t xml:space="preserve"> tambah data transaksi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'Velg Zigen Falcon P5M 17-160/185 Supra-Grand-Kharisma'</w:t>
            </w:r>
          </w:p>
          <w:p>
            <w:pPr>
              <w:spacing w:after="0" w:line="240" w:lineRule="auto"/>
              <w:rPr>
                <w:sz w:val="24"/>
                <w:szCs w:val="24"/>
                <w:lang w:val="id-ID" w:eastAsia="id-ID"/>
              </w:rPr>
            </w:pPr>
            <w:r>
              <w:rPr>
                <w:sz w:val="24"/>
                <w:szCs w:val="24"/>
                <w:lang w:val="id-ID" w:eastAsia="id-ID"/>
              </w:rPr>
              <w:t>'quantity' : '1'</w:t>
            </w:r>
            <w:r>
              <w:rPr>
                <w:sz w:val="24"/>
                <w:szCs w:val="24"/>
                <w:lang w:val="id-ID" w:eastAsia="id-ID"/>
              </w:rPr>
              <w:br w:type="textWrapping"/>
            </w:r>
            <w:r>
              <w:rPr>
                <w:sz w:val="24"/>
                <w:szCs w:val="24"/>
                <w:lang w:val="id-ID" w:eastAsia="id-ID"/>
              </w:rPr>
              <w:t>'</w:t>
            </w:r>
            <w:r>
              <w:rPr>
                <w:i/>
                <w:iCs/>
                <w:sz w:val="24"/>
                <w:szCs w:val="24"/>
                <w:lang w:val="id-ID" w:eastAsia="id-ID"/>
              </w:rPr>
              <w:t>service</w:t>
            </w:r>
            <w:r>
              <w:rPr>
                <w:sz w:val="24"/>
                <w:szCs w:val="24"/>
                <w:lang w:val="id-ID" w:eastAsia="id-ID"/>
              </w:rPr>
              <w:t>' : 'Ganti Velg Balok'</w:t>
            </w:r>
            <w:r>
              <w:rPr>
                <w:sz w:val="24"/>
                <w:szCs w:val="24"/>
                <w:lang w:val="id-ID" w:eastAsia="id-ID"/>
              </w:rPr>
              <w:br w:type="textWrapping"/>
            </w:r>
            <w:r>
              <w:rPr>
                <w:sz w:val="24"/>
                <w:szCs w:val="24"/>
                <w:lang w:val="id-ID" w:eastAsia="id-ID"/>
              </w:rPr>
              <w:t>'</w:t>
            </w:r>
            <w:r>
              <w:rPr>
                <w:sz w:val="20"/>
                <w:szCs w:val="20"/>
                <w:lang w:eastAsia="id-ID"/>
              </w:rPr>
              <w:t xml:space="preserve"> </w:t>
            </w:r>
            <w:r>
              <w:rPr>
                <w:i/>
                <w:sz w:val="24"/>
                <w:szCs w:val="24"/>
                <w:lang w:val="id-ID" w:eastAsia="id-ID"/>
              </w:rPr>
              <w:t xml:space="preserve">mechanic </w:t>
            </w:r>
            <w:r>
              <w:rPr>
                <w:sz w:val="24"/>
                <w:szCs w:val="24"/>
                <w:lang w:val="id-ID" w:eastAsia="id-ID"/>
              </w:rPr>
              <w:t>' : 'Mubin'</w:t>
            </w:r>
            <w:r>
              <w:rPr>
                <w:sz w:val="24"/>
                <w:szCs w:val="24"/>
                <w:lang w:val="id-ID" w:eastAsia="id-ID"/>
              </w:rPr>
              <w:br w:type="textWrapping"/>
            </w:r>
            <w:r>
              <w:rPr>
                <w:sz w:val="24"/>
                <w:szCs w:val="24"/>
                <w:lang w:val="id-ID" w:eastAsia="id-ID"/>
              </w:rPr>
              <w:t>'</w:t>
            </w:r>
            <w:r>
              <w:rPr>
                <w:i/>
                <w:iCs/>
                <w:sz w:val="24"/>
                <w:szCs w:val="24"/>
                <w:lang w:val="id-ID" w:eastAsia="id-ID"/>
              </w:rPr>
              <w:t>customer</w:t>
            </w:r>
            <w:r>
              <w:rPr>
                <w:sz w:val="24"/>
                <w:szCs w:val="24"/>
                <w:lang w:val="id-ID" w:eastAsia="id-ID"/>
              </w:rPr>
              <w:t>': 'Iqbaal'</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 xml:space="preserve">2. </w:t>
            </w:r>
          </w:p>
        </w:tc>
        <w:tc>
          <w:tcPr>
            <w:tcW w:w="1843" w:type="dxa"/>
          </w:tcPr>
          <w:p>
            <w:pPr>
              <w:pStyle w:val="3"/>
              <w:spacing w:after="0"/>
              <w:rPr>
                <w:szCs w:val="24"/>
                <w:lang w:eastAsia="id-ID"/>
              </w:rPr>
            </w:pPr>
            <w:r>
              <w:rPr>
                <w:szCs w:val="24"/>
                <w:lang w:eastAsia="id-ID"/>
              </w:rPr>
              <w:t xml:space="preserve">Aktor mengisi </w:t>
            </w:r>
            <w:r>
              <w:rPr>
                <w:i/>
                <w:szCs w:val="24"/>
                <w:lang w:eastAsia="id-ID"/>
              </w:rPr>
              <w:t>form</w:t>
            </w:r>
            <w:r>
              <w:rPr>
                <w:szCs w:val="24"/>
                <w:lang w:eastAsia="id-ID"/>
              </w:rPr>
              <w:t xml:space="preserve"> tambah data transaksi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'Velg Zigen Falcon P5M 17-160/185 Supra-Grand-Kharisma'</w:t>
            </w:r>
          </w:p>
          <w:p>
            <w:pPr>
              <w:spacing w:after="0" w:line="240" w:lineRule="auto"/>
              <w:rPr>
                <w:sz w:val="24"/>
                <w:szCs w:val="24"/>
                <w:lang w:val="id-ID" w:eastAsia="id-ID"/>
              </w:rPr>
            </w:pPr>
            <w:r>
              <w:rPr>
                <w:sz w:val="24"/>
                <w:szCs w:val="24"/>
                <w:lang w:val="id-ID" w:eastAsia="id-ID"/>
              </w:rPr>
              <w:t>'quantity' : '1'</w:t>
            </w:r>
            <w:r>
              <w:rPr>
                <w:sz w:val="24"/>
                <w:szCs w:val="24"/>
                <w:lang w:val="id-ID" w:eastAsia="id-ID"/>
              </w:rPr>
              <w:br w:type="textWrapping"/>
            </w:r>
            <w:r>
              <w:rPr>
                <w:sz w:val="24"/>
                <w:szCs w:val="24"/>
                <w:lang w:val="id-ID" w:eastAsia="id-ID"/>
              </w:rPr>
              <w:t>'</w:t>
            </w:r>
            <w:r>
              <w:rPr>
                <w:i/>
                <w:iCs/>
                <w:sz w:val="24"/>
                <w:szCs w:val="24"/>
                <w:lang w:val="id-ID" w:eastAsia="id-ID"/>
              </w:rPr>
              <w:t>service</w:t>
            </w:r>
            <w:r>
              <w:rPr>
                <w:sz w:val="24"/>
                <w:szCs w:val="24"/>
                <w:lang w:val="id-ID" w:eastAsia="id-ID"/>
              </w:rPr>
              <w:t>' : 'Ganti Velg Balok'</w:t>
            </w:r>
            <w:r>
              <w:rPr>
                <w:sz w:val="24"/>
                <w:szCs w:val="24"/>
                <w:lang w:val="id-ID" w:eastAsia="id-ID"/>
              </w:rPr>
              <w:br w:type="textWrapping"/>
            </w:r>
            <w:r>
              <w:rPr>
                <w:sz w:val="24"/>
                <w:szCs w:val="24"/>
                <w:lang w:val="id-ID" w:eastAsia="id-ID"/>
              </w:rPr>
              <w:t>'</w:t>
            </w:r>
            <w:r>
              <w:rPr>
                <w:sz w:val="20"/>
                <w:szCs w:val="20"/>
                <w:lang w:eastAsia="id-ID"/>
              </w:rPr>
              <w:t xml:space="preserve"> </w:t>
            </w:r>
            <w:r>
              <w:rPr>
                <w:i/>
                <w:sz w:val="24"/>
                <w:szCs w:val="24"/>
                <w:lang w:val="id-ID" w:eastAsia="id-ID"/>
              </w:rPr>
              <w:t xml:space="preserve">mechanic </w:t>
            </w:r>
            <w:r>
              <w:rPr>
                <w:sz w:val="24"/>
                <w:szCs w:val="24"/>
                <w:lang w:val="id-ID" w:eastAsia="id-ID"/>
              </w:rPr>
              <w:t>' : 'Mubin'</w:t>
            </w:r>
            <w:r>
              <w:rPr>
                <w:sz w:val="24"/>
                <w:szCs w:val="24"/>
                <w:lang w:val="id-ID" w:eastAsia="id-ID"/>
              </w:rPr>
              <w:br w:type="textWrapping"/>
            </w:r>
            <w:r>
              <w:rPr>
                <w:sz w:val="24"/>
                <w:szCs w:val="24"/>
                <w:lang w:val="id-ID" w:eastAsia="id-ID"/>
              </w:rPr>
              <w:t>'</w:t>
            </w:r>
            <w:r>
              <w:rPr>
                <w:i/>
                <w:iCs/>
                <w:sz w:val="24"/>
                <w:szCs w:val="24"/>
                <w:lang w:val="id-ID" w:eastAsia="id-ID"/>
              </w:rPr>
              <w:t>customer</w:t>
            </w:r>
            <w:r>
              <w:rPr>
                <w:sz w:val="24"/>
                <w:szCs w:val="24"/>
                <w:lang w:val="id-ID" w:eastAsia="id-ID"/>
              </w:rPr>
              <w:t>': 'null'</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halaman form</w:t>
            </w:r>
            <w:r>
              <w:rPr>
                <w:sz w:val="24"/>
                <w:szCs w:val="24"/>
                <w:lang w:val="id-ID" w:eastAsia="id-ID"/>
              </w:rPr>
              <w:t xml:space="preserve"> </w:t>
            </w:r>
            <w:r>
              <w:rPr>
                <w:sz w:val="24"/>
                <w:szCs w:val="24"/>
                <w:lang w:val="en-US" w:eastAsia="id-ID"/>
              </w:rPr>
              <w:t>dengan error</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36" w:name="_Toc21289"/>
      <w:r>
        <w:t>Pengujian Validasi Melihat Suku Cadang Rendah</w:t>
      </w:r>
      <w:bookmarkEnd w:id="236"/>
    </w:p>
    <w:p>
      <w:pPr>
        <w:pStyle w:val="21"/>
        <w:ind w:firstLine="450"/>
        <w:rPr>
          <w:b w:val="0"/>
          <w:bCs w:val="0"/>
          <w:szCs w:val="24"/>
        </w:rPr>
      </w:pPr>
      <w:r>
        <w:rPr>
          <w:b w:val="0"/>
          <w:bCs w:val="0"/>
          <w:szCs w:val="24"/>
          <w:lang w:val="en-US"/>
        </w:rPr>
        <w:t xml:space="preserve">Tabel </w:t>
      </w:r>
      <w:r>
        <w:rPr>
          <w:rFonts w:hint="default"/>
          <w:b w:val="0"/>
          <w:bCs w:val="0"/>
          <w:szCs w:val="24"/>
          <w:lang w:val="id-ID"/>
        </w:rPr>
        <w:t>5</w:t>
      </w:r>
      <w:r>
        <w:rPr>
          <w:b w:val="0"/>
          <w:bCs w:val="0"/>
          <w:szCs w:val="24"/>
          <w:lang w:val="en-US"/>
        </w:rPr>
        <w:t>.1</w:t>
      </w:r>
      <w:r>
        <w:rPr>
          <w:b w:val="0"/>
          <w:bCs w:val="0"/>
          <w:szCs w:val="24"/>
        </w:rPr>
        <w:t>0</w:t>
      </w:r>
      <w:r>
        <w:rPr>
          <w:b w:val="0"/>
          <w:bCs w:val="0"/>
          <w:szCs w:val="24"/>
          <w:lang w:val="en-US"/>
        </w:rPr>
        <w:t xml:space="preserve"> merupakan hasil pengujian validasi melihat </w:t>
      </w:r>
      <w:r>
        <w:rPr>
          <w:rFonts w:cs="Calibri"/>
          <w:b w:val="0"/>
          <w:bCs w:val="0"/>
          <w:color w:val="000000"/>
          <w:szCs w:val="24"/>
          <w:shd w:val="clear" w:color="auto" w:fill="FFFFFF"/>
        </w:rPr>
        <w:t>suku cadang</w:t>
      </w:r>
      <w:r>
        <w:rPr>
          <w:b w:val="0"/>
          <w:bCs w:val="0"/>
          <w:szCs w:val="24"/>
          <w:lang w:val="en-US"/>
        </w:rPr>
        <w:t xml:space="preserve"> rendah</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10</w:t>
      </w:r>
      <w:r>
        <w:fldChar w:fldCharType="end"/>
      </w:r>
      <w:bookmarkStart w:id="237" w:name="_Toc4529"/>
      <w:r>
        <w:t xml:space="preserve"> Pengujian Validasi Melihat Suku Cadang Rendah</w:t>
      </w:r>
      <w:bookmarkEnd w:id="23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62"/>
        <w:gridCol w:w="2610"/>
        <w:gridCol w:w="1585"/>
        <w:gridCol w:w="1585"/>
        <w:gridCol w:w="15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72" w:type="dxa"/>
            <w:gridSpan w:val="2"/>
          </w:tcPr>
          <w:p>
            <w:pPr>
              <w:spacing w:after="0" w:line="240" w:lineRule="auto"/>
              <w:rPr>
                <w:sz w:val="24"/>
                <w:szCs w:val="24"/>
                <w:lang w:val="id-ID" w:eastAsia="id-ID"/>
              </w:rPr>
            </w:pPr>
            <w:r>
              <w:rPr>
                <w:sz w:val="24"/>
                <w:szCs w:val="24"/>
                <w:lang w:val="id-ID" w:eastAsia="id-ID"/>
              </w:rPr>
              <w:t>Kode Kebutuhan</w:t>
            </w:r>
          </w:p>
        </w:tc>
        <w:tc>
          <w:tcPr>
            <w:tcW w:w="4755" w:type="dxa"/>
            <w:gridSpan w:val="3"/>
          </w:tcPr>
          <w:p>
            <w:pPr>
              <w:pStyle w:val="3"/>
              <w:rPr>
                <w:szCs w:val="24"/>
                <w:lang w:eastAsia="id-ID"/>
              </w:rPr>
            </w:pPr>
            <w:r>
              <w:rPr>
                <w:szCs w:val="24"/>
                <w:lang w:eastAsia="id-ID"/>
              </w:rPr>
              <w:t>SIM-F-002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72"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4755" w:type="dxa"/>
            <w:gridSpan w:val="3"/>
          </w:tcPr>
          <w:p>
            <w:pPr>
              <w:spacing w:after="0" w:line="240" w:lineRule="auto"/>
              <w:rPr>
                <w:sz w:val="24"/>
                <w:szCs w:val="24"/>
                <w:lang w:val="id-ID" w:eastAsia="id-ID"/>
              </w:rPr>
            </w:pPr>
            <w:r>
              <w:rPr>
                <w:sz w:val="24"/>
                <w:szCs w:val="24"/>
                <w:lang w:val="id-ID" w:eastAsia="id-ID"/>
              </w:rPr>
              <w:t>VA-02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72"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4755" w:type="dxa"/>
            <w:gridSpan w:val="3"/>
          </w:tcPr>
          <w:p>
            <w:pPr>
              <w:spacing w:after="0" w:line="240" w:lineRule="auto"/>
              <w:rPr>
                <w:sz w:val="24"/>
                <w:szCs w:val="24"/>
                <w:lang w:val="en-US" w:eastAsia="id-ID"/>
              </w:rPr>
            </w:pPr>
            <w:r>
              <w:rPr>
                <w:sz w:val="24"/>
                <w:szCs w:val="24"/>
                <w:lang w:eastAsia="id-ID"/>
              </w:rPr>
              <w:t>Melihat Suku Cadang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2610" w:type="dxa"/>
          </w:tcPr>
          <w:p>
            <w:pPr>
              <w:spacing w:after="0" w:line="240" w:lineRule="auto"/>
              <w:jc w:val="center"/>
              <w:rPr>
                <w:sz w:val="24"/>
                <w:szCs w:val="24"/>
                <w:lang w:val="id-ID" w:eastAsia="id-ID"/>
              </w:rPr>
            </w:pPr>
            <w:r>
              <w:rPr>
                <w:sz w:val="24"/>
                <w:szCs w:val="24"/>
                <w:lang w:val="id-ID" w:eastAsia="id-ID"/>
              </w:rPr>
              <w:t>Prosedur Uji</w:t>
            </w:r>
          </w:p>
        </w:tc>
        <w:tc>
          <w:tcPr>
            <w:tcW w:w="1585" w:type="dxa"/>
          </w:tcPr>
          <w:p>
            <w:pPr>
              <w:spacing w:after="0" w:line="240" w:lineRule="auto"/>
              <w:jc w:val="center"/>
              <w:rPr>
                <w:sz w:val="24"/>
                <w:szCs w:val="24"/>
                <w:lang w:val="id-ID" w:eastAsia="id-ID"/>
              </w:rPr>
            </w:pPr>
            <w:r>
              <w:rPr>
                <w:sz w:val="24"/>
                <w:szCs w:val="24"/>
                <w:lang w:val="id-ID" w:eastAsia="id-ID"/>
              </w:rPr>
              <w:t>Input</w:t>
            </w:r>
          </w:p>
        </w:tc>
        <w:tc>
          <w:tcPr>
            <w:tcW w:w="1585" w:type="dxa"/>
          </w:tcPr>
          <w:p>
            <w:pPr>
              <w:spacing w:after="0" w:line="240" w:lineRule="auto"/>
              <w:jc w:val="center"/>
              <w:rPr>
                <w:sz w:val="24"/>
                <w:szCs w:val="24"/>
                <w:lang w:val="id-ID" w:eastAsia="id-ID"/>
              </w:rPr>
            </w:pPr>
            <w:r>
              <w:rPr>
                <w:i/>
                <w:iCs/>
                <w:sz w:val="24"/>
                <w:szCs w:val="24"/>
                <w:lang w:val="id-ID" w:eastAsia="id-ID"/>
              </w:rPr>
              <w:t>Expected result</w:t>
            </w:r>
          </w:p>
        </w:tc>
        <w:tc>
          <w:tcPr>
            <w:tcW w:w="1585"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2610" w:type="dxa"/>
          </w:tcPr>
          <w:p>
            <w:pPr>
              <w:pStyle w:val="3"/>
              <w:spacing w:after="0"/>
              <w:rPr>
                <w:szCs w:val="24"/>
                <w:lang w:eastAsia="id-ID"/>
              </w:rPr>
            </w:pPr>
            <w:r>
              <w:rPr>
                <w:szCs w:val="20"/>
                <w:lang w:eastAsia="id-ID"/>
              </w:rPr>
              <w:t>Aktor membuka halaman Laporan Stok Rendah</w:t>
            </w:r>
          </w:p>
        </w:tc>
        <w:tc>
          <w:tcPr>
            <w:tcW w:w="1585"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r>
              <w:rPr>
                <w:sz w:val="24"/>
                <w:szCs w:val="24"/>
                <w:lang w:val="id-ID" w:eastAsia="id-ID"/>
              </w:rPr>
              <w:t xml:space="preserve"> &amp; </w:t>
            </w:r>
            <w:r>
              <w:rPr>
                <w:i/>
                <w:iCs/>
                <w:sz w:val="24"/>
                <w:szCs w:val="32"/>
                <w:lang w:eastAsia="id-ID"/>
              </w:rPr>
              <w:t>manager</w:t>
            </w:r>
          </w:p>
        </w:tc>
        <w:tc>
          <w:tcPr>
            <w:tcW w:w="1585" w:type="dxa"/>
          </w:tcPr>
          <w:p>
            <w:pPr>
              <w:spacing w:after="0" w:line="240" w:lineRule="auto"/>
              <w:rPr>
                <w:sz w:val="24"/>
                <w:szCs w:val="24"/>
                <w:lang w:val="id-ID" w:eastAsia="id-ID"/>
              </w:rPr>
            </w:pPr>
            <w:r>
              <w:rPr>
                <w:sz w:val="24"/>
                <w:szCs w:val="24"/>
                <w:lang w:val="id-ID" w:eastAsia="id-ID"/>
              </w:rPr>
              <w:t>Sistem menampilkan halaman Laporan Stok Rendah</w:t>
            </w:r>
          </w:p>
        </w:tc>
        <w:tc>
          <w:tcPr>
            <w:tcW w:w="1585"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38" w:name="_Toc9266"/>
      <w:r>
        <w:t>Pengujian Validasi Membeli Suku Cadang</w:t>
      </w:r>
      <w:bookmarkEnd w:id="238"/>
    </w:p>
    <w:p>
      <w:pPr>
        <w:pStyle w:val="21"/>
        <w:rPr>
          <w:b w:val="0"/>
          <w:bCs w:val="0"/>
          <w:szCs w:val="24"/>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11</w:t>
      </w:r>
      <w:r>
        <w:rPr>
          <w:b w:val="0"/>
          <w:bCs w:val="0"/>
          <w:szCs w:val="24"/>
          <w:lang w:val="en-US"/>
        </w:rPr>
        <w:t xml:space="preserve"> merupakan hasil pengujian validasi Membeli suku cadang</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11</w:t>
      </w:r>
      <w:r>
        <w:fldChar w:fldCharType="end"/>
      </w:r>
      <w:bookmarkStart w:id="239" w:name="_Toc17066"/>
      <w:r>
        <w:t xml:space="preserve"> Pengujian Validasi Membeli Suku Cadang</w:t>
      </w:r>
      <w:bookmarkEnd w:id="23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Membeli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pembelian suku cadang</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'supplier' : 'PT. Honda Astra Motor'</w:t>
            </w:r>
          </w:p>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'Bearing Ball 6300'</w:t>
            </w:r>
          </w:p>
          <w:p>
            <w:pPr>
              <w:spacing w:after="0" w:line="240" w:lineRule="auto"/>
              <w:rPr>
                <w:sz w:val="24"/>
                <w:szCs w:val="24"/>
                <w:lang w:val="id-ID" w:eastAsia="id-ID"/>
              </w:rPr>
            </w:pPr>
            <w:r>
              <w:rPr>
                <w:sz w:val="24"/>
                <w:szCs w:val="24"/>
                <w:lang w:val="id-ID" w:eastAsia="id-ID"/>
              </w:rPr>
              <w:t>'</w:t>
            </w:r>
            <w:r>
              <w:rPr>
                <w:i/>
                <w:iCs/>
                <w:sz w:val="24"/>
                <w:szCs w:val="24"/>
                <w:lang w:val="id-ID" w:eastAsia="id-ID"/>
              </w:rPr>
              <w:t>category</w:t>
            </w:r>
            <w:r>
              <w:rPr>
                <w:sz w:val="24"/>
                <w:szCs w:val="24"/>
                <w:lang w:val="id-ID" w:eastAsia="id-ID"/>
              </w:rPr>
              <w:t>' : 'Honda'</w:t>
            </w:r>
          </w:p>
          <w:p>
            <w:pPr>
              <w:spacing w:after="0" w:line="240" w:lineRule="auto"/>
              <w:rPr>
                <w:sz w:val="24"/>
                <w:szCs w:val="24"/>
                <w:lang w:val="id-ID" w:eastAsia="id-ID"/>
              </w:rPr>
            </w:pPr>
            <w:r>
              <w:rPr>
                <w:sz w:val="24"/>
                <w:szCs w:val="24"/>
                <w:lang w:val="id-ID" w:eastAsia="id-ID"/>
              </w:rPr>
              <w:t>'quantity' : '20'</w:t>
            </w:r>
          </w:p>
          <w:p>
            <w:pPr>
              <w:spacing w:after="0" w:line="240" w:lineRule="auto"/>
              <w:rPr>
                <w:sz w:val="24"/>
                <w:szCs w:val="24"/>
                <w:lang w:val="id-ID" w:eastAsia="id-ID"/>
              </w:rPr>
            </w:pPr>
            <w:r>
              <w:rPr>
                <w:sz w:val="24"/>
                <w:szCs w:val="24"/>
                <w:lang w:val="id-ID" w:eastAsia="id-ID"/>
              </w:rPr>
              <w:t>'unit' : 'unit'</w:t>
            </w:r>
          </w:p>
          <w:p>
            <w:pPr>
              <w:spacing w:after="0" w:line="240" w:lineRule="auto"/>
              <w:rPr>
                <w:sz w:val="24"/>
                <w:szCs w:val="24"/>
                <w:lang w:val="id-ID" w:eastAsia="id-ID"/>
              </w:rPr>
            </w:pPr>
            <w:r>
              <w:rPr>
                <w:sz w:val="24"/>
                <w:szCs w:val="24"/>
                <w:lang w:val="id-ID" w:eastAsia="id-ID"/>
              </w:rPr>
              <w:t>'</w:t>
            </w:r>
            <w:r>
              <w:rPr>
                <w:i/>
                <w:iCs/>
                <w:sz w:val="24"/>
                <w:szCs w:val="24"/>
                <w:lang w:val="id-ID" w:eastAsia="id-ID"/>
              </w:rPr>
              <w:t>purchase_price</w:t>
            </w:r>
            <w:r>
              <w:rPr>
                <w:sz w:val="24"/>
                <w:szCs w:val="24"/>
                <w:lang w:val="id-ID" w:eastAsia="id-ID"/>
              </w:rPr>
              <w:t>' : 'Rp 14.580'</w:t>
            </w:r>
          </w:p>
          <w:p>
            <w:pPr>
              <w:spacing w:after="0" w:line="240" w:lineRule="auto"/>
              <w:rPr>
                <w:sz w:val="24"/>
                <w:szCs w:val="24"/>
                <w:lang w:val="id-ID" w:eastAsia="id-ID"/>
              </w:rPr>
            </w:pPr>
            <w:r>
              <w:rPr>
                <w:sz w:val="24"/>
                <w:szCs w:val="24"/>
                <w:lang w:val="id-ID" w:eastAsia="id-ID"/>
              </w:rPr>
              <w:t>'</w:t>
            </w:r>
            <w:r>
              <w:rPr>
                <w:i/>
                <w:iCs/>
                <w:sz w:val="24"/>
                <w:szCs w:val="24"/>
                <w:lang w:val="id-ID" w:eastAsia="id-ID"/>
              </w:rPr>
              <w:t>selling_price</w:t>
            </w:r>
            <w:r>
              <w:rPr>
                <w:sz w:val="24"/>
                <w:szCs w:val="24"/>
                <w:lang w:val="id-ID" w:eastAsia="id-ID"/>
              </w:rPr>
              <w:t>' : 'Rp18.000'</w:t>
            </w:r>
          </w:p>
          <w:p>
            <w:pPr>
              <w:spacing w:after="0" w:line="240" w:lineRule="auto"/>
              <w:rPr>
                <w:sz w:val="24"/>
                <w:szCs w:val="24"/>
                <w:lang w:val="id-ID" w:eastAsia="id-ID"/>
              </w:rPr>
            </w:pPr>
            <w:r>
              <w:rPr>
                <w:sz w:val="24"/>
                <w:szCs w:val="24"/>
                <w:lang w:val="id-ID" w:eastAsia="id-ID"/>
              </w:rPr>
              <w:t>'</w:t>
            </w:r>
            <w:r>
              <w:rPr>
                <w:i/>
                <w:iCs/>
                <w:sz w:val="24"/>
                <w:szCs w:val="24"/>
                <w:lang w:val="id-ID" w:eastAsia="id-ID"/>
              </w:rPr>
              <w:t>photo</w:t>
            </w:r>
            <w:r>
              <w:rPr>
                <w:sz w:val="24"/>
                <w:szCs w:val="24"/>
                <w:lang w:val="id-ID" w:eastAsia="id-ID"/>
              </w:rPr>
              <w:t>' :</w:t>
            </w:r>
            <w:r>
              <w:rPr>
                <w:sz w:val="20"/>
                <w:szCs w:val="20"/>
                <w:lang w:eastAsia="id-ID"/>
              </w:rPr>
              <w:t xml:space="preserve"> </w:t>
            </w:r>
            <w:r>
              <w:rPr>
                <w:sz w:val="24"/>
                <w:szCs w:val="24"/>
                <w:lang w:val="id-ID" w:eastAsia="id-ID"/>
              </w:rPr>
              <w:t>'25_bearing-ball-6300.jpg'</w:t>
            </w:r>
          </w:p>
          <w:p>
            <w:pPr>
              <w:spacing w:after="0" w:line="240" w:lineRule="auto"/>
              <w:rPr>
                <w:sz w:val="24"/>
                <w:szCs w:val="24"/>
                <w:lang w:val="id-ID" w:eastAsia="id-ID"/>
              </w:rPr>
            </w:pPr>
            <w:r>
              <w:rPr>
                <w:sz w:val="24"/>
                <w:szCs w:val="24"/>
                <w:lang w:val="id-ID" w:eastAsia="id-ID"/>
              </w:rPr>
              <w:t>'</w:t>
            </w:r>
            <w:r>
              <w:rPr>
                <w:i/>
                <w:iCs/>
                <w:sz w:val="24"/>
                <w:szCs w:val="24"/>
                <w:lang w:val="id-ID" w:eastAsia="id-ID"/>
              </w:rPr>
              <w:t>photo</w:t>
            </w:r>
            <w:r>
              <w:rPr>
                <w:sz w:val="24"/>
                <w:szCs w:val="24"/>
                <w:lang w:val="id-ID" w:eastAsia="id-ID"/>
              </w:rPr>
              <w:t xml:space="preserve"> wholesale' :</w:t>
            </w:r>
            <w:r>
              <w:rPr>
                <w:sz w:val="20"/>
                <w:szCs w:val="20"/>
                <w:lang w:eastAsia="id-ID"/>
              </w:rPr>
              <w:t xml:space="preserve"> </w:t>
            </w:r>
            <w:r>
              <w:rPr>
                <w:sz w:val="24"/>
                <w:szCs w:val="24"/>
                <w:lang w:val="id-ID" w:eastAsia="id-ID"/>
              </w:rPr>
              <w:t>'5_2021-06-15.png'</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 xml:space="preserve">2. </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pembelian suku cadang</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'supplier' : 'PT. Honda Astra Motor'</w:t>
            </w:r>
          </w:p>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'Bearing Ball 6300'</w:t>
            </w:r>
          </w:p>
          <w:p>
            <w:pPr>
              <w:spacing w:after="0" w:line="240" w:lineRule="auto"/>
              <w:rPr>
                <w:sz w:val="24"/>
                <w:szCs w:val="24"/>
                <w:lang w:val="id-ID" w:eastAsia="id-ID"/>
              </w:rPr>
            </w:pPr>
            <w:r>
              <w:rPr>
                <w:sz w:val="24"/>
                <w:szCs w:val="24"/>
                <w:lang w:val="id-ID" w:eastAsia="id-ID"/>
              </w:rPr>
              <w:t>'</w:t>
            </w:r>
            <w:r>
              <w:rPr>
                <w:i/>
                <w:iCs/>
                <w:sz w:val="24"/>
                <w:szCs w:val="24"/>
                <w:lang w:val="id-ID" w:eastAsia="id-ID"/>
              </w:rPr>
              <w:t>category</w:t>
            </w:r>
            <w:r>
              <w:rPr>
                <w:sz w:val="24"/>
                <w:szCs w:val="24"/>
                <w:lang w:val="id-ID" w:eastAsia="id-ID"/>
              </w:rPr>
              <w:t>' : 'null'</w:t>
            </w:r>
          </w:p>
          <w:p>
            <w:pPr>
              <w:spacing w:after="0" w:line="240" w:lineRule="auto"/>
              <w:rPr>
                <w:sz w:val="24"/>
                <w:szCs w:val="24"/>
                <w:lang w:val="id-ID" w:eastAsia="id-ID"/>
              </w:rPr>
            </w:pPr>
            <w:r>
              <w:rPr>
                <w:sz w:val="24"/>
                <w:szCs w:val="24"/>
                <w:lang w:val="id-ID" w:eastAsia="id-ID"/>
              </w:rPr>
              <w:t>'quantity' : '20'</w:t>
            </w:r>
          </w:p>
          <w:p>
            <w:pPr>
              <w:spacing w:after="0" w:line="240" w:lineRule="auto"/>
              <w:rPr>
                <w:sz w:val="24"/>
                <w:szCs w:val="24"/>
                <w:lang w:val="id-ID" w:eastAsia="id-ID"/>
              </w:rPr>
            </w:pPr>
            <w:r>
              <w:rPr>
                <w:sz w:val="24"/>
                <w:szCs w:val="24"/>
                <w:lang w:val="id-ID" w:eastAsia="id-ID"/>
              </w:rPr>
              <w:t>'unit' : 'null'</w:t>
            </w:r>
          </w:p>
          <w:p>
            <w:pPr>
              <w:spacing w:after="0" w:line="240" w:lineRule="auto"/>
              <w:rPr>
                <w:sz w:val="24"/>
                <w:szCs w:val="24"/>
                <w:lang w:val="id-ID" w:eastAsia="id-ID"/>
              </w:rPr>
            </w:pPr>
            <w:r>
              <w:rPr>
                <w:sz w:val="24"/>
                <w:szCs w:val="24"/>
                <w:lang w:val="id-ID" w:eastAsia="id-ID"/>
              </w:rPr>
              <w:t>'</w:t>
            </w:r>
            <w:r>
              <w:rPr>
                <w:i/>
                <w:iCs/>
                <w:sz w:val="24"/>
                <w:szCs w:val="24"/>
                <w:lang w:val="id-ID" w:eastAsia="id-ID"/>
              </w:rPr>
              <w:t>purchase_price</w:t>
            </w:r>
            <w:r>
              <w:rPr>
                <w:sz w:val="24"/>
                <w:szCs w:val="24"/>
                <w:lang w:val="id-ID" w:eastAsia="id-ID"/>
              </w:rPr>
              <w:t>' : 'Rp 14.580'</w:t>
            </w:r>
          </w:p>
          <w:p>
            <w:pPr>
              <w:spacing w:after="0" w:line="240" w:lineRule="auto"/>
              <w:rPr>
                <w:sz w:val="24"/>
                <w:szCs w:val="24"/>
                <w:lang w:val="id-ID" w:eastAsia="id-ID"/>
              </w:rPr>
            </w:pPr>
            <w:r>
              <w:rPr>
                <w:sz w:val="24"/>
                <w:szCs w:val="24"/>
                <w:lang w:val="id-ID" w:eastAsia="id-ID"/>
              </w:rPr>
              <w:t>'</w:t>
            </w:r>
            <w:r>
              <w:rPr>
                <w:i/>
                <w:iCs/>
                <w:sz w:val="24"/>
                <w:szCs w:val="24"/>
                <w:lang w:val="id-ID" w:eastAsia="id-ID"/>
              </w:rPr>
              <w:t>selling_price</w:t>
            </w:r>
            <w:r>
              <w:rPr>
                <w:sz w:val="24"/>
                <w:szCs w:val="24"/>
                <w:lang w:val="id-ID" w:eastAsia="id-ID"/>
              </w:rPr>
              <w:t>' : 'Rp18.000'</w:t>
            </w:r>
          </w:p>
          <w:p>
            <w:pPr>
              <w:spacing w:after="0" w:line="240" w:lineRule="auto"/>
              <w:rPr>
                <w:sz w:val="24"/>
                <w:szCs w:val="24"/>
                <w:lang w:val="id-ID" w:eastAsia="id-ID"/>
              </w:rPr>
            </w:pPr>
            <w:r>
              <w:rPr>
                <w:sz w:val="24"/>
                <w:szCs w:val="24"/>
                <w:lang w:val="id-ID" w:eastAsia="id-ID"/>
              </w:rPr>
              <w:t>'</w:t>
            </w:r>
            <w:r>
              <w:rPr>
                <w:i/>
                <w:iCs/>
                <w:sz w:val="24"/>
                <w:szCs w:val="24"/>
                <w:lang w:val="id-ID" w:eastAsia="id-ID"/>
              </w:rPr>
              <w:t>photo</w:t>
            </w:r>
            <w:r>
              <w:rPr>
                <w:sz w:val="24"/>
                <w:szCs w:val="24"/>
                <w:lang w:val="id-ID" w:eastAsia="id-ID"/>
              </w:rPr>
              <w:t>' :</w:t>
            </w:r>
            <w:r>
              <w:rPr>
                <w:sz w:val="20"/>
                <w:szCs w:val="20"/>
                <w:lang w:eastAsia="id-ID"/>
              </w:rPr>
              <w:t xml:space="preserve"> </w:t>
            </w:r>
            <w:r>
              <w:rPr>
                <w:sz w:val="24"/>
                <w:szCs w:val="24"/>
                <w:lang w:val="id-ID" w:eastAsia="id-ID"/>
              </w:rPr>
              <w:t>'25_bearing-ball-6300.jpg'</w:t>
            </w:r>
          </w:p>
          <w:p>
            <w:pPr>
              <w:spacing w:after="0" w:line="240" w:lineRule="auto"/>
              <w:rPr>
                <w:sz w:val="24"/>
                <w:szCs w:val="24"/>
                <w:lang w:val="id-ID" w:eastAsia="id-ID"/>
              </w:rPr>
            </w:pPr>
            <w:r>
              <w:rPr>
                <w:sz w:val="24"/>
                <w:szCs w:val="24"/>
                <w:lang w:val="id-ID" w:eastAsia="id-ID"/>
              </w:rPr>
              <w:t>'</w:t>
            </w:r>
            <w:r>
              <w:rPr>
                <w:i/>
                <w:iCs/>
                <w:sz w:val="24"/>
                <w:szCs w:val="24"/>
                <w:lang w:val="id-ID" w:eastAsia="id-ID"/>
              </w:rPr>
              <w:t>photo</w:t>
            </w:r>
            <w:r>
              <w:rPr>
                <w:sz w:val="24"/>
                <w:szCs w:val="24"/>
                <w:lang w:val="id-ID" w:eastAsia="id-ID"/>
              </w:rPr>
              <w:t xml:space="preserve"> wholesale' :</w:t>
            </w:r>
            <w:r>
              <w:rPr>
                <w:sz w:val="20"/>
                <w:szCs w:val="20"/>
                <w:lang w:eastAsia="id-ID"/>
              </w:rPr>
              <w:t xml:space="preserve"> </w:t>
            </w:r>
            <w:r>
              <w:rPr>
                <w:sz w:val="24"/>
                <w:szCs w:val="24"/>
                <w:lang w:val="id-ID" w:eastAsia="id-ID"/>
              </w:rPr>
              <w:t>'5_2021-06-15.png'</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40" w:name="_Toc1647"/>
      <w:r>
        <w:t>Pengujian Validasi Melihat Suku Cadang</w:t>
      </w:r>
      <w:bookmarkEnd w:id="240"/>
    </w:p>
    <w:p>
      <w:pPr>
        <w:pStyle w:val="21"/>
        <w:rPr>
          <w:b w:val="0"/>
          <w:bCs w:val="0"/>
          <w:szCs w:val="24"/>
          <w:lang w:val="en-US"/>
        </w:rPr>
      </w:pPr>
      <w:r>
        <w:rPr>
          <w:b w:val="0"/>
          <w:bCs w:val="0"/>
          <w:szCs w:val="24"/>
          <w:lang w:val="en-US"/>
        </w:rPr>
        <w:t xml:space="preserve">Berikut merupakan hasil pengujian validasi Melihat suku cadang dapat dilihat pada Tabel </w:t>
      </w:r>
      <w:r>
        <w:rPr>
          <w:rFonts w:hint="default"/>
          <w:b w:val="0"/>
          <w:bCs w:val="0"/>
          <w:szCs w:val="24"/>
          <w:lang w:val="id-ID"/>
        </w:rPr>
        <w:t>5</w:t>
      </w:r>
      <w:r>
        <w:rPr>
          <w:b w:val="0"/>
          <w:bCs w:val="0"/>
          <w:szCs w:val="24"/>
          <w:lang w:val="en-US"/>
        </w:rPr>
        <w:t>.</w:t>
      </w:r>
      <w:r>
        <w:rPr>
          <w:b w:val="0"/>
          <w:bCs w:val="0"/>
          <w:szCs w:val="24"/>
        </w:rPr>
        <w:t>12</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12</w:t>
      </w:r>
      <w:r>
        <w:fldChar w:fldCharType="end"/>
      </w:r>
      <w:bookmarkStart w:id="241" w:name="_Toc4205"/>
      <w:r>
        <w:t xml:space="preserve"> Pengujian Validasi Melihat Suku Cadang</w:t>
      </w:r>
      <w:bookmarkEnd w:id="24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62"/>
        <w:gridCol w:w="1843"/>
        <w:gridCol w:w="2068"/>
        <w:gridCol w:w="1585"/>
        <w:gridCol w:w="15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238" w:type="dxa"/>
            <w:gridSpan w:val="3"/>
          </w:tcPr>
          <w:p>
            <w:pPr>
              <w:pStyle w:val="3"/>
              <w:rPr>
                <w:szCs w:val="24"/>
                <w:lang w:eastAsia="id-ID"/>
              </w:rPr>
            </w:pPr>
            <w:r>
              <w:rPr>
                <w:szCs w:val="24"/>
                <w:lang w:eastAsia="id-ID"/>
              </w:rPr>
              <w:t>SIM-F-004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238" w:type="dxa"/>
            <w:gridSpan w:val="3"/>
          </w:tcPr>
          <w:p>
            <w:pPr>
              <w:spacing w:after="0" w:line="240" w:lineRule="auto"/>
              <w:rPr>
                <w:sz w:val="24"/>
                <w:szCs w:val="24"/>
                <w:lang w:val="id-ID" w:eastAsia="id-ID"/>
              </w:rPr>
            </w:pPr>
            <w:r>
              <w:rPr>
                <w:sz w:val="24"/>
                <w:szCs w:val="24"/>
                <w:lang w:val="id-ID" w:eastAsia="id-ID"/>
              </w:rPr>
              <w:t>VA-04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238" w:type="dxa"/>
            <w:gridSpan w:val="3"/>
          </w:tcPr>
          <w:p>
            <w:pPr>
              <w:spacing w:after="0" w:line="240" w:lineRule="auto"/>
              <w:rPr>
                <w:sz w:val="24"/>
                <w:szCs w:val="24"/>
                <w:lang w:val="en-US" w:eastAsia="id-ID"/>
              </w:rPr>
            </w:pPr>
            <w:r>
              <w:rPr>
                <w:sz w:val="24"/>
                <w:szCs w:val="24"/>
                <w:lang w:eastAsia="id-ID"/>
              </w:rPr>
              <w:t>Melihat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068" w:type="dxa"/>
          </w:tcPr>
          <w:p>
            <w:pPr>
              <w:spacing w:after="0" w:line="240" w:lineRule="auto"/>
              <w:jc w:val="center"/>
              <w:rPr>
                <w:sz w:val="24"/>
                <w:szCs w:val="24"/>
                <w:lang w:val="id-ID" w:eastAsia="id-ID"/>
              </w:rPr>
            </w:pPr>
            <w:r>
              <w:rPr>
                <w:sz w:val="24"/>
                <w:szCs w:val="24"/>
                <w:lang w:val="id-ID" w:eastAsia="id-ID"/>
              </w:rPr>
              <w:t>Input</w:t>
            </w:r>
          </w:p>
        </w:tc>
        <w:tc>
          <w:tcPr>
            <w:tcW w:w="1585" w:type="dxa"/>
          </w:tcPr>
          <w:p>
            <w:pPr>
              <w:spacing w:after="0" w:line="240" w:lineRule="auto"/>
              <w:jc w:val="center"/>
              <w:rPr>
                <w:sz w:val="24"/>
                <w:szCs w:val="24"/>
                <w:lang w:val="id-ID" w:eastAsia="id-ID"/>
              </w:rPr>
            </w:pPr>
            <w:r>
              <w:rPr>
                <w:i/>
                <w:iCs/>
                <w:sz w:val="24"/>
                <w:szCs w:val="24"/>
                <w:lang w:val="id-ID" w:eastAsia="id-ID"/>
              </w:rPr>
              <w:t>Expected result</w:t>
            </w:r>
          </w:p>
        </w:tc>
        <w:tc>
          <w:tcPr>
            <w:tcW w:w="1585"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0"/>
                <w:lang w:eastAsia="id-ID"/>
              </w:rPr>
            </w:pPr>
            <w:r>
              <w:rPr>
                <w:szCs w:val="20"/>
                <w:lang w:eastAsia="id-ID"/>
              </w:rPr>
              <w:t xml:space="preserve">Aktor membuka halaman </w:t>
            </w:r>
            <w:r>
              <w:rPr>
                <w:rFonts w:cs="Calibri"/>
                <w:color w:val="000000"/>
                <w:szCs w:val="24"/>
                <w:shd w:val="clear" w:color="auto" w:fill="FFFFFF"/>
                <w:lang w:eastAsia="id-ID"/>
              </w:rPr>
              <w:t>suku cadang</w:t>
            </w:r>
          </w:p>
          <w:p>
            <w:pPr>
              <w:pStyle w:val="3"/>
              <w:spacing w:after="0"/>
              <w:rPr>
                <w:szCs w:val="24"/>
                <w:lang w:eastAsia="id-ID"/>
              </w:rPr>
            </w:pPr>
          </w:p>
        </w:tc>
        <w:tc>
          <w:tcPr>
            <w:tcW w:w="2068"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r>
              <w:rPr>
                <w:sz w:val="24"/>
                <w:szCs w:val="24"/>
                <w:lang w:val="id-ID" w:eastAsia="id-ID"/>
              </w:rPr>
              <w:t xml:space="preserve"> &amp; </w:t>
            </w:r>
            <w:r>
              <w:rPr>
                <w:i/>
                <w:iCs/>
                <w:sz w:val="24"/>
                <w:szCs w:val="32"/>
                <w:lang w:eastAsia="id-ID"/>
              </w:rPr>
              <w:t>manager</w:t>
            </w:r>
          </w:p>
        </w:tc>
        <w:tc>
          <w:tcPr>
            <w:tcW w:w="1585" w:type="dxa"/>
          </w:tcPr>
          <w:p>
            <w:pPr>
              <w:spacing w:after="0" w:line="240" w:lineRule="auto"/>
              <w:rPr>
                <w:sz w:val="24"/>
                <w:szCs w:val="24"/>
                <w:lang w:val="id-ID" w:eastAsia="id-ID"/>
              </w:rPr>
            </w:pPr>
            <w:r>
              <w:rPr>
                <w:sz w:val="24"/>
                <w:szCs w:val="24"/>
                <w:lang w:val="id-ID" w:eastAsia="id-ID"/>
              </w:rPr>
              <w:t xml:space="preserve">Sistem menampilkan halaman Daftar </w:t>
            </w:r>
            <w:r>
              <w:rPr>
                <w:rFonts w:cs="Calibri"/>
                <w:color w:val="000000"/>
                <w:sz w:val="24"/>
                <w:szCs w:val="32"/>
                <w:shd w:val="clear" w:color="auto" w:fill="FFFFFF"/>
                <w:lang w:eastAsia="id-ID"/>
              </w:rPr>
              <w:t>suku cadang</w:t>
            </w:r>
          </w:p>
        </w:tc>
        <w:tc>
          <w:tcPr>
            <w:tcW w:w="1585"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42" w:name="_Toc5601"/>
      <w:r>
        <w:t>Pengujian Validasi Mengubah Suku Cadang</w:t>
      </w:r>
      <w:bookmarkEnd w:id="242"/>
    </w:p>
    <w:p>
      <w:pPr>
        <w:pStyle w:val="21"/>
        <w:rPr>
          <w:b w:val="0"/>
          <w:bCs w:val="0"/>
          <w:szCs w:val="24"/>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13</w:t>
      </w:r>
      <w:r>
        <w:rPr>
          <w:b w:val="0"/>
          <w:bCs w:val="0"/>
          <w:szCs w:val="24"/>
          <w:lang w:val="en-US"/>
        </w:rPr>
        <w:t xml:space="preserve"> merupakan hasil pengujian validasi Mengubah suku cadang</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13</w:t>
      </w:r>
      <w:r>
        <w:fldChar w:fldCharType="end"/>
      </w:r>
      <w:bookmarkStart w:id="243" w:name="_Toc9198"/>
      <w:r>
        <w:t xml:space="preserve"> Pengujian Validasi Mengubah Suku Cadang</w:t>
      </w:r>
      <w:bookmarkEnd w:id="24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Mengubah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suku cadang </w:t>
            </w:r>
            <w:r>
              <w:rPr>
                <w:szCs w:val="24"/>
                <w:lang w:eastAsia="id-ID"/>
              </w:rPr>
              <w:t>dengan lengkap</w:t>
            </w:r>
          </w:p>
        </w:tc>
        <w:tc>
          <w:tcPr>
            <w:tcW w:w="2350" w:type="dxa"/>
          </w:tcPr>
          <w:p>
            <w:pPr>
              <w:spacing w:after="0" w:line="240" w:lineRule="auto"/>
              <w:rPr>
                <w:sz w:val="24"/>
                <w:szCs w:val="24"/>
                <w:lang w:val="id-ID" w:eastAsia="id-ID"/>
              </w:rPr>
            </w:pPr>
            <w:r>
              <w:rPr>
                <w:sz w:val="24"/>
                <w:szCs w:val="24"/>
                <w:lang w:val="id-ID" w:eastAsia="id-ID"/>
              </w:rPr>
              <w:t>'supplier' : 'PT. Honda Astra Motor'</w:t>
            </w:r>
          </w:p>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'Bearing Ball 6300'</w:t>
            </w:r>
          </w:p>
          <w:p>
            <w:pPr>
              <w:spacing w:after="0" w:line="240" w:lineRule="auto"/>
              <w:rPr>
                <w:sz w:val="24"/>
                <w:szCs w:val="24"/>
                <w:lang w:val="id-ID" w:eastAsia="id-ID"/>
              </w:rPr>
            </w:pPr>
            <w:r>
              <w:rPr>
                <w:sz w:val="24"/>
                <w:szCs w:val="24"/>
                <w:lang w:val="id-ID" w:eastAsia="id-ID"/>
              </w:rPr>
              <w:t>'</w:t>
            </w:r>
            <w:r>
              <w:rPr>
                <w:i/>
                <w:iCs/>
                <w:sz w:val="24"/>
                <w:szCs w:val="24"/>
                <w:lang w:val="id-ID" w:eastAsia="id-ID"/>
              </w:rPr>
              <w:t>category</w:t>
            </w:r>
            <w:r>
              <w:rPr>
                <w:sz w:val="24"/>
                <w:szCs w:val="24"/>
                <w:lang w:val="id-ID" w:eastAsia="id-ID"/>
              </w:rPr>
              <w:t>' : 'Honda'</w:t>
            </w:r>
          </w:p>
          <w:p>
            <w:pPr>
              <w:spacing w:after="0" w:line="240" w:lineRule="auto"/>
              <w:rPr>
                <w:sz w:val="24"/>
                <w:szCs w:val="24"/>
                <w:lang w:val="id-ID" w:eastAsia="id-ID"/>
              </w:rPr>
            </w:pPr>
            <w:r>
              <w:rPr>
                <w:sz w:val="24"/>
                <w:szCs w:val="24"/>
                <w:lang w:val="id-ID" w:eastAsia="id-ID"/>
              </w:rPr>
              <w:t>'quantity' : '20'</w:t>
            </w:r>
          </w:p>
          <w:p>
            <w:pPr>
              <w:spacing w:after="0" w:line="240" w:lineRule="auto"/>
              <w:rPr>
                <w:sz w:val="24"/>
                <w:szCs w:val="24"/>
                <w:lang w:val="id-ID" w:eastAsia="id-ID"/>
              </w:rPr>
            </w:pPr>
            <w:r>
              <w:rPr>
                <w:sz w:val="24"/>
                <w:szCs w:val="24"/>
                <w:lang w:val="id-ID" w:eastAsia="id-ID"/>
              </w:rPr>
              <w:t>'unit' : 'unit'</w:t>
            </w:r>
          </w:p>
          <w:p>
            <w:pPr>
              <w:spacing w:after="0" w:line="240" w:lineRule="auto"/>
              <w:rPr>
                <w:sz w:val="24"/>
                <w:szCs w:val="24"/>
                <w:lang w:val="id-ID" w:eastAsia="id-ID"/>
              </w:rPr>
            </w:pPr>
            <w:r>
              <w:rPr>
                <w:sz w:val="24"/>
                <w:szCs w:val="24"/>
                <w:lang w:val="id-ID" w:eastAsia="id-ID"/>
              </w:rPr>
              <w:t>'</w:t>
            </w:r>
            <w:r>
              <w:rPr>
                <w:i/>
                <w:iCs/>
                <w:sz w:val="24"/>
                <w:szCs w:val="24"/>
                <w:lang w:val="id-ID" w:eastAsia="id-ID"/>
              </w:rPr>
              <w:t>purchase_price</w:t>
            </w:r>
            <w:r>
              <w:rPr>
                <w:sz w:val="24"/>
                <w:szCs w:val="24"/>
                <w:lang w:val="id-ID" w:eastAsia="id-ID"/>
              </w:rPr>
              <w:t>' : 'Rp 14.580'</w:t>
            </w:r>
          </w:p>
          <w:p>
            <w:pPr>
              <w:spacing w:after="0" w:line="240" w:lineRule="auto"/>
              <w:rPr>
                <w:sz w:val="24"/>
                <w:szCs w:val="24"/>
                <w:lang w:val="id-ID" w:eastAsia="id-ID"/>
              </w:rPr>
            </w:pPr>
            <w:r>
              <w:rPr>
                <w:sz w:val="24"/>
                <w:szCs w:val="24"/>
                <w:lang w:val="id-ID" w:eastAsia="id-ID"/>
              </w:rPr>
              <w:t>'</w:t>
            </w:r>
            <w:r>
              <w:rPr>
                <w:i/>
                <w:iCs/>
                <w:sz w:val="24"/>
                <w:szCs w:val="24"/>
                <w:lang w:val="id-ID" w:eastAsia="id-ID"/>
              </w:rPr>
              <w:t>selling_price</w:t>
            </w:r>
            <w:r>
              <w:rPr>
                <w:sz w:val="24"/>
                <w:szCs w:val="24"/>
                <w:lang w:val="id-ID" w:eastAsia="id-ID"/>
              </w:rPr>
              <w:t>' : 'Rp18.000'</w:t>
            </w:r>
          </w:p>
          <w:p>
            <w:pPr>
              <w:spacing w:after="0" w:line="240" w:lineRule="auto"/>
              <w:rPr>
                <w:sz w:val="24"/>
                <w:szCs w:val="24"/>
                <w:lang w:val="id-ID" w:eastAsia="id-ID"/>
              </w:rPr>
            </w:pPr>
            <w:r>
              <w:rPr>
                <w:sz w:val="24"/>
                <w:szCs w:val="24"/>
                <w:lang w:val="id-ID" w:eastAsia="id-ID"/>
              </w:rPr>
              <w:t>'</w:t>
            </w:r>
            <w:r>
              <w:rPr>
                <w:i/>
                <w:iCs/>
                <w:sz w:val="24"/>
                <w:szCs w:val="24"/>
                <w:lang w:val="id-ID" w:eastAsia="id-ID"/>
              </w:rPr>
              <w:t>photo</w:t>
            </w:r>
            <w:r>
              <w:rPr>
                <w:sz w:val="24"/>
                <w:szCs w:val="24"/>
                <w:lang w:val="id-ID" w:eastAsia="id-ID"/>
              </w:rPr>
              <w:t>' :</w:t>
            </w:r>
            <w:r>
              <w:rPr>
                <w:sz w:val="20"/>
                <w:szCs w:val="20"/>
                <w:lang w:eastAsia="id-ID"/>
              </w:rPr>
              <w:t xml:space="preserve"> </w:t>
            </w:r>
            <w:r>
              <w:rPr>
                <w:sz w:val="24"/>
                <w:szCs w:val="24"/>
                <w:lang w:val="id-ID" w:eastAsia="id-ID"/>
              </w:rPr>
              <w:t>'25_bearing-ball-6300.jpg'</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 xml:space="preserve">2. </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suku cadang</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'supplier' : 'PT. Honda Astra Motor'</w:t>
            </w:r>
          </w:p>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'Bearing Ball 6300'</w:t>
            </w:r>
          </w:p>
          <w:p>
            <w:pPr>
              <w:spacing w:after="0" w:line="240" w:lineRule="auto"/>
              <w:rPr>
                <w:sz w:val="24"/>
                <w:szCs w:val="24"/>
                <w:lang w:val="id-ID" w:eastAsia="id-ID"/>
              </w:rPr>
            </w:pPr>
            <w:r>
              <w:rPr>
                <w:sz w:val="24"/>
                <w:szCs w:val="24"/>
                <w:lang w:val="id-ID" w:eastAsia="id-ID"/>
              </w:rPr>
              <w:t>'</w:t>
            </w:r>
            <w:r>
              <w:rPr>
                <w:i/>
                <w:iCs/>
                <w:sz w:val="24"/>
                <w:szCs w:val="24"/>
                <w:lang w:val="id-ID" w:eastAsia="id-ID"/>
              </w:rPr>
              <w:t>category</w:t>
            </w:r>
            <w:r>
              <w:rPr>
                <w:sz w:val="24"/>
                <w:szCs w:val="24"/>
                <w:lang w:val="id-ID" w:eastAsia="id-ID"/>
              </w:rPr>
              <w:t>' : 'null'</w:t>
            </w:r>
          </w:p>
          <w:p>
            <w:pPr>
              <w:spacing w:after="0" w:line="240" w:lineRule="auto"/>
              <w:rPr>
                <w:sz w:val="24"/>
                <w:szCs w:val="24"/>
                <w:lang w:val="id-ID" w:eastAsia="id-ID"/>
              </w:rPr>
            </w:pPr>
            <w:r>
              <w:rPr>
                <w:sz w:val="24"/>
                <w:szCs w:val="24"/>
                <w:lang w:val="id-ID" w:eastAsia="id-ID"/>
              </w:rPr>
              <w:t>'quantity' : '20'</w:t>
            </w:r>
          </w:p>
          <w:p>
            <w:pPr>
              <w:spacing w:after="0" w:line="240" w:lineRule="auto"/>
              <w:rPr>
                <w:sz w:val="24"/>
                <w:szCs w:val="24"/>
                <w:lang w:val="id-ID" w:eastAsia="id-ID"/>
              </w:rPr>
            </w:pPr>
            <w:r>
              <w:rPr>
                <w:sz w:val="24"/>
                <w:szCs w:val="24"/>
                <w:lang w:val="id-ID" w:eastAsia="id-ID"/>
              </w:rPr>
              <w:t>'unit' : 'null'</w:t>
            </w:r>
          </w:p>
          <w:p>
            <w:pPr>
              <w:spacing w:after="0" w:line="240" w:lineRule="auto"/>
              <w:rPr>
                <w:sz w:val="24"/>
                <w:szCs w:val="24"/>
                <w:lang w:val="id-ID" w:eastAsia="id-ID"/>
              </w:rPr>
            </w:pPr>
            <w:r>
              <w:rPr>
                <w:sz w:val="24"/>
                <w:szCs w:val="24"/>
                <w:lang w:val="id-ID" w:eastAsia="id-ID"/>
              </w:rPr>
              <w:t>'</w:t>
            </w:r>
            <w:r>
              <w:rPr>
                <w:i/>
                <w:iCs/>
                <w:sz w:val="24"/>
                <w:szCs w:val="24"/>
                <w:lang w:val="id-ID" w:eastAsia="id-ID"/>
              </w:rPr>
              <w:t>purchase_price</w:t>
            </w:r>
            <w:r>
              <w:rPr>
                <w:sz w:val="24"/>
                <w:szCs w:val="24"/>
                <w:lang w:val="id-ID" w:eastAsia="id-ID"/>
              </w:rPr>
              <w:t>' : 'Rp 14.580'</w:t>
            </w:r>
          </w:p>
          <w:p>
            <w:pPr>
              <w:spacing w:after="0" w:line="240" w:lineRule="auto"/>
              <w:rPr>
                <w:sz w:val="24"/>
                <w:szCs w:val="24"/>
                <w:lang w:val="id-ID" w:eastAsia="id-ID"/>
              </w:rPr>
            </w:pPr>
            <w:r>
              <w:rPr>
                <w:sz w:val="24"/>
                <w:szCs w:val="24"/>
                <w:lang w:val="id-ID" w:eastAsia="id-ID"/>
              </w:rPr>
              <w:t>'</w:t>
            </w:r>
            <w:r>
              <w:rPr>
                <w:i/>
                <w:iCs/>
                <w:sz w:val="24"/>
                <w:szCs w:val="24"/>
                <w:lang w:val="id-ID" w:eastAsia="id-ID"/>
              </w:rPr>
              <w:t>selling_price</w:t>
            </w:r>
            <w:r>
              <w:rPr>
                <w:sz w:val="24"/>
                <w:szCs w:val="24"/>
                <w:lang w:val="id-ID" w:eastAsia="id-ID"/>
              </w:rPr>
              <w:t>' : 'Rp18.000'</w:t>
            </w:r>
          </w:p>
          <w:p>
            <w:pPr>
              <w:spacing w:after="0" w:line="240" w:lineRule="auto"/>
              <w:rPr>
                <w:sz w:val="24"/>
                <w:szCs w:val="24"/>
                <w:lang w:val="id-ID" w:eastAsia="id-ID"/>
              </w:rPr>
            </w:pPr>
            <w:r>
              <w:rPr>
                <w:sz w:val="24"/>
                <w:szCs w:val="24"/>
                <w:lang w:val="id-ID" w:eastAsia="id-ID"/>
              </w:rPr>
              <w:t>'</w:t>
            </w:r>
            <w:r>
              <w:rPr>
                <w:i/>
                <w:iCs/>
                <w:sz w:val="24"/>
                <w:szCs w:val="24"/>
                <w:lang w:val="id-ID" w:eastAsia="id-ID"/>
              </w:rPr>
              <w:t>photo</w:t>
            </w:r>
            <w:r>
              <w:rPr>
                <w:sz w:val="24"/>
                <w:szCs w:val="24"/>
                <w:lang w:val="id-ID" w:eastAsia="id-ID"/>
              </w:rPr>
              <w:t>' :</w:t>
            </w:r>
            <w:r>
              <w:rPr>
                <w:sz w:val="20"/>
                <w:szCs w:val="20"/>
                <w:lang w:eastAsia="id-ID"/>
              </w:rPr>
              <w:t xml:space="preserve"> </w:t>
            </w:r>
            <w:r>
              <w:rPr>
                <w:sz w:val="24"/>
                <w:szCs w:val="24"/>
                <w:lang w:val="id-ID" w:eastAsia="id-ID"/>
              </w:rPr>
              <w:t>'25_bearing-ball-6300.jpg'</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44" w:name="_Toc25217"/>
      <w:r>
        <w:t>Pengujian Validasi Menghapus Suku Cadang</w:t>
      </w:r>
      <w:bookmarkEnd w:id="244"/>
    </w:p>
    <w:p>
      <w:pPr>
        <w:pStyle w:val="21"/>
        <w:rPr>
          <w:b w:val="0"/>
          <w:bCs w:val="0"/>
          <w:szCs w:val="24"/>
          <w:lang w:val="en-US"/>
        </w:rPr>
      </w:pPr>
      <w:r>
        <w:rPr>
          <w:b w:val="0"/>
          <w:bCs w:val="0"/>
          <w:szCs w:val="24"/>
          <w:lang w:val="en-US"/>
        </w:rPr>
        <w:t xml:space="preserve">Berikut merupakan hasil pengujian validasi Menghapus suku cadang dapat dilihat pada Tabel </w:t>
      </w:r>
      <w:r>
        <w:rPr>
          <w:rFonts w:hint="default"/>
          <w:b w:val="0"/>
          <w:bCs w:val="0"/>
          <w:szCs w:val="24"/>
          <w:lang w:val="id-ID"/>
        </w:rPr>
        <w:t>5</w:t>
      </w:r>
      <w:r>
        <w:rPr>
          <w:b w:val="0"/>
          <w:bCs w:val="0"/>
          <w:szCs w:val="24"/>
          <w:lang w:val="en-US"/>
        </w:rPr>
        <w:t>.</w:t>
      </w:r>
      <w:r>
        <w:rPr>
          <w:b w:val="0"/>
          <w:bCs w:val="0"/>
          <w:szCs w:val="24"/>
        </w:rPr>
        <w:t>14</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14</w:t>
      </w:r>
      <w:r>
        <w:fldChar w:fldCharType="end"/>
      </w:r>
      <w:bookmarkStart w:id="245" w:name="_Toc22248"/>
      <w:r>
        <w:t xml:space="preserve"> Pengujian Validasi Menghapus Suku Cadang</w:t>
      </w:r>
      <w:bookmarkEnd w:id="24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Menghapus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data form yang ingin dihapus, dan ketika box menampilkan “Apakah Anda yakin ingin menghapus form ini”, aktor menekan tombol “Ya”</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form yang dipilih aktor terhapus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 xml:space="preserve">2. </w:t>
            </w:r>
          </w:p>
        </w:tc>
        <w:tc>
          <w:tcPr>
            <w:tcW w:w="1843" w:type="dxa"/>
          </w:tcPr>
          <w:p>
            <w:pPr>
              <w:pStyle w:val="3"/>
              <w:spacing w:after="0"/>
              <w:rPr>
                <w:szCs w:val="24"/>
                <w:lang w:eastAsia="id-ID"/>
              </w:rPr>
            </w:pPr>
            <w:r>
              <w:rPr>
                <w:szCs w:val="24"/>
                <w:lang w:eastAsia="id-ID"/>
              </w:rPr>
              <w:t>Aktor memilih data form yang ingin dihapus, dan ketika box menampilkan “Apakah Anda yakin ingin menghapus form ini”, aktor menekan tombol “Tidak”</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Aktor diarahkan</w:t>
            </w:r>
          </w:p>
          <w:p>
            <w:pPr>
              <w:spacing w:after="0" w:line="240" w:lineRule="auto"/>
              <w:rPr>
                <w:sz w:val="24"/>
                <w:szCs w:val="24"/>
                <w:lang w:val="id-ID" w:eastAsia="id-ID"/>
              </w:rPr>
            </w:pPr>
            <w:r>
              <w:rPr>
                <w:sz w:val="24"/>
                <w:szCs w:val="24"/>
                <w:lang w:val="id-ID" w:eastAsia="id-ID"/>
              </w:rPr>
              <w:t>kembali ke</w:t>
            </w:r>
          </w:p>
          <w:p>
            <w:pPr>
              <w:spacing w:after="0" w:line="240" w:lineRule="auto"/>
              <w:rPr>
                <w:sz w:val="24"/>
                <w:szCs w:val="24"/>
                <w:lang w:val="id-ID" w:eastAsia="id-ID"/>
              </w:rPr>
            </w:pPr>
            <w:r>
              <w:rPr>
                <w:sz w:val="24"/>
                <w:szCs w:val="24"/>
                <w:lang w:val="id-ID" w:eastAsia="id-ID"/>
              </w:rPr>
              <w:t xml:space="preserve">halaman </w:t>
            </w:r>
            <w:r>
              <w:rPr>
                <w:i/>
                <w:iCs/>
                <w:sz w:val="24"/>
                <w:szCs w:val="24"/>
                <w:lang w:val="id-ID" w:eastAsia="id-ID"/>
              </w:rPr>
              <w:t>servis</w:t>
            </w:r>
            <w:r>
              <w:rPr>
                <w:sz w:val="24"/>
                <w:szCs w:val="24"/>
                <w:lang w:val="id-ID" w:eastAsia="id-ID"/>
              </w:rPr>
              <w:t xml:space="preserve"> dan </w:t>
            </w:r>
            <w:r>
              <w:rPr>
                <w:i/>
                <w:iCs/>
                <w:sz w:val="24"/>
                <w:szCs w:val="24"/>
                <w:lang w:val="id-ID" w:eastAsia="id-ID"/>
              </w:rPr>
              <w:t>form</w:t>
            </w:r>
          </w:p>
          <w:p>
            <w:pPr>
              <w:spacing w:after="0" w:line="240" w:lineRule="auto"/>
              <w:rPr>
                <w:sz w:val="24"/>
                <w:szCs w:val="24"/>
                <w:lang w:val="id-ID" w:eastAsia="id-ID"/>
              </w:rPr>
            </w:pPr>
            <w:r>
              <w:rPr>
                <w:sz w:val="24"/>
                <w:szCs w:val="24"/>
                <w:lang w:val="id-ID" w:eastAsia="id-ID"/>
              </w:rPr>
              <w:t>yang dipilih tidak</w:t>
            </w:r>
          </w:p>
          <w:p>
            <w:pPr>
              <w:spacing w:after="0" w:line="240" w:lineRule="auto"/>
              <w:rPr>
                <w:sz w:val="24"/>
                <w:szCs w:val="24"/>
                <w:lang w:val="id-ID" w:eastAsia="id-ID"/>
              </w:rPr>
            </w:pPr>
            <w:r>
              <w:rPr>
                <w:sz w:val="24"/>
                <w:szCs w:val="24"/>
                <w:lang w:val="id-ID" w:eastAsia="id-ID"/>
              </w:rPr>
              <w:t>terhapus dari</w:t>
            </w:r>
          </w:p>
          <w:p>
            <w:pPr>
              <w:spacing w:after="0" w:line="240" w:lineRule="auto"/>
              <w:rPr>
                <w:i/>
                <w:sz w:val="24"/>
                <w:szCs w:val="24"/>
                <w:lang w:val="en-US" w:eastAsia="id-ID"/>
              </w:rPr>
            </w:pP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46" w:name="_Toc29550"/>
      <w:r>
        <w:t>Pengujian Validasi Melihat Servis</w:t>
      </w:r>
      <w:bookmarkEnd w:id="246"/>
    </w:p>
    <w:p>
      <w:pPr>
        <w:pStyle w:val="21"/>
        <w:rPr>
          <w:b w:val="0"/>
          <w:bCs w:val="0"/>
          <w:szCs w:val="24"/>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15</w:t>
      </w:r>
      <w:r>
        <w:rPr>
          <w:b w:val="0"/>
          <w:bCs w:val="0"/>
          <w:szCs w:val="24"/>
          <w:lang w:val="en-US"/>
        </w:rPr>
        <w:t xml:space="preserve"> merupakan hasil pengujian validasi melihat servis</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15</w:t>
      </w:r>
      <w:r>
        <w:fldChar w:fldCharType="end"/>
      </w:r>
      <w:bookmarkStart w:id="247" w:name="_Toc9011"/>
      <w:r>
        <w:t xml:space="preserve"> Pengujian Validasi Melihat Servis</w:t>
      </w:r>
      <w:bookmarkEnd w:id="24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VA-07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Melihat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ind w:left="84"/>
              <w:rPr>
                <w:szCs w:val="20"/>
                <w:lang w:eastAsia="id-ID"/>
              </w:rPr>
            </w:pPr>
            <w:r>
              <w:rPr>
                <w:szCs w:val="20"/>
                <w:lang w:eastAsia="id-ID"/>
              </w:rPr>
              <w:t xml:space="preserve">Aktor membuka halaman </w:t>
            </w:r>
            <w:r>
              <w:rPr>
                <w:iCs/>
                <w:szCs w:val="28"/>
                <w:lang w:eastAsia="id-ID"/>
              </w:rPr>
              <w:t>servis</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Sistem menampilkan halaman Daftar suku cadang</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48" w:name="_Toc25901"/>
      <w:r>
        <w:t>Pengujian Validasi Menambah Servis</w:t>
      </w:r>
      <w:bookmarkEnd w:id="248"/>
    </w:p>
    <w:p>
      <w:pPr>
        <w:pStyle w:val="21"/>
        <w:rPr>
          <w:b w:val="0"/>
          <w:bCs w:val="0"/>
          <w:szCs w:val="24"/>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16</w:t>
      </w:r>
      <w:r>
        <w:rPr>
          <w:b w:val="0"/>
          <w:bCs w:val="0"/>
          <w:szCs w:val="24"/>
          <w:lang w:val="en-US"/>
        </w:rPr>
        <w:t xml:space="preserve"> merupakan hasil pengujian validasi menambah servis</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16</w:t>
      </w:r>
      <w:r>
        <w:fldChar w:fldCharType="end"/>
      </w:r>
      <w:bookmarkStart w:id="249" w:name="_Toc21957"/>
      <w:r>
        <w:t xml:space="preserve"> Pengujian Validasi Menambah Servis</w:t>
      </w:r>
      <w:bookmarkEnd w:id="24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Menambah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servis </w:t>
            </w:r>
            <w:r>
              <w:rPr>
                <w:szCs w:val="24"/>
                <w:lang w:eastAsia="id-ID"/>
              </w:rPr>
              <w:t>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'Bor',</w:t>
            </w:r>
          </w:p>
          <w:p>
            <w:pPr>
              <w:spacing w:after="0" w:line="240" w:lineRule="auto"/>
              <w:rPr>
                <w:sz w:val="24"/>
                <w:szCs w:val="24"/>
                <w:lang w:val="id-ID" w:eastAsia="id-ID"/>
              </w:rPr>
            </w:pPr>
            <w:r>
              <w:rPr>
                <w:sz w:val="24"/>
                <w:szCs w:val="24"/>
                <w:lang w:val="id-ID" w:eastAsia="id-ID"/>
              </w:rPr>
              <w:t>'</w:t>
            </w:r>
            <w:r>
              <w:rPr>
                <w:i/>
                <w:iCs/>
                <w:sz w:val="24"/>
                <w:szCs w:val="24"/>
                <w:lang w:val="id-ID" w:eastAsia="id-ID"/>
              </w:rPr>
              <w:t>cost</w:t>
            </w:r>
            <w:r>
              <w:rPr>
                <w:sz w:val="24"/>
                <w:szCs w:val="24"/>
                <w:lang w:val="id-ID" w:eastAsia="id-ID"/>
              </w:rPr>
              <w:t>' : '5000'</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servis </w:t>
            </w:r>
            <w:r>
              <w:rPr>
                <w:szCs w:val="24"/>
                <w:lang w:eastAsia="id-ID"/>
              </w:rPr>
              <w:t>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'Bor',</w:t>
            </w:r>
          </w:p>
          <w:p>
            <w:pPr>
              <w:spacing w:after="0" w:line="240" w:lineRule="auto"/>
              <w:rPr>
                <w:sz w:val="24"/>
                <w:szCs w:val="24"/>
                <w:lang w:val="id-ID" w:eastAsia="id-ID"/>
              </w:rPr>
            </w:pPr>
            <w:r>
              <w:rPr>
                <w:sz w:val="24"/>
                <w:szCs w:val="24"/>
                <w:lang w:val="id-ID" w:eastAsia="id-ID"/>
              </w:rPr>
              <w:t>'</w:t>
            </w:r>
            <w:r>
              <w:rPr>
                <w:i/>
                <w:iCs/>
                <w:sz w:val="24"/>
                <w:szCs w:val="24"/>
                <w:lang w:val="id-ID" w:eastAsia="id-ID"/>
              </w:rPr>
              <w:t>cost</w:t>
            </w:r>
            <w:r>
              <w:rPr>
                <w:sz w:val="24"/>
                <w:szCs w:val="24"/>
                <w:lang w:val="id-ID" w:eastAsia="id-ID"/>
              </w:rPr>
              <w:t>' : 'null'</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50" w:name="_Toc18313"/>
      <w:r>
        <w:t>Pengujian Validasi Mengubah Servis</w:t>
      </w:r>
      <w:bookmarkEnd w:id="250"/>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17</w:t>
      </w:r>
      <w:r>
        <w:rPr>
          <w:b w:val="0"/>
          <w:bCs w:val="0"/>
          <w:szCs w:val="24"/>
          <w:lang w:val="en-US"/>
        </w:rPr>
        <w:t xml:space="preserve"> merupakan hasil pengujian validasi mengubah servis</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17</w:t>
      </w:r>
      <w:r>
        <w:fldChar w:fldCharType="end"/>
      </w:r>
      <w:bookmarkStart w:id="251" w:name="_Toc27339"/>
      <w:r>
        <w:t xml:space="preserve"> Pengujian Validasi Mengubah Servis</w:t>
      </w:r>
      <w:bookmarkEnd w:id="25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Mengubah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servis </w:t>
            </w:r>
            <w:r>
              <w:rPr>
                <w:szCs w:val="24"/>
                <w:lang w:eastAsia="id-ID"/>
              </w:rPr>
              <w:t>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'Bor',</w:t>
            </w:r>
          </w:p>
          <w:p>
            <w:pPr>
              <w:spacing w:after="0" w:line="240" w:lineRule="auto"/>
              <w:rPr>
                <w:sz w:val="24"/>
                <w:szCs w:val="24"/>
                <w:lang w:val="id-ID" w:eastAsia="id-ID"/>
              </w:rPr>
            </w:pPr>
            <w:r>
              <w:rPr>
                <w:sz w:val="24"/>
                <w:szCs w:val="24"/>
                <w:lang w:val="id-ID" w:eastAsia="id-ID"/>
              </w:rPr>
              <w:t>'</w:t>
            </w:r>
            <w:r>
              <w:rPr>
                <w:i/>
                <w:iCs/>
                <w:sz w:val="24"/>
                <w:szCs w:val="24"/>
                <w:lang w:val="id-ID" w:eastAsia="id-ID"/>
              </w:rPr>
              <w:t>cost</w:t>
            </w:r>
            <w:r>
              <w:rPr>
                <w:sz w:val="24"/>
                <w:szCs w:val="24"/>
                <w:lang w:val="id-ID" w:eastAsia="id-ID"/>
              </w:rPr>
              <w:t>' : '5000'</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servis </w:t>
            </w:r>
            <w:r>
              <w:rPr>
                <w:szCs w:val="24"/>
                <w:lang w:eastAsia="id-ID"/>
              </w:rPr>
              <w:t>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'Bor',</w:t>
            </w:r>
          </w:p>
          <w:p>
            <w:pPr>
              <w:spacing w:after="0" w:line="240" w:lineRule="auto"/>
              <w:rPr>
                <w:sz w:val="24"/>
                <w:szCs w:val="24"/>
                <w:lang w:val="id-ID" w:eastAsia="id-ID"/>
              </w:rPr>
            </w:pPr>
            <w:r>
              <w:rPr>
                <w:sz w:val="24"/>
                <w:szCs w:val="24"/>
                <w:lang w:val="id-ID" w:eastAsia="id-ID"/>
              </w:rPr>
              <w:t>'</w:t>
            </w:r>
            <w:r>
              <w:rPr>
                <w:i/>
                <w:iCs/>
                <w:sz w:val="24"/>
                <w:szCs w:val="24"/>
                <w:lang w:val="id-ID" w:eastAsia="id-ID"/>
              </w:rPr>
              <w:t>cost</w:t>
            </w:r>
            <w:r>
              <w:rPr>
                <w:sz w:val="24"/>
                <w:szCs w:val="24"/>
                <w:lang w:val="id-ID" w:eastAsia="id-ID"/>
              </w:rPr>
              <w:t>' : 'null'</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52" w:name="_Toc18968"/>
      <w:r>
        <w:t>Pengujian Validasi Menghapus Servis</w:t>
      </w:r>
      <w:bookmarkEnd w:id="252"/>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18</w:t>
      </w:r>
      <w:r>
        <w:rPr>
          <w:b w:val="0"/>
          <w:bCs w:val="0"/>
          <w:szCs w:val="24"/>
          <w:lang w:val="en-US"/>
        </w:rPr>
        <w:t xml:space="preserve"> merupakan hasil pengujian validasi menghapus servis</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18</w:t>
      </w:r>
      <w:r>
        <w:fldChar w:fldCharType="end"/>
      </w:r>
      <w:bookmarkStart w:id="253" w:name="_Toc25469"/>
      <w:r>
        <w:t xml:space="preserve"> Pengujian Validasi Menghapus Servis</w:t>
      </w:r>
      <w:bookmarkEnd w:id="25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Menghapus 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data form yang ingin dihapus, dan ketika box menampilkan “Apakah Anda yakin ingin menghapus form ini”, aktor menekan tombol “Ya”</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form yang dipilih aktor terhapus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Aktor memilih data form yang ingin dihapus, dan ketika box menampilkan “Apakah Anda yakin ingin menghapus form ini”, aktor menekan tombol “Tidak”</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Aktor diarahkan</w:t>
            </w:r>
          </w:p>
          <w:p>
            <w:pPr>
              <w:spacing w:after="0" w:line="240" w:lineRule="auto"/>
              <w:rPr>
                <w:sz w:val="24"/>
                <w:szCs w:val="24"/>
                <w:lang w:val="id-ID" w:eastAsia="id-ID"/>
              </w:rPr>
            </w:pPr>
            <w:r>
              <w:rPr>
                <w:sz w:val="24"/>
                <w:szCs w:val="24"/>
                <w:lang w:val="id-ID" w:eastAsia="id-ID"/>
              </w:rPr>
              <w:t>kembali ke</w:t>
            </w:r>
          </w:p>
          <w:p>
            <w:pPr>
              <w:spacing w:after="0" w:line="240" w:lineRule="auto"/>
              <w:rPr>
                <w:sz w:val="24"/>
                <w:szCs w:val="24"/>
                <w:lang w:val="id-ID" w:eastAsia="id-ID"/>
              </w:rPr>
            </w:pPr>
            <w:r>
              <w:rPr>
                <w:sz w:val="24"/>
                <w:szCs w:val="24"/>
                <w:lang w:val="id-ID" w:eastAsia="id-ID"/>
              </w:rPr>
              <w:t xml:space="preserve">halaman suku </w:t>
            </w:r>
            <w:r>
              <w:rPr>
                <w:i/>
                <w:iCs/>
                <w:sz w:val="24"/>
                <w:szCs w:val="24"/>
                <w:lang w:val="id-ID" w:eastAsia="id-ID"/>
              </w:rPr>
              <w:t>mechanic</w:t>
            </w:r>
            <w:r>
              <w:rPr>
                <w:sz w:val="24"/>
                <w:szCs w:val="24"/>
                <w:lang w:val="id-ID" w:eastAsia="id-ID"/>
              </w:rPr>
              <w:t xml:space="preserve"> dan </w:t>
            </w:r>
            <w:r>
              <w:rPr>
                <w:i/>
                <w:iCs/>
                <w:sz w:val="24"/>
                <w:szCs w:val="24"/>
                <w:lang w:val="id-ID" w:eastAsia="id-ID"/>
              </w:rPr>
              <w:t>form</w:t>
            </w:r>
          </w:p>
          <w:p>
            <w:pPr>
              <w:spacing w:after="0" w:line="240" w:lineRule="auto"/>
              <w:rPr>
                <w:sz w:val="24"/>
                <w:szCs w:val="24"/>
                <w:lang w:val="id-ID" w:eastAsia="id-ID"/>
              </w:rPr>
            </w:pPr>
            <w:r>
              <w:rPr>
                <w:sz w:val="24"/>
                <w:szCs w:val="24"/>
                <w:lang w:val="id-ID" w:eastAsia="id-ID"/>
              </w:rPr>
              <w:t>yang dipilih tidak</w:t>
            </w:r>
          </w:p>
          <w:p>
            <w:pPr>
              <w:spacing w:after="0" w:line="240" w:lineRule="auto"/>
              <w:rPr>
                <w:sz w:val="24"/>
                <w:szCs w:val="24"/>
                <w:lang w:val="id-ID" w:eastAsia="id-ID"/>
              </w:rPr>
            </w:pPr>
            <w:r>
              <w:rPr>
                <w:sz w:val="24"/>
                <w:szCs w:val="24"/>
                <w:lang w:val="id-ID" w:eastAsia="id-ID"/>
              </w:rPr>
              <w:t>terhapus dari</w:t>
            </w:r>
          </w:p>
          <w:p>
            <w:pPr>
              <w:spacing w:after="0" w:line="240" w:lineRule="auto"/>
              <w:rPr>
                <w:i/>
                <w:sz w:val="24"/>
                <w:szCs w:val="24"/>
                <w:lang w:val="en-US" w:eastAsia="id-ID"/>
              </w:rPr>
            </w:pPr>
            <w:r>
              <w:rPr>
                <w:i/>
                <w:iCs/>
                <w:sz w:val="24"/>
                <w:szCs w:val="24"/>
                <w:lang w:val="id-ID" w:eastAsia="id-ID"/>
              </w:rPr>
              <w:t>database</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54" w:name="_Toc5168"/>
      <w:r>
        <w:t xml:space="preserve">Pengujian Validasi Melihat </w:t>
      </w:r>
      <w:r>
        <w:rPr>
          <w:i/>
        </w:rPr>
        <w:t>Mechanic</w:t>
      </w:r>
      <w:bookmarkEnd w:id="254"/>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19</w:t>
      </w:r>
      <w:r>
        <w:rPr>
          <w:b w:val="0"/>
          <w:bCs w:val="0"/>
          <w:szCs w:val="24"/>
          <w:lang w:val="en-US"/>
        </w:rPr>
        <w:t xml:space="preserve"> merupakan hasil pengujian validasi </w:t>
      </w:r>
      <w:r>
        <w:rPr>
          <w:b w:val="0"/>
        </w:rPr>
        <w:t xml:space="preserve">melihat </w:t>
      </w:r>
      <w:r>
        <w:rPr>
          <w:b w:val="0"/>
          <w:i/>
        </w:rPr>
        <w:t>mechanic</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19</w:t>
      </w:r>
      <w:r>
        <w:fldChar w:fldCharType="end"/>
      </w:r>
      <w:bookmarkStart w:id="255" w:name="_Toc11161"/>
      <w:r>
        <w:t xml:space="preserve"> Pengujian Validasi Melihat </w:t>
      </w:r>
      <w:r>
        <w:rPr>
          <w:i/>
        </w:rPr>
        <w:t>Mechanic</w:t>
      </w:r>
      <w:bookmarkEnd w:id="25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Melihat </w:t>
            </w:r>
            <w:r>
              <w:rPr>
                <w:i/>
                <w:sz w:val="24"/>
                <w:szCs w:val="24"/>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0"/>
                <w:lang w:eastAsia="id-ID"/>
              </w:rPr>
              <w:t>Aktor membuka halaman</w:t>
            </w:r>
            <w:r>
              <w:rPr>
                <w:i/>
                <w:szCs w:val="20"/>
                <w:lang w:eastAsia="id-ID"/>
              </w:rPr>
              <w:t xml:space="preserve"> mechanic</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Sistem menampilkan halaman </w:t>
            </w:r>
            <w:r>
              <w:rPr>
                <w:i/>
                <w:sz w:val="24"/>
                <w:szCs w:val="24"/>
                <w:lang w:val="id-ID" w:eastAsia="id-ID"/>
              </w:rPr>
              <w:t>mechanic</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56" w:name="_Toc5260"/>
      <w:r>
        <w:t xml:space="preserve">Pengujian Validasi Menambah </w:t>
      </w:r>
      <w:r>
        <w:rPr>
          <w:i/>
        </w:rPr>
        <w:t>Mechanic</w:t>
      </w:r>
      <w:bookmarkEnd w:id="256"/>
    </w:p>
    <w:p>
      <w:pPr>
        <w:pStyle w:val="21"/>
        <w:rPr>
          <w:b w:val="0"/>
          <w:bCs w:val="0"/>
          <w:szCs w:val="24"/>
          <w:lang w:val="en-US"/>
        </w:rPr>
      </w:pPr>
      <w:r>
        <w:rPr>
          <w:b w:val="0"/>
          <w:bCs w:val="0"/>
          <w:szCs w:val="24"/>
          <w:lang w:val="en-US"/>
        </w:rPr>
        <w:t>Tabel 6.</w:t>
      </w:r>
      <w:r>
        <w:rPr>
          <w:b w:val="0"/>
          <w:bCs w:val="0"/>
          <w:szCs w:val="24"/>
        </w:rPr>
        <w:t>20</w:t>
      </w:r>
      <w:r>
        <w:rPr>
          <w:b w:val="0"/>
          <w:bCs w:val="0"/>
          <w:szCs w:val="24"/>
          <w:lang w:val="en-US"/>
        </w:rPr>
        <w:t xml:space="preserve"> merupakan hasil pengujian validasi menambah </w:t>
      </w:r>
      <w:r>
        <w:rPr>
          <w:b w:val="0"/>
          <w:bCs w:val="0"/>
          <w:i/>
          <w:szCs w:val="24"/>
          <w:lang w:val="en-US"/>
        </w:rPr>
        <w:t>mechanic</w:t>
      </w:r>
      <w:r>
        <w:rPr>
          <w:b w:val="0"/>
          <w:bCs w:val="0"/>
          <w:szCs w:val="24"/>
        </w:rPr>
        <w:t>.</w:t>
      </w:r>
    </w:p>
    <w:p>
      <w:pPr>
        <w:pStyle w:val="21"/>
      </w:pPr>
      <w:r>
        <w:t xml:space="preserve">Tabel </w:t>
      </w:r>
      <w:r>
        <w:fldChar w:fldCharType="begin"/>
      </w:r>
      <w:r>
        <w:instrText xml:space="preserve"> STYLEREF 1 \s </w:instrText>
      </w:r>
      <w:r>
        <w:fldChar w:fldCharType="separate"/>
      </w:r>
      <w:r>
        <w:t>6</w:t>
      </w:r>
      <w:r>
        <w:fldChar w:fldCharType="end"/>
      </w:r>
      <w:r>
        <w:t>.</w:t>
      </w:r>
      <w:r>
        <w:fldChar w:fldCharType="begin"/>
      </w:r>
      <w:r>
        <w:instrText xml:space="preserve"> SEQ Tabel \* ARABIC \s 1 </w:instrText>
      </w:r>
      <w:r>
        <w:fldChar w:fldCharType="separate"/>
      </w:r>
      <w:r>
        <w:t>20</w:t>
      </w:r>
      <w:r>
        <w:fldChar w:fldCharType="end"/>
      </w:r>
      <w:bookmarkStart w:id="257" w:name="_Toc5029"/>
      <w:r>
        <w:t xml:space="preserve"> Pengujian Validasi Menambah </w:t>
      </w:r>
      <w:r>
        <w:rPr>
          <w:i/>
          <w:szCs w:val="24"/>
        </w:rPr>
        <w:t>Mechanic</w:t>
      </w:r>
      <w:bookmarkEnd w:id="25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id-ID" w:eastAsia="id-ID"/>
              </w:rPr>
            </w:pPr>
            <w:r>
              <w:rPr>
                <w:sz w:val="24"/>
                <w:szCs w:val="24"/>
                <w:lang w:eastAsia="id-ID"/>
              </w:rPr>
              <w:t xml:space="preserve">Menambah </w:t>
            </w:r>
            <w:r>
              <w:rPr>
                <w:i/>
                <w:sz w:val="24"/>
                <w:szCs w:val="24"/>
                <w:lang w:val="id-ID"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w:t>
            </w:r>
            <w:r>
              <w:rPr>
                <w:i/>
                <w:szCs w:val="20"/>
                <w:lang w:eastAsia="id-ID"/>
              </w:rPr>
              <w:t>mechanic</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'Mubin',</w:t>
            </w:r>
          </w:p>
          <w:p>
            <w:pPr>
              <w:spacing w:after="0" w:line="240" w:lineRule="auto"/>
              <w:rPr>
                <w:sz w:val="24"/>
                <w:szCs w:val="24"/>
                <w:lang w:val="id-ID" w:eastAsia="id-ID"/>
              </w:rPr>
            </w:pPr>
            <w:r>
              <w:rPr>
                <w:sz w:val="24"/>
                <w:szCs w:val="24"/>
                <w:lang w:val="id-ID" w:eastAsia="id-ID"/>
              </w:rPr>
              <w:t>'</w:t>
            </w:r>
            <w:r>
              <w:rPr>
                <w:i/>
                <w:iCs/>
                <w:sz w:val="24"/>
                <w:szCs w:val="24"/>
                <w:lang w:val="id-ID" w:eastAsia="id-ID"/>
              </w:rPr>
              <w:t>age</w:t>
            </w:r>
            <w:r>
              <w:rPr>
                <w:sz w:val="24"/>
                <w:szCs w:val="24"/>
                <w:lang w:val="id-ID" w:eastAsia="id-ID"/>
              </w:rPr>
              <w:t xml:space="preserve">' : '33', </w:t>
            </w:r>
          </w:p>
          <w:p>
            <w:pPr>
              <w:spacing w:after="0" w:line="240" w:lineRule="auto"/>
              <w:rPr>
                <w:sz w:val="24"/>
                <w:szCs w:val="24"/>
                <w:lang w:val="id-ID" w:eastAsia="id-ID"/>
              </w:rPr>
            </w:pPr>
            <w:r>
              <w:rPr>
                <w:sz w:val="24"/>
                <w:szCs w:val="24"/>
                <w:lang w:val="id-ID" w:eastAsia="id-ID"/>
              </w:rPr>
              <w:t>'</w:t>
            </w:r>
            <w:r>
              <w:rPr>
                <w:i/>
                <w:iCs/>
                <w:sz w:val="24"/>
                <w:szCs w:val="24"/>
                <w:lang w:val="id-ID" w:eastAsia="id-ID"/>
              </w:rPr>
              <w:t>address</w:t>
            </w:r>
            <w:r>
              <w:rPr>
                <w:sz w:val="24"/>
                <w:szCs w:val="24"/>
                <w:lang w:val="id-ID" w:eastAsia="id-ID"/>
              </w:rPr>
              <w:t>' : 'Malang',</w:t>
            </w:r>
          </w:p>
          <w:p>
            <w:pPr>
              <w:spacing w:after="0" w:line="240" w:lineRule="auto"/>
              <w:rPr>
                <w:sz w:val="24"/>
                <w:szCs w:val="24"/>
                <w:lang w:val="id-ID" w:eastAsia="id-ID"/>
              </w:rPr>
            </w:pPr>
            <w:r>
              <w:rPr>
                <w:sz w:val="24"/>
                <w:szCs w:val="24"/>
                <w:lang w:val="id-ID" w:eastAsia="id-ID"/>
              </w:rPr>
              <w:t>'</w:t>
            </w:r>
            <w:r>
              <w:rPr>
                <w:i/>
                <w:iCs/>
                <w:sz w:val="24"/>
                <w:szCs w:val="24"/>
                <w:lang w:val="id-ID" w:eastAsia="id-ID"/>
              </w:rPr>
              <w:t>worked_since</w:t>
            </w:r>
            <w:r>
              <w:rPr>
                <w:sz w:val="24"/>
                <w:szCs w:val="24"/>
                <w:lang w:val="id-ID" w:eastAsia="id-ID"/>
              </w:rPr>
              <w:t>' : '1997',</w:t>
            </w:r>
          </w:p>
          <w:p>
            <w:pPr>
              <w:spacing w:after="0" w:line="240" w:lineRule="auto"/>
              <w:rPr>
                <w:sz w:val="24"/>
                <w:szCs w:val="24"/>
                <w:lang w:val="id-ID" w:eastAsia="id-ID"/>
              </w:rPr>
            </w:pPr>
            <w:r>
              <w:rPr>
                <w:sz w:val="24"/>
                <w:szCs w:val="24"/>
                <w:lang w:val="id-ID" w:eastAsia="id-ID"/>
              </w:rPr>
              <w:t>'</w:t>
            </w:r>
            <w:r>
              <w:rPr>
                <w:i/>
                <w:iCs/>
                <w:sz w:val="24"/>
                <w:szCs w:val="24"/>
                <w:lang w:val="id-ID" w:eastAsia="id-ID"/>
              </w:rPr>
              <w:t>user_id</w:t>
            </w:r>
            <w:r>
              <w:rPr>
                <w:sz w:val="24"/>
                <w:szCs w:val="24"/>
                <w:lang w:val="id-ID" w:eastAsia="id-ID"/>
              </w:rPr>
              <w:t>' : '7'</w:t>
            </w:r>
          </w:p>
          <w:p>
            <w:pPr>
              <w:spacing w:after="0" w:line="240" w:lineRule="auto"/>
              <w:rPr>
                <w:sz w:val="24"/>
                <w:szCs w:val="24"/>
                <w:lang w:val="id-ID" w:eastAsia="id-ID"/>
              </w:rPr>
            </w:pP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w:t>
            </w:r>
            <w:r>
              <w:rPr>
                <w:i/>
                <w:szCs w:val="20"/>
                <w:lang w:eastAsia="id-ID"/>
              </w:rPr>
              <w:t>mechanic</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'Mubin',</w:t>
            </w:r>
          </w:p>
          <w:p>
            <w:pPr>
              <w:spacing w:after="0" w:line="240" w:lineRule="auto"/>
              <w:rPr>
                <w:sz w:val="24"/>
                <w:szCs w:val="24"/>
                <w:lang w:val="id-ID" w:eastAsia="id-ID"/>
              </w:rPr>
            </w:pPr>
            <w:r>
              <w:rPr>
                <w:sz w:val="24"/>
                <w:szCs w:val="24"/>
                <w:lang w:val="id-ID" w:eastAsia="id-ID"/>
              </w:rPr>
              <w:t>'</w:t>
            </w:r>
            <w:r>
              <w:rPr>
                <w:i/>
                <w:iCs/>
                <w:sz w:val="24"/>
                <w:szCs w:val="24"/>
                <w:lang w:val="id-ID" w:eastAsia="id-ID"/>
              </w:rPr>
              <w:t>age</w:t>
            </w:r>
            <w:r>
              <w:rPr>
                <w:sz w:val="24"/>
                <w:szCs w:val="24"/>
                <w:lang w:val="id-ID" w:eastAsia="id-ID"/>
              </w:rPr>
              <w:t xml:space="preserve">' : 'a', </w:t>
            </w:r>
          </w:p>
          <w:p>
            <w:pPr>
              <w:spacing w:after="0" w:line="240" w:lineRule="auto"/>
              <w:rPr>
                <w:sz w:val="24"/>
                <w:szCs w:val="24"/>
                <w:lang w:val="id-ID" w:eastAsia="id-ID"/>
              </w:rPr>
            </w:pPr>
            <w:r>
              <w:rPr>
                <w:sz w:val="24"/>
                <w:szCs w:val="24"/>
                <w:lang w:val="id-ID" w:eastAsia="id-ID"/>
              </w:rPr>
              <w:t>'</w:t>
            </w:r>
            <w:r>
              <w:rPr>
                <w:i/>
                <w:iCs/>
                <w:sz w:val="24"/>
                <w:szCs w:val="24"/>
                <w:lang w:val="id-ID" w:eastAsia="id-ID"/>
              </w:rPr>
              <w:t>address</w:t>
            </w:r>
            <w:r>
              <w:rPr>
                <w:sz w:val="24"/>
                <w:szCs w:val="24"/>
                <w:lang w:val="id-ID" w:eastAsia="id-ID"/>
              </w:rPr>
              <w:t>' : 'Malang',</w:t>
            </w:r>
          </w:p>
          <w:p>
            <w:pPr>
              <w:spacing w:after="0" w:line="240" w:lineRule="auto"/>
              <w:rPr>
                <w:sz w:val="24"/>
                <w:szCs w:val="24"/>
                <w:lang w:val="id-ID" w:eastAsia="id-ID"/>
              </w:rPr>
            </w:pPr>
            <w:r>
              <w:rPr>
                <w:sz w:val="24"/>
                <w:szCs w:val="24"/>
                <w:lang w:val="id-ID" w:eastAsia="id-ID"/>
              </w:rPr>
              <w:t>'</w:t>
            </w:r>
            <w:r>
              <w:rPr>
                <w:i/>
                <w:iCs/>
                <w:sz w:val="24"/>
                <w:szCs w:val="24"/>
                <w:lang w:val="id-ID" w:eastAsia="id-ID"/>
              </w:rPr>
              <w:t>worked_since</w:t>
            </w:r>
            <w:r>
              <w:rPr>
                <w:sz w:val="24"/>
                <w:szCs w:val="24"/>
                <w:lang w:val="id-ID" w:eastAsia="id-ID"/>
              </w:rPr>
              <w:t>' : '1997',</w:t>
            </w:r>
          </w:p>
          <w:p>
            <w:pPr>
              <w:spacing w:after="0" w:line="240" w:lineRule="auto"/>
              <w:rPr>
                <w:sz w:val="24"/>
                <w:szCs w:val="24"/>
                <w:lang w:val="id-ID" w:eastAsia="id-ID"/>
              </w:rPr>
            </w:pPr>
            <w:r>
              <w:rPr>
                <w:sz w:val="24"/>
                <w:szCs w:val="24"/>
                <w:lang w:val="id-ID" w:eastAsia="id-ID"/>
              </w:rPr>
              <w:t>'</w:t>
            </w:r>
            <w:r>
              <w:rPr>
                <w:i/>
                <w:iCs/>
                <w:sz w:val="24"/>
                <w:szCs w:val="24"/>
                <w:lang w:val="id-ID" w:eastAsia="id-ID"/>
              </w:rPr>
              <w:t>user_id</w:t>
            </w:r>
            <w:r>
              <w:rPr>
                <w:sz w:val="24"/>
                <w:szCs w:val="24"/>
                <w:lang w:val="id-ID" w:eastAsia="id-ID"/>
              </w:rPr>
              <w:t>' : '7'</w:t>
            </w:r>
          </w:p>
          <w:p>
            <w:pPr>
              <w:spacing w:after="0" w:line="240" w:lineRule="auto"/>
              <w:rPr>
                <w:sz w:val="24"/>
                <w:szCs w:val="24"/>
                <w:lang w:val="id-ID" w:eastAsia="id-ID"/>
              </w:rPr>
            </w:pP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58" w:name="_Toc15295"/>
      <w:r>
        <w:t xml:space="preserve">Pengujian Validasi Mengubah </w:t>
      </w:r>
      <w:r>
        <w:rPr>
          <w:i/>
        </w:rPr>
        <w:t>Mechanic</w:t>
      </w:r>
      <w:bookmarkEnd w:id="258"/>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21</w:t>
      </w:r>
      <w:r>
        <w:rPr>
          <w:b w:val="0"/>
          <w:bCs w:val="0"/>
          <w:szCs w:val="24"/>
          <w:lang w:val="en-US"/>
        </w:rPr>
        <w:t xml:space="preserve"> merupakan hasil pengujian validasi mengubah </w:t>
      </w:r>
      <w:r>
        <w:rPr>
          <w:b w:val="0"/>
          <w:bCs w:val="0"/>
          <w:i/>
          <w:szCs w:val="24"/>
          <w:lang w:val="en-US"/>
        </w:rPr>
        <w:t>mechanic</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21</w:t>
      </w:r>
      <w:r>
        <w:fldChar w:fldCharType="end"/>
      </w:r>
      <w:bookmarkStart w:id="259" w:name="_Toc20082"/>
      <w:r>
        <w:t xml:space="preserve"> Pengujian Validasi Mengubah </w:t>
      </w:r>
      <w:r>
        <w:rPr>
          <w:i/>
          <w:szCs w:val="24"/>
        </w:rPr>
        <w:t>Mechanic</w:t>
      </w:r>
      <w:bookmarkEnd w:id="25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id-ID" w:eastAsia="id-ID"/>
              </w:rPr>
            </w:pPr>
            <w:r>
              <w:rPr>
                <w:sz w:val="24"/>
                <w:szCs w:val="24"/>
                <w:lang w:eastAsia="id-ID"/>
              </w:rPr>
              <w:t xml:space="preserve">Mengubah </w:t>
            </w:r>
            <w:r>
              <w:rPr>
                <w:i/>
                <w:sz w:val="24"/>
                <w:szCs w:val="24"/>
                <w:lang w:val="id-ID"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i/>
                <w:szCs w:val="24"/>
                <w:lang w:eastAsia="id-ID"/>
              </w:rPr>
              <w:t>mechanic</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'Mubin',</w:t>
            </w:r>
          </w:p>
          <w:p>
            <w:pPr>
              <w:spacing w:after="0" w:line="240" w:lineRule="auto"/>
              <w:rPr>
                <w:sz w:val="24"/>
                <w:szCs w:val="24"/>
                <w:lang w:val="id-ID" w:eastAsia="id-ID"/>
              </w:rPr>
            </w:pPr>
            <w:r>
              <w:rPr>
                <w:sz w:val="24"/>
                <w:szCs w:val="24"/>
                <w:lang w:val="id-ID" w:eastAsia="id-ID"/>
              </w:rPr>
              <w:t>'</w:t>
            </w:r>
            <w:r>
              <w:rPr>
                <w:i/>
                <w:iCs/>
                <w:sz w:val="24"/>
                <w:szCs w:val="24"/>
                <w:lang w:val="id-ID" w:eastAsia="id-ID"/>
              </w:rPr>
              <w:t>age</w:t>
            </w:r>
            <w:r>
              <w:rPr>
                <w:sz w:val="24"/>
                <w:szCs w:val="24"/>
                <w:lang w:val="id-ID" w:eastAsia="id-ID"/>
              </w:rPr>
              <w:t xml:space="preserve">' : '33', </w:t>
            </w:r>
          </w:p>
          <w:p>
            <w:pPr>
              <w:spacing w:after="0" w:line="240" w:lineRule="auto"/>
              <w:rPr>
                <w:sz w:val="24"/>
                <w:szCs w:val="24"/>
                <w:lang w:val="id-ID" w:eastAsia="id-ID"/>
              </w:rPr>
            </w:pPr>
            <w:r>
              <w:rPr>
                <w:sz w:val="24"/>
                <w:szCs w:val="24"/>
                <w:lang w:val="id-ID" w:eastAsia="id-ID"/>
              </w:rPr>
              <w:t>'</w:t>
            </w:r>
            <w:r>
              <w:rPr>
                <w:i/>
                <w:iCs/>
                <w:sz w:val="24"/>
                <w:szCs w:val="24"/>
                <w:lang w:val="id-ID" w:eastAsia="id-ID"/>
              </w:rPr>
              <w:t>address</w:t>
            </w:r>
            <w:r>
              <w:rPr>
                <w:sz w:val="24"/>
                <w:szCs w:val="24"/>
                <w:lang w:val="id-ID" w:eastAsia="id-ID"/>
              </w:rPr>
              <w:t>' : 'Malang',</w:t>
            </w:r>
          </w:p>
          <w:p>
            <w:pPr>
              <w:spacing w:after="0" w:line="240" w:lineRule="auto"/>
              <w:rPr>
                <w:sz w:val="24"/>
                <w:szCs w:val="24"/>
                <w:lang w:val="id-ID" w:eastAsia="id-ID"/>
              </w:rPr>
            </w:pPr>
            <w:r>
              <w:rPr>
                <w:sz w:val="24"/>
                <w:szCs w:val="24"/>
                <w:lang w:val="id-ID" w:eastAsia="id-ID"/>
              </w:rPr>
              <w:t>'</w:t>
            </w:r>
            <w:r>
              <w:rPr>
                <w:i/>
                <w:iCs/>
                <w:sz w:val="24"/>
                <w:szCs w:val="24"/>
                <w:lang w:val="id-ID" w:eastAsia="id-ID"/>
              </w:rPr>
              <w:t>worked_since</w:t>
            </w:r>
            <w:r>
              <w:rPr>
                <w:sz w:val="24"/>
                <w:szCs w:val="24"/>
                <w:lang w:val="id-ID" w:eastAsia="id-ID"/>
              </w:rPr>
              <w:t>' : '1997',</w:t>
            </w:r>
          </w:p>
          <w:p>
            <w:pPr>
              <w:spacing w:after="0" w:line="240" w:lineRule="auto"/>
              <w:rPr>
                <w:sz w:val="24"/>
                <w:szCs w:val="24"/>
                <w:lang w:val="id-ID" w:eastAsia="id-ID"/>
              </w:rPr>
            </w:pPr>
            <w:r>
              <w:rPr>
                <w:sz w:val="24"/>
                <w:szCs w:val="24"/>
                <w:lang w:val="id-ID" w:eastAsia="id-ID"/>
              </w:rPr>
              <w:t>'</w:t>
            </w:r>
            <w:r>
              <w:rPr>
                <w:i/>
                <w:iCs/>
                <w:sz w:val="24"/>
                <w:szCs w:val="24"/>
                <w:lang w:val="id-ID" w:eastAsia="id-ID"/>
              </w:rPr>
              <w:t>user_id</w:t>
            </w:r>
            <w:r>
              <w:rPr>
                <w:sz w:val="24"/>
                <w:szCs w:val="24"/>
                <w:lang w:val="id-ID" w:eastAsia="id-ID"/>
              </w:rPr>
              <w:t>' : '7'</w:t>
            </w:r>
          </w:p>
          <w:p>
            <w:pPr>
              <w:spacing w:after="0" w:line="240" w:lineRule="auto"/>
              <w:rPr>
                <w:sz w:val="24"/>
                <w:szCs w:val="24"/>
                <w:lang w:val="id-ID" w:eastAsia="id-ID"/>
              </w:rPr>
            </w:pP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i/>
                <w:szCs w:val="20"/>
                <w:lang w:eastAsia="id-ID"/>
              </w:rPr>
              <w:t>mechanic</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'Mubin',</w:t>
            </w:r>
          </w:p>
          <w:p>
            <w:pPr>
              <w:spacing w:after="0" w:line="240" w:lineRule="auto"/>
              <w:rPr>
                <w:sz w:val="24"/>
                <w:szCs w:val="24"/>
                <w:lang w:val="id-ID" w:eastAsia="id-ID"/>
              </w:rPr>
            </w:pPr>
            <w:r>
              <w:rPr>
                <w:sz w:val="24"/>
                <w:szCs w:val="24"/>
                <w:lang w:val="id-ID" w:eastAsia="id-ID"/>
              </w:rPr>
              <w:t>'</w:t>
            </w:r>
            <w:r>
              <w:rPr>
                <w:i/>
                <w:iCs/>
                <w:sz w:val="24"/>
                <w:szCs w:val="24"/>
                <w:lang w:val="id-ID" w:eastAsia="id-ID"/>
              </w:rPr>
              <w:t>age</w:t>
            </w:r>
            <w:r>
              <w:rPr>
                <w:sz w:val="24"/>
                <w:szCs w:val="24"/>
                <w:lang w:val="id-ID" w:eastAsia="id-ID"/>
              </w:rPr>
              <w:t xml:space="preserve">' : 'a', </w:t>
            </w:r>
          </w:p>
          <w:p>
            <w:pPr>
              <w:spacing w:after="0" w:line="240" w:lineRule="auto"/>
              <w:rPr>
                <w:sz w:val="24"/>
                <w:szCs w:val="24"/>
                <w:lang w:val="id-ID" w:eastAsia="id-ID"/>
              </w:rPr>
            </w:pPr>
            <w:r>
              <w:rPr>
                <w:sz w:val="24"/>
                <w:szCs w:val="24"/>
                <w:lang w:val="id-ID" w:eastAsia="id-ID"/>
              </w:rPr>
              <w:t>'</w:t>
            </w:r>
            <w:r>
              <w:rPr>
                <w:i/>
                <w:iCs/>
                <w:sz w:val="24"/>
                <w:szCs w:val="24"/>
                <w:lang w:val="id-ID" w:eastAsia="id-ID"/>
              </w:rPr>
              <w:t>address</w:t>
            </w:r>
            <w:r>
              <w:rPr>
                <w:sz w:val="24"/>
                <w:szCs w:val="24"/>
                <w:lang w:val="id-ID" w:eastAsia="id-ID"/>
              </w:rPr>
              <w:t>' : 'Malang',</w:t>
            </w:r>
          </w:p>
          <w:p>
            <w:pPr>
              <w:spacing w:after="0" w:line="240" w:lineRule="auto"/>
              <w:rPr>
                <w:sz w:val="24"/>
                <w:szCs w:val="24"/>
                <w:lang w:val="id-ID" w:eastAsia="id-ID"/>
              </w:rPr>
            </w:pPr>
            <w:r>
              <w:rPr>
                <w:sz w:val="24"/>
                <w:szCs w:val="24"/>
                <w:lang w:val="id-ID" w:eastAsia="id-ID"/>
              </w:rPr>
              <w:t>'</w:t>
            </w:r>
            <w:r>
              <w:rPr>
                <w:i/>
                <w:iCs/>
                <w:sz w:val="24"/>
                <w:szCs w:val="24"/>
                <w:lang w:val="id-ID" w:eastAsia="id-ID"/>
              </w:rPr>
              <w:t>worked_since</w:t>
            </w:r>
            <w:r>
              <w:rPr>
                <w:sz w:val="24"/>
                <w:szCs w:val="24"/>
                <w:lang w:val="id-ID" w:eastAsia="id-ID"/>
              </w:rPr>
              <w:t>' : '1997',</w:t>
            </w:r>
          </w:p>
          <w:p>
            <w:pPr>
              <w:spacing w:after="0" w:line="240" w:lineRule="auto"/>
              <w:rPr>
                <w:sz w:val="24"/>
                <w:szCs w:val="24"/>
                <w:lang w:val="id-ID" w:eastAsia="id-ID"/>
              </w:rPr>
            </w:pPr>
            <w:r>
              <w:rPr>
                <w:sz w:val="24"/>
                <w:szCs w:val="24"/>
                <w:lang w:val="id-ID" w:eastAsia="id-ID"/>
              </w:rPr>
              <w:t>'</w:t>
            </w:r>
            <w:r>
              <w:rPr>
                <w:i/>
                <w:iCs/>
                <w:sz w:val="24"/>
                <w:szCs w:val="24"/>
                <w:lang w:val="id-ID" w:eastAsia="id-ID"/>
              </w:rPr>
              <w:t>user_id</w:t>
            </w:r>
            <w:r>
              <w:rPr>
                <w:sz w:val="24"/>
                <w:szCs w:val="24"/>
                <w:lang w:val="id-ID" w:eastAsia="id-ID"/>
              </w:rPr>
              <w:t>' : '7'</w:t>
            </w:r>
          </w:p>
          <w:p>
            <w:pPr>
              <w:spacing w:after="0" w:line="240" w:lineRule="auto"/>
              <w:rPr>
                <w:sz w:val="24"/>
                <w:szCs w:val="24"/>
                <w:lang w:val="id-ID" w:eastAsia="id-ID"/>
              </w:rPr>
            </w:pP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60" w:name="_Toc16580"/>
      <w:r>
        <w:t xml:space="preserve">Pengujian Validasi Menghapus </w:t>
      </w:r>
      <w:r>
        <w:rPr>
          <w:i/>
        </w:rPr>
        <w:t>Mechanic</w:t>
      </w:r>
      <w:bookmarkEnd w:id="260"/>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22</w:t>
      </w:r>
      <w:r>
        <w:rPr>
          <w:b w:val="0"/>
          <w:bCs w:val="0"/>
          <w:szCs w:val="24"/>
          <w:lang w:val="en-US"/>
        </w:rPr>
        <w:t xml:space="preserve"> merupakan hasil pengujian validasi menghapus </w:t>
      </w:r>
      <w:r>
        <w:rPr>
          <w:b w:val="0"/>
          <w:bCs w:val="0"/>
          <w:i/>
          <w:szCs w:val="24"/>
          <w:lang w:val="en-US"/>
        </w:rPr>
        <w:t>mechanic</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22</w:t>
      </w:r>
      <w:r>
        <w:fldChar w:fldCharType="end"/>
      </w:r>
      <w:bookmarkStart w:id="261" w:name="_Toc4976"/>
      <w:r>
        <w:t xml:space="preserve"> Pengujian Validasi Menghapus </w:t>
      </w:r>
      <w:r>
        <w:rPr>
          <w:i/>
        </w:rPr>
        <w:t>Mechanic</w:t>
      </w:r>
      <w:bookmarkEnd w:id="26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Menghapus </w:t>
            </w:r>
            <w:r>
              <w:rPr>
                <w:i/>
                <w:sz w:val="24"/>
                <w:szCs w:val="24"/>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data form yang ingin dihapus, dan ketika box menampilkan “Apakah Anda yakin ingin menghapus form ini”, aktor menekan tombol “Ya”</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form yang dipilih aktor terhapus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Aktor memilih data form yang ingin dihapus, dan ketika box menampilkan “Apakah Anda yakin ingin menghapus form ini”, aktor menekan tombol “Tidak”</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Aktor diarahkan</w:t>
            </w:r>
          </w:p>
          <w:p>
            <w:pPr>
              <w:spacing w:after="0" w:line="240" w:lineRule="auto"/>
              <w:rPr>
                <w:sz w:val="24"/>
                <w:szCs w:val="24"/>
                <w:lang w:val="id-ID" w:eastAsia="id-ID"/>
              </w:rPr>
            </w:pPr>
            <w:r>
              <w:rPr>
                <w:sz w:val="24"/>
                <w:szCs w:val="24"/>
                <w:lang w:val="id-ID" w:eastAsia="id-ID"/>
              </w:rPr>
              <w:t>kembali ke</w:t>
            </w:r>
          </w:p>
          <w:p>
            <w:pPr>
              <w:spacing w:after="0" w:line="240" w:lineRule="auto"/>
              <w:rPr>
                <w:sz w:val="24"/>
                <w:szCs w:val="24"/>
                <w:lang w:val="id-ID" w:eastAsia="id-ID"/>
              </w:rPr>
            </w:pPr>
            <w:r>
              <w:rPr>
                <w:sz w:val="24"/>
                <w:szCs w:val="24"/>
                <w:lang w:val="id-ID" w:eastAsia="id-ID"/>
              </w:rPr>
              <w:t xml:space="preserve">halaman suku cadaang dan </w:t>
            </w:r>
            <w:r>
              <w:rPr>
                <w:i/>
                <w:iCs/>
                <w:sz w:val="24"/>
                <w:szCs w:val="24"/>
                <w:lang w:val="id-ID" w:eastAsia="id-ID"/>
              </w:rPr>
              <w:t>form</w:t>
            </w:r>
          </w:p>
          <w:p>
            <w:pPr>
              <w:spacing w:after="0" w:line="240" w:lineRule="auto"/>
              <w:rPr>
                <w:sz w:val="24"/>
                <w:szCs w:val="24"/>
                <w:lang w:val="id-ID" w:eastAsia="id-ID"/>
              </w:rPr>
            </w:pPr>
            <w:r>
              <w:rPr>
                <w:sz w:val="24"/>
                <w:szCs w:val="24"/>
                <w:lang w:val="id-ID" w:eastAsia="id-ID"/>
              </w:rPr>
              <w:t>yang dipilih tidak</w:t>
            </w:r>
          </w:p>
          <w:p>
            <w:pPr>
              <w:spacing w:after="0" w:line="240" w:lineRule="auto"/>
              <w:rPr>
                <w:sz w:val="24"/>
                <w:szCs w:val="24"/>
                <w:lang w:val="id-ID" w:eastAsia="id-ID"/>
              </w:rPr>
            </w:pPr>
            <w:r>
              <w:rPr>
                <w:sz w:val="24"/>
                <w:szCs w:val="24"/>
                <w:lang w:val="id-ID" w:eastAsia="id-ID"/>
              </w:rPr>
              <w:t>terhapus dari</w:t>
            </w:r>
          </w:p>
          <w:p>
            <w:pPr>
              <w:spacing w:after="0" w:line="240" w:lineRule="auto"/>
              <w:rPr>
                <w:i/>
                <w:sz w:val="24"/>
                <w:szCs w:val="24"/>
                <w:lang w:val="en-US" w:eastAsia="id-ID"/>
              </w:rPr>
            </w:pPr>
            <w:r>
              <w:rPr>
                <w:i/>
                <w:iCs/>
                <w:sz w:val="24"/>
                <w:szCs w:val="24"/>
                <w:lang w:val="id-ID" w:eastAsia="id-ID"/>
              </w:rPr>
              <w:t>database</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62" w:name="_Toc10123"/>
      <w:r>
        <w:t xml:space="preserve">Pengujian Validasi Melihat Gaji </w:t>
      </w:r>
      <w:r>
        <w:rPr>
          <w:i/>
        </w:rPr>
        <w:t>Mechanic</w:t>
      </w:r>
      <w:bookmarkEnd w:id="262"/>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23</w:t>
      </w:r>
      <w:r>
        <w:rPr>
          <w:b w:val="0"/>
          <w:bCs w:val="0"/>
          <w:szCs w:val="24"/>
          <w:lang w:val="en-US"/>
        </w:rPr>
        <w:t xml:space="preserve"> merupakan hasil pengujian validasi </w:t>
      </w:r>
      <w:r>
        <w:rPr>
          <w:b w:val="0"/>
        </w:rPr>
        <w:t xml:space="preserve">melihat gaji </w:t>
      </w:r>
      <w:r>
        <w:rPr>
          <w:b w:val="0"/>
          <w:i/>
        </w:rPr>
        <w:t>mechanic</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23</w:t>
      </w:r>
      <w:r>
        <w:fldChar w:fldCharType="end"/>
      </w:r>
      <w:bookmarkStart w:id="263" w:name="_Toc21705"/>
      <w:r>
        <w:t xml:space="preserve"> Pengujian Validasi Melihat Gaji </w:t>
      </w:r>
      <w:r>
        <w:rPr>
          <w:i/>
        </w:rPr>
        <w:t>Mechanic</w:t>
      </w:r>
      <w:bookmarkEnd w:id="26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Melihat Gaji</w:t>
            </w:r>
            <w:r>
              <w:rPr>
                <w:sz w:val="32"/>
                <w:szCs w:val="32"/>
                <w:lang w:eastAsia="id-ID"/>
              </w:rPr>
              <w:t xml:space="preserve"> </w:t>
            </w:r>
            <w:r>
              <w:rPr>
                <w:i/>
                <w:sz w:val="24"/>
                <w:szCs w:val="24"/>
                <w:lang w:eastAsia="id-ID"/>
              </w:rPr>
              <w:t>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0"/>
                <w:lang w:eastAsia="id-ID"/>
              </w:rPr>
              <w:t>Aktor membuka halaman</w:t>
            </w:r>
            <w:r>
              <w:rPr>
                <w:i/>
                <w:szCs w:val="20"/>
                <w:lang w:eastAsia="id-ID"/>
              </w:rPr>
              <w:t xml:space="preserve"> </w:t>
            </w:r>
            <w:r>
              <w:rPr>
                <w:szCs w:val="20"/>
                <w:lang w:eastAsia="id-ID"/>
              </w:rPr>
              <w:t xml:space="preserve">Gaji </w:t>
            </w:r>
            <w:r>
              <w:rPr>
                <w:i/>
                <w:szCs w:val="20"/>
                <w:lang w:eastAsia="id-ID"/>
              </w:rPr>
              <w:t>mechanic</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Sistem menampilkan halaman Gaji </w:t>
            </w:r>
            <w:r>
              <w:rPr>
                <w:i/>
                <w:sz w:val="24"/>
                <w:szCs w:val="24"/>
                <w:lang w:val="id-ID" w:eastAsia="id-ID"/>
              </w:rPr>
              <w:t>mechanic</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64" w:name="_Toc8352"/>
      <w:r>
        <w:t xml:space="preserve">Pengujian Validasi Mengubah Status Peminjaman </w:t>
      </w:r>
      <w:r>
        <w:rPr>
          <w:i/>
        </w:rPr>
        <w:t>Mechanic</w:t>
      </w:r>
      <w:bookmarkEnd w:id="264"/>
    </w:p>
    <w:p>
      <w:pPr>
        <w:pStyle w:val="21"/>
        <w:rPr>
          <w:b w:val="0"/>
          <w:bCs w:val="0"/>
          <w:szCs w:val="24"/>
          <w:lang w:val="en-US"/>
        </w:rPr>
      </w:pPr>
      <w:r>
        <w:rPr>
          <w:b w:val="0"/>
          <w:bCs w:val="0"/>
          <w:szCs w:val="24"/>
          <w:lang w:val="en-US"/>
        </w:rPr>
        <w:t>Tabel 6.</w:t>
      </w:r>
      <w:r>
        <w:rPr>
          <w:b w:val="0"/>
          <w:bCs w:val="0"/>
          <w:szCs w:val="24"/>
        </w:rPr>
        <w:t>24</w:t>
      </w:r>
      <w:r>
        <w:rPr>
          <w:b w:val="0"/>
          <w:bCs w:val="0"/>
          <w:szCs w:val="24"/>
          <w:lang w:val="en-US"/>
        </w:rPr>
        <w:t xml:space="preserve"> merupakan hasil pengujian validasi Mengubah Status Peminjaman Mechanic</w:t>
      </w:r>
      <w:r>
        <w:rPr>
          <w:b w:val="0"/>
          <w:bCs w:val="0"/>
          <w:szCs w:val="24"/>
        </w:rPr>
        <w:t>.</w:t>
      </w:r>
    </w:p>
    <w:p>
      <w:pPr>
        <w:pStyle w:val="21"/>
      </w:pPr>
      <w:r>
        <w:t xml:space="preserve">Tabel </w:t>
      </w:r>
      <w:r>
        <w:fldChar w:fldCharType="begin"/>
      </w:r>
      <w:r>
        <w:instrText xml:space="preserve"> STYLEREF 1 \s </w:instrText>
      </w:r>
      <w:r>
        <w:fldChar w:fldCharType="separate"/>
      </w:r>
      <w:r>
        <w:t>6</w:t>
      </w:r>
      <w:r>
        <w:fldChar w:fldCharType="end"/>
      </w:r>
      <w:r>
        <w:t>.</w:t>
      </w:r>
      <w:r>
        <w:fldChar w:fldCharType="begin"/>
      </w:r>
      <w:r>
        <w:instrText xml:space="preserve"> SEQ Tabel \* ARABIC \s 1 </w:instrText>
      </w:r>
      <w:r>
        <w:fldChar w:fldCharType="separate"/>
      </w:r>
      <w:r>
        <w:t>24</w:t>
      </w:r>
      <w:r>
        <w:fldChar w:fldCharType="end"/>
      </w:r>
      <w:bookmarkStart w:id="265" w:name="_Toc12148"/>
      <w:r>
        <w:t xml:space="preserve"> Pengujian Validasi Mengubah Status Peminjaman </w:t>
      </w:r>
      <w:r>
        <w:rPr>
          <w:i/>
        </w:rPr>
        <w:t>Mechanic</w:t>
      </w:r>
      <w:bookmarkEnd w:id="26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Mengubah Status Peminjaman Mechanic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data yang ingin diubah, dan aktor menekan tombol “Setuju”</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yang dipilih aktor mengalami perubahan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Aktor memilih data form yang ingin diubah, dan aktor menekan tombol “Tidak Setuju”</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yang dipilih aktor mengalami perubahan dari </w:t>
            </w:r>
            <w:r>
              <w:rPr>
                <w:i/>
                <w:iCs/>
                <w:sz w:val="24"/>
                <w:szCs w:val="24"/>
                <w:lang w:val="id-ID" w:eastAsia="id-ID"/>
              </w:rPr>
              <w:t>database</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66" w:name="_Toc16465"/>
      <w:r>
        <w:t>Pengujian Validasi Menambah Pelanggan</w:t>
      </w:r>
      <w:bookmarkEnd w:id="266"/>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25</w:t>
      </w:r>
      <w:r>
        <w:rPr>
          <w:b w:val="0"/>
          <w:bCs w:val="0"/>
          <w:szCs w:val="24"/>
          <w:lang w:val="en-US"/>
        </w:rPr>
        <w:t xml:space="preserve"> merupakan hasil pengujian validasi menambah pelanggan</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25</w:t>
      </w:r>
      <w:r>
        <w:fldChar w:fldCharType="end"/>
      </w:r>
      <w:bookmarkStart w:id="267" w:name="_Toc11404"/>
      <w:r>
        <w:t xml:space="preserve"> Pengujian Validasi Menambah Pelanggan</w:t>
      </w:r>
      <w:bookmarkEnd w:id="26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Menambah 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w:t>
            </w:r>
            <w:r>
              <w:rPr>
                <w:rFonts w:cs="Calibri"/>
                <w:color w:val="000000"/>
                <w:szCs w:val="24"/>
                <w:shd w:val="clear" w:color="auto" w:fill="FFFFFF"/>
                <w:lang w:eastAsia="id-ID"/>
              </w:rPr>
              <w:t>pelanggan</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'Iqbaal',</w:t>
            </w:r>
          </w:p>
          <w:p>
            <w:pPr>
              <w:spacing w:after="0" w:line="240" w:lineRule="auto"/>
              <w:rPr>
                <w:sz w:val="24"/>
                <w:szCs w:val="24"/>
                <w:lang w:val="id-ID" w:eastAsia="id-ID"/>
              </w:rPr>
            </w:pPr>
            <w:r>
              <w:rPr>
                <w:sz w:val="24"/>
                <w:szCs w:val="24"/>
                <w:lang w:val="id-ID" w:eastAsia="id-ID"/>
              </w:rPr>
              <w:t xml:space="preserve">'phone' : '123', </w:t>
            </w:r>
          </w:p>
          <w:p>
            <w:pPr>
              <w:spacing w:after="0" w:line="240" w:lineRule="auto"/>
              <w:rPr>
                <w:sz w:val="24"/>
                <w:szCs w:val="24"/>
                <w:lang w:val="id-ID" w:eastAsia="id-ID"/>
              </w:rPr>
            </w:pP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w:t>
            </w:r>
            <w:r>
              <w:rPr>
                <w:rFonts w:cs="Calibri"/>
                <w:color w:val="000000"/>
                <w:szCs w:val="24"/>
                <w:shd w:val="clear" w:color="auto" w:fill="FFFFFF"/>
                <w:lang w:eastAsia="id-ID"/>
              </w:rPr>
              <w:t>pelanggan</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'Iqbaal',</w:t>
            </w:r>
          </w:p>
          <w:p>
            <w:pPr>
              <w:spacing w:after="0" w:line="240" w:lineRule="auto"/>
              <w:rPr>
                <w:sz w:val="24"/>
                <w:szCs w:val="24"/>
                <w:lang w:val="id-ID" w:eastAsia="id-ID"/>
              </w:rPr>
            </w:pPr>
            <w:r>
              <w:rPr>
                <w:sz w:val="24"/>
                <w:szCs w:val="24"/>
                <w:lang w:val="id-ID" w:eastAsia="id-ID"/>
              </w:rPr>
              <w:t xml:space="preserve">'phone' : 'a', </w:t>
            </w:r>
          </w:p>
          <w:p>
            <w:pPr>
              <w:spacing w:after="0" w:line="240" w:lineRule="auto"/>
              <w:rPr>
                <w:sz w:val="24"/>
                <w:szCs w:val="24"/>
                <w:lang w:val="id-ID" w:eastAsia="id-ID"/>
              </w:rPr>
            </w:pP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68" w:name="_Toc18147"/>
      <w:r>
        <w:t>Pengujian Validasi Melihat Pelanggan</w:t>
      </w:r>
      <w:bookmarkEnd w:id="268"/>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26</w:t>
      </w:r>
      <w:r>
        <w:rPr>
          <w:b w:val="0"/>
          <w:bCs w:val="0"/>
          <w:szCs w:val="24"/>
          <w:lang w:val="en-US"/>
        </w:rPr>
        <w:t xml:space="preserve"> merupakan hasil pengujian validasi </w:t>
      </w:r>
      <w:r>
        <w:rPr>
          <w:b w:val="0"/>
        </w:rPr>
        <w:t>melihat pelanggan</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26</w:t>
      </w:r>
      <w:r>
        <w:fldChar w:fldCharType="end"/>
      </w:r>
      <w:bookmarkStart w:id="269" w:name="_Toc26289"/>
      <w:r>
        <w:t xml:space="preserve"> Pengujian Validasi Melihat Pelanggan</w:t>
      </w:r>
      <w:bookmarkEnd w:id="26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Melihat 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0"/>
                <w:lang w:eastAsia="id-ID"/>
              </w:rPr>
              <w:t>Aktor membuka halaman</w:t>
            </w:r>
            <w:r>
              <w:rPr>
                <w:i/>
                <w:szCs w:val="20"/>
                <w:lang w:eastAsia="id-ID"/>
              </w:rPr>
              <w:t xml:space="preserve"> </w:t>
            </w:r>
            <w:r>
              <w:rPr>
                <w:rFonts w:cs="Calibri"/>
                <w:color w:val="000000"/>
                <w:szCs w:val="24"/>
                <w:shd w:val="clear" w:color="auto" w:fill="FFFFFF"/>
                <w:lang w:eastAsia="id-ID"/>
              </w:rPr>
              <w:t>pelanggan</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Sistem menampilkan halaman </w:t>
            </w:r>
            <w:r>
              <w:rPr>
                <w:rFonts w:cs="Calibri"/>
                <w:color w:val="000000"/>
                <w:sz w:val="24"/>
                <w:szCs w:val="32"/>
                <w:shd w:val="clear" w:color="auto" w:fill="FFFFFF"/>
                <w:lang w:eastAsia="id-ID"/>
              </w:rPr>
              <w:t>pelanggan</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70" w:name="_Toc12018"/>
      <w:r>
        <w:t>Pengujian Validasi Mengubah Pelanggan</w:t>
      </w:r>
      <w:bookmarkEnd w:id="270"/>
    </w:p>
    <w:p>
      <w:pPr>
        <w:pStyle w:val="21"/>
        <w:rPr>
          <w:b w:val="0"/>
          <w:bCs w:val="0"/>
          <w:szCs w:val="24"/>
          <w:lang w:val="en-US"/>
        </w:rPr>
      </w:pPr>
      <w:r>
        <w:rPr>
          <w:b w:val="0"/>
          <w:bCs w:val="0"/>
          <w:szCs w:val="24"/>
          <w:lang w:val="en-US"/>
        </w:rPr>
        <w:t>Tabel 6.</w:t>
      </w:r>
      <w:r>
        <w:rPr>
          <w:b w:val="0"/>
          <w:bCs w:val="0"/>
          <w:szCs w:val="24"/>
        </w:rPr>
        <w:t>27</w:t>
      </w:r>
      <w:r>
        <w:rPr>
          <w:b w:val="0"/>
          <w:bCs w:val="0"/>
          <w:szCs w:val="24"/>
          <w:lang w:val="en-US"/>
        </w:rPr>
        <w:t xml:space="preserve"> merupakan hasil pengujian validasi mengubah </w:t>
      </w:r>
      <w:r>
        <w:rPr>
          <w:b w:val="0"/>
          <w:bCs w:val="0"/>
        </w:rPr>
        <w:t>pelanggan</w:t>
      </w:r>
      <w:r>
        <w:rPr>
          <w:b w:val="0"/>
          <w:bCs w:val="0"/>
          <w:szCs w:val="24"/>
        </w:rPr>
        <w:t>.</w:t>
      </w:r>
    </w:p>
    <w:p>
      <w:pPr>
        <w:pStyle w:val="21"/>
      </w:pPr>
      <w:r>
        <w:t xml:space="preserve">Tabel </w:t>
      </w:r>
      <w:r>
        <w:fldChar w:fldCharType="begin"/>
      </w:r>
      <w:r>
        <w:instrText xml:space="preserve"> STYLEREF 1 \s </w:instrText>
      </w:r>
      <w:r>
        <w:fldChar w:fldCharType="separate"/>
      </w:r>
      <w:r>
        <w:t>6</w:t>
      </w:r>
      <w:r>
        <w:fldChar w:fldCharType="end"/>
      </w:r>
      <w:r>
        <w:t>.</w:t>
      </w:r>
      <w:r>
        <w:fldChar w:fldCharType="begin"/>
      </w:r>
      <w:r>
        <w:instrText xml:space="preserve"> SEQ Tabel \* ARABIC \s 1 </w:instrText>
      </w:r>
      <w:r>
        <w:fldChar w:fldCharType="separate"/>
      </w:r>
      <w:r>
        <w:t>27</w:t>
      </w:r>
      <w:r>
        <w:fldChar w:fldCharType="end"/>
      </w:r>
      <w:bookmarkStart w:id="271" w:name="_Toc31561"/>
      <w:r>
        <w:t xml:space="preserve"> Pengujian Validasi Mengubah Pelanggan</w:t>
      </w:r>
      <w:bookmarkEnd w:id="27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id-ID" w:eastAsia="id-ID"/>
              </w:rPr>
            </w:pPr>
            <w:r>
              <w:rPr>
                <w:sz w:val="24"/>
                <w:szCs w:val="24"/>
                <w:lang w:eastAsia="id-ID"/>
              </w:rPr>
              <w:t xml:space="preserve">Mengubah </w:t>
            </w:r>
            <w:r>
              <w:rPr>
                <w:sz w:val="24"/>
                <w:szCs w:val="24"/>
                <w:lang w:val="id-ID" w:eastAsia="id-ID"/>
              </w:rPr>
              <w:t>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rFonts w:cs="Calibri"/>
                <w:color w:val="000000"/>
                <w:szCs w:val="24"/>
                <w:shd w:val="clear" w:color="auto" w:fill="FFFFFF"/>
                <w:lang w:eastAsia="id-ID"/>
              </w:rPr>
              <w:t>pelanggan</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'Iqbaal',</w:t>
            </w:r>
          </w:p>
          <w:p>
            <w:pPr>
              <w:spacing w:after="0" w:line="240" w:lineRule="auto"/>
              <w:rPr>
                <w:sz w:val="24"/>
                <w:szCs w:val="24"/>
                <w:lang w:val="id-ID" w:eastAsia="id-ID"/>
              </w:rPr>
            </w:pPr>
            <w:r>
              <w:rPr>
                <w:sz w:val="24"/>
                <w:szCs w:val="24"/>
                <w:lang w:val="id-ID" w:eastAsia="id-ID"/>
              </w:rPr>
              <w:t xml:space="preserve">'phone' : '123', </w:t>
            </w:r>
          </w:p>
          <w:p>
            <w:pPr>
              <w:spacing w:after="0" w:line="240" w:lineRule="auto"/>
              <w:rPr>
                <w:sz w:val="24"/>
                <w:szCs w:val="24"/>
                <w:lang w:val="id-ID" w:eastAsia="id-ID"/>
              </w:rPr>
            </w:pP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rFonts w:cs="Calibri"/>
                <w:color w:val="000000"/>
                <w:szCs w:val="24"/>
                <w:shd w:val="clear" w:color="auto" w:fill="FFFFFF"/>
                <w:lang w:eastAsia="id-ID"/>
              </w:rPr>
              <w:t>pelanggan</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name</w:t>
            </w:r>
            <w:r>
              <w:rPr>
                <w:sz w:val="24"/>
                <w:szCs w:val="24"/>
                <w:lang w:val="id-ID" w:eastAsia="id-ID"/>
              </w:rPr>
              <w:t>' : 'Iqbaal',</w:t>
            </w:r>
          </w:p>
          <w:p>
            <w:pPr>
              <w:spacing w:after="0" w:line="240" w:lineRule="auto"/>
              <w:rPr>
                <w:sz w:val="24"/>
                <w:szCs w:val="24"/>
                <w:lang w:val="id-ID" w:eastAsia="id-ID"/>
              </w:rPr>
            </w:pPr>
            <w:r>
              <w:rPr>
                <w:sz w:val="24"/>
                <w:szCs w:val="24"/>
                <w:lang w:val="id-ID" w:eastAsia="id-ID"/>
              </w:rPr>
              <w:t xml:space="preserve">'phone' : 'null', </w:t>
            </w:r>
          </w:p>
          <w:p>
            <w:pPr>
              <w:spacing w:after="0" w:line="240" w:lineRule="auto"/>
              <w:rPr>
                <w:sz w:val="24"/>
                <w:szCs w:val="24"/>
                <w:lang w:val="id-ID" w:eastAsia="id-ID"/>
              </w:rPr>
            </w:pP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72" w:name="_Toc15716"/>
      <w:r>
        <w:t>Pengujian Validasi Menghapus Pelanggan</w:t>
      </w:r>
      <w:bookmarkEnd w:id="272"/>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28</w:t>
      </w:r>
      <w:r>
        <w:rPr>
          <w:b w:val="0"/>
          <w:bCs w:val="0"/>
          <w:szCs w:val="24"/>
          <w:lang w:val="en-US"/>
        </w:rPr>
        <w:t xml:space="preserve"> merupakan hasil pengujian validasi menghapus </w:t>
      </w:r>
      <w:r>
        <w:rPr>
          <w:b w:val="0"/>
        </w:rPr>
        <w:t>pelanggan</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28</w:t>
      </w:r>
      <w:r>
        <w:fldChar w:fldCharType="end"/>
      </w:r>
      <w:bookmarkStart w:id="273" w:name="_Toc11983"/>
      <w:r>
        <w:t xml:space="preserve"> Pengujian Validasi Menghapus Pelanggan</w:t>
      </w:r>
      <w:bookmarkEnd w:id="27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Menghapus 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data pelanggan yang ingin dihapus, dan ketika box menampilkan “Apakah Anda yakin ingin menghapus data ini”, aktor menekan tombol “Ya”</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w:t>
            </w:r>
            <w:r>
              <w:rPr>
                <w:i/>
                <w:iCs/>
                <w:sz w:val="24"/>
                <w:szCs w:val="24"/>
                <w:lang w:val="id-ID" w:eastAsia="id-ID"/>
              </w:rPr>
              <w:t>form</w:t>
            </w:r>
            <w:r>
              <w:rPr>
                <w:sz w:val="24"/>
                <w:szCs w:val="24"/>
                <w:lang w:val="id-ID" w:eastAsia="id-ID"/>
              </w:rPr>
              <w:t xml:space="preserve"> yang dipilih aktor terhapus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Aktor memilih data pelanggan yang ingin dihapus, dan ketika box menampilkan “Apakah Anda yakin ingin menghapus data ini”, aktor menekan tombol “Tidak”</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Aktor diarahkan</w:t>
            </w:r>
          </w:p>
          <w:p>
            <w:pPr>
              <w:spacing w:after="0" w:line="240" w:lineRule="auto"/>
              <w:rPr>
                <w:sz w:val="24"/>
                <w:szCs w:val="24"/>
                <w:lang w:val="id-ID" w:eastAsia="id-ID"/>
              </w:rPr>
            </w:pPr>
            <w:r>
              <w:rPr>
                <w:sz w:val="24"/>
                <w:szCs w:val="24"/>
                <w:lang w:val="id-ID" w:eastAsia="id-ID"/>
              </w:rPr>
              <w:t>kembali ke</w:t>
            </w:r>
          </w:p>
          <w:p>
            <w:pPr>
              <w:spacing w:after="0" w:line="240" w:lineRule="auto"/>
              <w:rPr>
                <w:sz w:val="24"/>
                <w:szCs w:val="24"/>
                <w:lang w:val="id-ID" w:eastAsia="id-ID"/>
              </w:rPr>
            </w:pPr>
            <w:r>
              <w:rPr>
                <w:sz w:val="24"/>
                <w:szCs w:val="24"/>
                <w:lang w:val="id-ID" w:eastAsia="id-ID"/>
              </w:rPr>
              <w:t xml:space="preserve">halaman pelanggan dan </w:t>
            </w:r>
            <w:r>
              <w:rPr>
                <w:i/>
                <w:iCs/>
                <w:sz w:val="24"/>
                <w:szCs w:val="24"/>
                <w:lang w:val="id-ID" w:eastAsia="id-ID"/>
              </w:rPr>
              <w:t>form</w:t>
            </w:r>
          </w:p>
          <w:p>
            <w:pPr>
              <w:spacing w:after="0" w:line="240" w:lineRule="auto"/>
              <w:rPr>
                <w:sz w:val="24"/>
                <w:szCs w:val="24"/>
                <w:lang w:val="id-ID" w:eastAsia="id-ID"/>
              </w:rPr>
            </w:pPr>
            <w:r>
              <w:rPr>
                <w:sz w:val="24"/>
                <w:szCs w:val="24"/>
                <w:lang w:val="id-ID" w:eastAsia="id-ID"/>
              </w:rPr>
              <w:t>yang dipilih tidak</w:t>
            </w:r>
          </w:p>
          <w:p>
            <w:pPr>
              <w:spacing w:after="0" w:line="240" w:lineRule="auto"/>
              <w:rPr>
                <w:sz w:val="24"/>
                <w:szCs w:val="24"/>
                <w:lang w:val="id-ID" w:eastAsia="id-ID"/>
              </w:rPr>
            </w:pPr>
            <w:r>
              <w:rPr>
                <w:sz w:val="24"/>
                <w:szCs w:val="24"/>
                <w:lang w:val="id-ID" w:eastAsia="id-ID"/>
              </w:rPr>
              <w:t>terhapus dari</w:t>
            </w:r>
          </w:p>
          <w:p>
            <w:pPr>
              <w:spacing w:after="0" w:line="240" w:lineRule="auto"/>
              <w:rPr>
                <w:i/>
                <w:sz w:val="24"/>
                <w:szCs w:val="24"/>
                <w:lang w:val="en-US" w:eastAsia="id-ID"/>
              </w:rPr>
            </w:pPr>
            <w:r>
              <w:rPr>
                <w:i/>
                <w:iCs/>
                <w:sz w:val="24"/>
                <w:szCs w:val="24"/>
                <w:lang w:val="id-ID" w:eastAsia="id-ID"/>
              </w:rPr>
              <w:t>database</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74" w:name="_Toc20575"/>
      <w:r>
        <w:t>Pengujian Validasi Menambah Transaksi Penjualan Suku Cadang</w:t>
      </w:r>
      <w:bookmarkEnd w:id="274"/>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29</w:t>
      </w:r>
      <w:r>
        <w:rPr>
          <w:b w:val="0"/>
          <w:bCs w:val="0"/>
          <w:szCs w:val="24"/>
          <w:lang w:val="en-US"/>
        </w:rPr>
        <w:t xml:space="preserve"> merupakan hasil pengujian validasi menambah transaksi penjualan suku cadang</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29</w:t>
      </w:r>
      <w:r>
        <w:fldChar w:fldCharType="end"/>
      </w:r>
      <w:bookmarkStart w:id="275" w:name="_Toc9365"/>
      <w:r>
        <w:t xml:space="preserve"> Pengujian Validasi Menambah Transaksi Penjualan Suku Cadang</w:t>
      </w:r>
      <w:bookmarkEnd w:id="27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Menambah Transaksi Penjualan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w:t>
            </w:r>
            <w:r>
              <w:rPr>
                <w:szCs w:val="24"/>
                <w:lang w:eastAsia="id-ID"/>
              </w:rPr>
              <w:t xml:space="preserve">Transaksi yaitu suku cadang dan </w:t>
            </w:r>
            <w:r>
              <w:rPr>
                <w:rFonts w:cs="Calibri"/>
                <w:color w:val="000000"/>
                <w:szCs w:val="24"/>
                <w:shd w:val="clear" w:color="auto" w:fill="FFFFFF"/>
                <w:lang w:eastAsia="id-ID"/>
              </w:rPr>
              <w:t>pelanggan</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'Velg Zigen Falcon P5M 17-160/185 Supra-Grand-Kharisma'</w:t>
            </w:r>
          </w:p>
          <w:p>
            <w:pPr>
              <w:spacing w:after="0" w:line="240" w:lineRule="auto"/>
              <w:rPr>
                <w:sz w:val="24"/>
                <w:szCs w:val="24"/>
                <w:lang w:val="id-ID" w:eastAsia="id-ID"/>
              </w:rPr>
            </w:pPr>
            <w:r>
              <w:rPr>
                <w:sz w:val="24"/>
                <w:szCs w:val="24"/>
                <w:lang w:val="id-ID" w:eastAsia="id-ID"/>
              </w:rPr>
              <w:t>'</w:t>
            </w:r>
            <w:r>
              <w:rPr>
                <w:i/>
                <w:iCs/>
                <w:sz w:val="24"/>
                <w:szCs w:val="24"/>
                <w:lang w:val="id-ID" w:eastAsia="id-ID"/>
              </w:rPr>
              <w:t>customer</w:t>
            </w:r>
            <w:r>
              <w:rPr>
                <w:sz w:val="24"/>
                <w:szCs w:val="24"/>
                <w:lang w:val="id-ID" w:eastAsia="id-ID"/>
              </w:rPr>
              <w:t>': 'Iqbaal'</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w:t>
            </w:r>
            <w:r>
              <w:rPr>
                <w:szCs w:val="24"/>
                <w:lang w:eastAsia="id-ID"/>
              </w:rPr>
              <w:t xml:space="preserve">Transaksi yaitu </w:t>
            </w:r>
            <w:r>
              <w:rPr>
                <w:rFonts w:cs="Calibri"/>
                <w:color w:val="000000"/>
                <w:szCs w:val="24"/>
                <w:shd w:val="clear" w:color="auto" w:fill="FFFFFF"/>
                <w:lang w:eastAsia="id-ID"/>
              </w:rPr>
              <w:t>suku cadang</w:t>
            </w:r>
            <w:r>
              <w:rPr>
                <w:szCs w:val="24"/>
                <w:lang w:eastAsia="id-ID"/>
              </w:rPr>
              <w:t xml:space="preserve"> dan </w:t>
            </w:r>
            <w:r>
              <w:rPr>
                <w:rFonts w:cs="Calibri"/>
                <w:color w:val="000000"/>
                <w:szCs w:val="24"/>
                <w:shd w:val="clear" w:color="auto" w:fill="FFFFFF"/>
                <w:lang w:eastAsia="id-ID"/>
              </w:rPr>
              <w:t>pelanggan</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'Velg Zigen Falcon P5M 17-160/185 Supra-Grand-Kharisma'</w:t>
            </w:r>
          </w:p>
          <w:p>
            <w:pPr>
              <w:spacing w:after="0" w:line="240" w:lineRule="auto"/>
              <w:rPr>
                <w:sz w:val="24"/>
                <w:szCs w:val="24"/>
                <w:lang w:val="id-ID" w:eastAsia="id-ID"/>
              </w:rPr>
            </w:pPr>
            <w:r>
              <w:rPr>
                <w:sz w:val="24"/>
                <w:szCs w:val="24"/>
                <w:lang w:val="id-ID" w:eastAsia="id-ID"/>
              </w:rPr>
              <w:t>'</w:t>
            </w:r>
            <w:r>
              <w:rPr>
                <w:i/>
                <w:iCs/>
                <w:sz w:val="24"/>
                <w:szCs w:val="24"/>
                <w:lang w:val="id-ID" w:eastAsia="id-ID"/>
              </w:rPr>
              <w:t>customer</w:t>
            </w:r>
            <w:r>
              <w:rPr>
                <w:sz w:val="24"/>
                <w:szCs w:val="24"/>
                <w:lang w:val="id-ID" w:eastAsia="id-ID"/>
              </w:rPr>
              <w:t>': 'null'</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transaksi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76" w:name="_Toc26084"/>
      <w:r>
        <w:t>Pengujian Validasi Melihat Transaksi Penjualan Suku Cadang</w:t>
      </w:r>
      <w:bookmarkEnd w:id="276"/>
    </w:p>
    <w:p>
      <w:pPr>
        <w:pStyle w:val="21"/>
        <w:jc w:val="left"/>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30</w:t>
      </w:r>
      <w:r>
        <w:rPr>
          <w:b w:val="0"/>
          <w:bCs w:val="0"/>
          <w:szCs w:val="24"/>
          <w:lang w:val="en-US"/>
        </w:rPr>
        <w:t xml:space="preserve"> merupakan hasil pengujian validasi </w:t>
      </w:r>
      <w:r>
        <w:rPr>
          <w:b w:val="0"/>
        </w:rPr>
        <w:t>melihat pelanggan</w:t>
      </w:r>
      <w:r>
        <w:rPr>
          <w:b w:val="0"/>
          <w:bCs w:val="0"/>
          <w:szCs w:val="24"/>
        </w:rPr>
        <w:t>.</w:t>
      </w:r>
      <w:r>
        <w:rPr>
          <w:b w:val="0"/>
          <w:bCs w:val="0"/>
          <w:szCs w:val="24"/>
          <w:lang w:val="en-US"/>
        </w:rPr>
        <w:t xml:space="preserve"> </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30</w:t>
      </w:r>
      <w:r>
        <w:fldChar w:fldCharType="end"/>
      </w:r>
      <w:bookmarkStart w:id="277" w:name="_Toc19879"/>
      <w:r>
        <w:t xml:space="preserve"> Pengujian Validasi Melihat Pelanggan</w:t>
      </w:r>
      <w:bookmarkEnd w:id="27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Melihat Pelanggan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0"/>
                <w:lang w:eastAsia="id-ID"/>
              </w:rPr>
              <w:t>Aktor membuka halaman</w:t>
            </w:r>
            <w:r>
              <w:rPr>
                <w:i/>
                <w:szCs w:val="20"/>
                <w:lang w:eastAsia="id-ID"/>
              </w:rPr>
              <w:t xml:space="preserve"> </w:t>
            </w:r>
            <w:r>
              <w:rPr>
                <w:szCs w:val="20"/>
                <w:lang w:eastAsia="id-ID"/>
              </w:rPr>
              <w:t>Transaksi</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Sistem menampilkan halaman Transaksi</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78" w:name="_Toc23975"/>
      <w:r>
        <w:t>Pengujian Validasi Mengubah Transaksi Pembelian Suku Cadang</w:t>
      </w:r>
      <w:bookmarkEnd w:id="278"/>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31</w:t>
      </w:r>
      <w:r>
        <w:rPr>
          <w:b w:val="0"/>
          <w:bCs w:val="0"/>
          <w:szCs w:val="24"/>
          <w:lang w:val="en-US"/>
        </w:rPr>
        <w:t xml:space="preserve"> merupakan hasil pengujian validasi mengubah </w:t>
      </w:r>
      <w:r>
        <w:rPr>
          <w:b w:val="0"/>
        </w:rPr>
        <w:t>transaksi pembelian suku cadang.</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31</w:t>
      </w:r>
      <w:r>
        <w:fldChar w:fldCharType="end"/>
      </w:r>
      <w:bookmarkStart w:id="279" w:name="_Toc4014"/>
      <w:r>
        <w:t xml:space="preserve"> Pengujian Validasi Mengubah Transaksi Pembelian Suku Cadang</w:t>
      </w:r>
      <w:bookmarkEnd w:id="27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id-ID" w:eastAsia="id-ID"/>
              </w:rPr>
            </w:pPr>
            <w:r>
              <w:rPr>
                <w:sz w:val="24"/>
                <w:szCs w:val="24"/>
                <w:lang w:eastAsia="id-ID"/>
              </w:rPr>
              <w:t xml:space="preserve">Mengubah </w:t>
            </w:r>
            <w:r>
              <w:rPr>
                <w:sz w:val="24"/>
                <w:szCs w:val="24"/>
                <w:lang w:val="id-ID" w:eastAsia="id-ID"/>
              </w:rPr>
              <w:t>Transaksi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szCs w:val="24"/>
                <w:lang w:eastAsia="id-ID"/>
              </w:rPr>
              <w:t xml:space="preserve">Transaksi yaitu </w:t>
            </w:r>
            <w:r>
              <w:rPr>
                <w:rFonts w:cs="Calibri"/>
                <w:color w:val="000000"/>
                <w:szCs w:val="24"/>
                <w:shd w:val="clear" w:color="auto" w:fill="FFFFFF"/>
                <w:lang w:eastAsia="id-ID"/>
              </w:rPr>
              <w:t>suku cadang</w:t>
            </w:r>
            <w:r>
              <w:rPr>
                <w:szCs w:val="24"/>
                <w:lang w:eastAsia="id-ID"/>
              </w:rPr>
              <w:t xml:space="preserve"> dan </w:t>
            </w:r>
            <w:r>
              <w:rPr>
                <w:rFonts w:cs="Calibri"/>
                <w:color w:val="000000"/>
                <w:szCs w:val="24"/>
                <w:shd w:val="clear" w:color="auto" w:fill="FFFFFF"/>
                <w:lang w:eastAsia="id-ID"/>
              </w:rPr>
              <w:t>pelanggan</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'Velg Zigen Falcon P5M 17-160/185 Supra-Grand-Kharisma'</w:t>
            </w:r>
          </w:p>
          <w:p>
            <w:pPr>
              <w:spacing w:after="0" w:line="240" w:lineRule="auto"/>
              <w:rPr>
                <w:sz w:val="24"/>
                <w:szCs w:val="24"/>
                <w:lang w:val="id-ID" w:eastAsia="id-ID"/>
              </w:rPr>
            </w:pPr>
            <w:r>
              <w:rPr>
                <w:sz w:val="24"/>
                <w:szCs w:val="24"/>
                <w:lang w:val="id-ID" w:eastAsia="id-ID"/>
              </w:rPr>
              <w:t>'</w:t>
            </w:r>
            <w:r>
              <w:rPr>
                <w:i/>
                <w:iCs/>
                <w:sz w:val="24"/>
                <w:szCs w:val="24"/>
                <w:lang w:val="id-ID" w:eastAsia="id-ID"/>
              </w:rPr>
              <w:t>customer</w:t>
            </w:r>
            <w:r>
              <w:rPr>
                <w:sz w:val="24"/>
                <w:szCs w:val="24"/>
                <w:lang w:val="id-ID" w:eastAsia="id-ID"/>
              </w:rPr>
              <w:t>': 'Iqbaal'</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szCs w:val="24"/>
                <w:lang w:eastAsia="id-ID"/>
              </w:rPr>
              <w:t xml:space="preserve">Transaksi yaitu </w:t>
            </w:r>
            <w:r>
              <w:rPr>
                <w:rFonts w:cs="Calibri"/>
                <w:color w:val="000000"/>
                <w:szCs w:val="24"/>
                <w:shd w:val="clear" w:color="auto" w:fill="FFFFFF"/>
                <w:lang w:eastAsia="id-ID"/>
              </w:rPr>
              <w:t>suku cadang</w:t>
            </w:r>
            <w:r>
              <w:rPr>
                <w:szCs w:val="24"/>
                <w:lang w:eastAsia="id-ID"/>
              </w:rPr>
              <w:t xml:space="preserve"> dan </w:t>
            </w:r>
            <w:r>
              <w:rPr>
                <w:rFonts w:cs="Calibri"/>
                <w:color w:val="000000"/>
                <w:szCs w:val="24"/>
                <w:shd w:val="clear" w:color="auto" w:fill="FFFFFF"/>
                <w:lang w:eastAsia="id-ID"/>
              </w:rPr>
              <w:t>pelanggan</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'Velg Zigen Falcon P5M 17-160/185 Supra-Grand-Kharisma'</w:t>
            </w:r>
          </w:p>
          <w:p>
            <w:pPr>
              <w:spacing w:after="0" w:line="240" w:lineRule="auto"/>
              <w:rPr>
                <w:sz w:val="24"/>
                <w:szCs w:val="24"/>
                <w:lang w:val="id-ID" w:eastAsia="id-ID"/>
              </w:rPr>
            </w:pPr>
            <w:r>
              <w:rPr>
                <w:sz w:val="24"/>
                <w:szCs w:val="24"/>
                <w:lang w:val="id-ID" w:eastAsia="id-ID"/>
              </w:rPr>
              <w:t>'</w:t>
            </w:r>
            <w:r>
              <w:rPr>
                <w:i/>
                <w:iCs/>
                <w:sz w:val="24"/>
                <w:szCs w:val="24"/>
                <w:lang w:val="id-ID" w:eastAsia="id-ID"/>
              </w:rPr>
              <w:t>customer</w:t>
            </w:r>
            <w:r>
              <w:rPr>
                <w:sz w:val="24"/>
                <w:szCs w:val="24"/>
                <w:lang w:val="id-ID" w:eastAsia="id-ID"/>
              </w:rPr>
              <w:t>': 'null'</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80" w:name="_Toc8796"/>
      <w:r>
        <w:t>Pengujian Validasi Menghapus Transaksi Pembelian Suku Cadang</w:t>
      </w:r>
      <w:bookmarkEnd w:id="280"/>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32</w:t>
      </w:r>
      <w:r>
        <w:rPr>
          <w:b w:val="0"/>
          <w:bCs w:val="0"/>
          <w:szCs w:val="24"/>
          <w:lang w:val="en-US"/>
        </w:rPr>
        <w:t xml:space="preserve"> merupakan hasil pengujian validasi menghapus </w:t>
      </w:r>
      <w:r>
        <w:rPr>
          <w:b w:val="0"/>
        </w:rPr>
        <w:t>transaksi pembelian suku cadang.</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32</w:t>
      </w:r>
      <w:r>
        <w:fldChar w:fldCharType="end"/>
      </w:r>
      <w:bookmarkStart w:id="281" w:name="_Toc27653"/>
      <w:r>
        <w:t xml:space="preserve"> Pengujian Validasi Menghapus Transaksi Pembelian Suku Cadang</w:t>
      </w:r>
      <w:bookmarkEnd w:id="28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Menghapus Transaksi Pembelian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data transaksi  yang ingin dihapus, dan ketika box menampilkan “Apakah Anda yakin ingin menghapus data ini”, aktor menekan tombol “Ya”</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form yang dipilih aktor terhapus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Aktor memilih data transaksi yang ingin dihapus, dan ketika box menampilkan “Apakah Anda yakin ingin menghapus data ini”, aktor menekan tombol “Tidak”</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Aktor diarahkan</w:t>
            </w:r>
          </w:p>
          <w:p>
            <w:pPr>
              <w:spacing w:after="0" w:line="240" w:lineRule="auto"/>
              <w:rPr>
                <w:sz w:val="24"/>
                <w:szCs w:val="24"/>
                <w:lang w:val="id-ID" w:eastAsia="id-ID"/>
              </w:rPr>
            </w:pPr>
            <w:r>
              <w:rPr>
                <w:sz w:val="24"/>
                <w:szCs w:val="24"/>
                <w:lang w:val="id-ID" w:eastAsia="id-ID"/>
              </w:rPr>
              <w:t>kembali ke</w:t>
            </w:r>
          </w:p>
          <w:p>
            <w:pPr>
              <w:spacing w:after="0" w:line="240" w:lineRule="auto"/>
              <w:rPr>
                <w:sz w:val="24"/>
                <w:szCs w:val="24"/>
                <w:lang w:val="id-ID" w:eastAsia="id-ID"/>
              </w:rPr>
            </w:pPr>
            <w:r>
              <w:rPr>
                <w:sz w:val="24"/>
                <w:szCs w:val="24"/>
                <w:lang w:val="id-ID" w:eastAsia="id-ID"/>
              </w:rPr>
              <w:t xml:space="preserve">halaman transaksi dan </w:t>
            </w:r>
            <w:r>
              <w:rPr>
                <w:i/>
                <w:iCs/>
                <w:sz w:val="24"/>
                <w:szCs w:val="24"/>
                <w:lang w:val="id-ID" w:eastAsia="id-ID"/>
              </w:rPr>
              <w:t>form</w:t>
            </w:r>
          </w:p>
          <w:p>
            <w:pPr>
              <w:spacing w:after="0" w:line="240" w:lineRule="auto"/>
              <w:rPr>
                <w:sz w:val="24"/>
                <w:szCs w:val="24"/>
                <w:lang w:val="id-ID" w:eastAsia="id-ID"/>
              </w:rPr>
            </w:pPr>
            <w:r>
              <w:rPr>
                <w:sz w:val="24"/>
                <w:szCs w:val="24"/>
                <w:lang w:val="id-ID" w:eastAsia="id-ID"/>
              </w:rPr>
              <w:t>yang dipilih tidak</w:t>
            </w:r>
          </w:p>
          <w:p>
            <w:pPr>
              <w:spacing w:after="0" w:line="240" w:lineRule="auto"/>
              <w:rPr>
                <w:sz w:val="24"/>
                <w:szCs w:val="24"/>
                <w:lang w:val="id-ID" w:eastAsia="id-ID"/>
              </w:rPr>
            </w:pPr>
            <w:r>
              <w:rPr>
                <w:sz w:val="24"/>
                <w:szCs w:val="24"/>
                <w:lang w:val="id-ID" w:eastAsia="id-ID"/>
              </w:rPr>
              <w:t>terhapus dari</w:t>
            </w:r>
          </w:p>
          <w:p>
            <w:pPr>
              <w:spacing w:after="0" w:line="240" w:lineRule="auto"/>
              <w:rPr>
                <w:i/>
                <w:sz w:val="24"/>
                <w:szCs w:val="24"/>
                <w:lang w:val="en-US" w:eastAsia="id-ID"/>
              </w:rPr>
            </w:pPr>
            <w:r>
              <w:rPr>
                <w:i/>
                <w:iCs/>
                <w:sz w:val="24"/>
                <w:szCs w:val="24"/>
                <w:lang w:val="id-ID" w:eastAsia="id-ID"/>
              </w:rPr>
              <w:t>database</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82" w:name="_Toc4464"/>
      <w:r>
        <w:t>Pengujian Validasi Menambah Transaksi Servis</w:t>
      </w:r>
      <w:bookmarkEnd w:id="282"/>
    </w:p>
    <w:p>
      <w:pPr>
        <w:pStyle w:val="21"/>
        <w:jc w:val="left"/>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33</w:t>
      </w:r>
      <w:r>
        <w:rPr>
          <w:b w:val="0"/>
          <w:bCs w:val="0"/>
          <w:szCs w:val="24"/>
          <w:lang w:val="en-US"/>
        </w:rPr>
        <w:t xml:space="preserve"> merupakan hasil pengujian validasi menambah transaksi </w:t>
      </w:r>
      <w:r>
        <w:rPr>
          <w:b w:val="0"/>
          <w:bCs w:val="0"/>
          <w:iCs/>
          <w:szCs w:val="28"/>
        </w:rPr>
        <w:t>servis</w:t>
      </w:r>
      <w:r>
        <w:rPr>
          <w:b w:val="0"/>
          <w:bCs w:val="0"/>
          <w:szCs w:val="24"/>
        </w:rPr>
        <w:t>.</w:t>
      </w:r>
      <w:r>
        <w:rPr>
          <w:b w:val="0"/>
          <w:bCs w:val="0"/>
          <w:szCs w:val="24"/>
          <w:lang w:val="en-US"/>
        </w:rPr>
        <w:t xml:space="preserve"> </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33</w:t>
      </w:r>
      <w:r>
        <w:fldChar w:fldCharType="end"/>
      </w:r>
      <w:bookmarkStart w:id="283" w:name="_Toc28767"/>
      <w:r>
        <w:t xml:space="preserve"> Pengujian Validasi Menambah Transaksi Servis</w:t>
      </w:r>
      <w:bookmarkEnd w:id="28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Menambah Transaksi </w:t>
            </w:r>
            <w:r>
              <w:rPr>
                <w:iCs/>
                <w:sz w:val="24"/>
                <w:szCs w:val="28"/>
                <w:lang w:val="id-ID"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w:t>
            </w:r>
            <w:r>
              <w:rPr>
                <w:szCs w:val="24"/>
                <w:lang w:eastAsia="id-ID"/>
              </w:rPr>
              <w:t xml:space="preserve">Transaksi yaitu </w:t>
            </w:r>
            <w:r>
              <w:rPr>
                <w:iCs/>
                <w:szCs w:val="28"/>
                <w:lang w:eastAsia="id-ID"/>
              </w:rPr>
              <w:t>servis</w:t>
            </w:r>
            <w:r>
              <w:rPr>
                <w:szCs w:val="20"/>
                <w:lang w:eastAsia="id-ID"/>
              </w:rPr>
              <w:t xml:space="preserve">, </w:t>
            </w:r>
            <w:r>
              <w:rPr>
                <w:i/>
                <w:szCs w:val="20"/>
                <w:lang w:eastAsia="id-ID"/>
              </w:rPr>
              <w:t>mechanic</w:t>
            </w:r>
            <w:r>
              <w:rPr>
                <w:szCs w:val="24"/>
                <w:lang w:eastAsia="id-ID"/>
              </w:rPr>
              <w:t xml:space="preserve"> dan </w:t>
            </w:r>
            <w:r>
              <w:rPr>
                <w:rFonts w:cs="Calibri"/>
                <w:color w:val="000000"/>
                <w:szCs w:val="24"/>
                <w:shd w:val="clear" w:color="auto" w:fill="FFFFFF"/>
                <w:lang w:eastAsia="id-ID"/>
              </w:rPr>
              <w:t>pelanggan</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service</w:t>
            </w:r>
            <w:r>
              <w:rPr>
                <w:sz w:val="24"/>
                <w:szCs w:val="24"/>
                <w:lang w:val="id-ID" w:eastAsia="id-ID"/>
              </w:rPr>
              <w:t>' : 'Ganti velg balok'</w:t>
            </w:r>
          </w:p>
          <w:p>
            <w:pPr>
              <w:spacing w:after="0" w:line="240" w:lineRule="auto"/>
              <w:rPr>
                <w:sz w:val="24"/>
                <w:szCs w:val="24"/>
                <w:lang w:val="id-ID" w:eastAsia="id-ID"/>
              </w:rPr>
            </w:pPr>
            <w:r>
              <w:rPr>
                <w:sz w:val="24"/>
                <w:szCs w:val="24"/>
                <w:lang w:val="id-ID" w:eastAsia="id-ID"/>
              </w:rPr>
              <w:t>'</w:t>
            </w:r>
            <w:r>
              <w:rPr>
                <w:sz w:val="20"/>
                <w:szCs w:val="20"/>
                <w:lang w:eastAsia="id-ID"/>
              </w:rPr>
              <w:t xml:space="preserve"> </w:t>
            </w:r>
            <w:r>
              <w:rPr>
                <w:i/>
                <w:sz w:val="24"/>
                <w:szCs w:val="24"/>
                <w:lang w:val="id-ID" w:eastAsia="id-ID"/>
              </w:rPr>
              <w:t xml:space="preserve">mechanic </w:t>
            </w:r>
            <w:r>
              <w:rPr>
                <w:sz w:val="24"/>
                <w:szCs w:val="24"/>
                <w:lang w:val="id-ID" w:eastAsia="id-ID"/>
              </w:rPr>
              <w:t>': 'Mubin'</w:t>
            </w:r>
          </w:p>
          <w:p>
            <w:pPr>
              <w:spacing w:after="0" w:line="240" w:lineRule="auto"/>
              <w:rPr>
                <w:sz w:val="24"/>
                <w:szCs w:val="24"/>
                <w:lang w:val="id-ID" w:eastAsia="id-ID"/>
              </w:rPr>
            </w:pPr>
            <w:r>
              <w:rPr>
                <w:sz w:val="24"/>
                <w:szCs w:val="24"/>
                <w:lang w:val="id-ID" w:eastAsia="id-ID"/>
              </w:rPr>
              <w:t>'</w:t>
            </w:r>
            <w:r>
              <w:rPr>
                <w:i/>
                <w:iCs/>
                <w:sz w:val="24"/>
                <w:szCs w:val="24"/>
                <w:lang w:val="id-ID" w:eastAsia="id-ID"/>
              </w:rPr>
              <w:t>customer</w:t>
            </w:r>
            <w:r>
              <w:rPr>
                <w:sz w:val="24"/>
                <w:szCs w:val="24"/>
                <w:lang w:val="id-ID" w:eastAsia="id-ID"/>
              </w:rPr>
              <w:t>': 'Iqbaal'</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w:t>
            </w:r>
            <w:r>
              <w:rPr>
                <w:szCs w:val="24"/>
                <w:lang w:eastAsia="id-ID"/>
              </w:rPr>
              <w:t xml:space="preserve">Transaksi yaitu </w:t>
            </w:r>
            <w:r>
              <w:rPr>
                <w:iCs/>
                <w:szCs w:val="28"/>
                <w:lang w:eastAsia="id-ID"/>
              </w:rPr>
              <w:t>servis</w:t>
            </w:r>
            <w:r>
              <w:rPr>
                <w:szCs w:val="20"/>
                <w:lang w:eastAsia="id-ID"/>
              </w:rPr>
              <w:t xml:space="preserve">, </w:t>
            </w:r>
            <w:r>
              <w:rPr>
                <w:i/>
                <w:szCs w:val="20"/>
                <w:lang w:eastAsia="id-ID"/>
              </w:rPr>
              <w:t>mechanic</w:t>
            </w:r>
            <w:r>
              <w:rPr>
                <w:szCs w:val="24"/>
                <w:lang w:eastAsia="id-ID"/>
              </w:rPr>
              <w:t xml:space="preserve"> dan </w:t>
            </w:r>
            <w:r>
              <w:rPr>
                <w:rFonts w:cs="Calibri"/>
                <w:color w:val="000000"/>
                <w:szCs w:val="24"/>
                <w:shd w:val="clear" w:color="auto" w:fill="FFFFFF"/>
                <w:lang w:eastAsia="id-ID"/>
              </w:rPr>
              <w:t>pelanggan</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service</w:t>
            </w:r>
            <w:r>
              <w:rPr>
                <w:sz w:val="24"/>
                <w:szCs w:val="24"/>
                <w:lang w:val="id-ID" w:eastAsia="id-ID"/>
              </w:rPr>
              <w:t>' : 'Ganti velg balok'</w:t>
            </w:r>
          </w:p>
          <w:p>
            <w:pPr>
              <w:spacing w:after="0" w:line="240" w:lineRule="auto"/>
              <w:rPr>
                <w:sz w:val="24"/>
                <w:szCs w:val="24"/>
                <w:lang w:val="id-ID" w:eastAsia="id-ID"/>
              </w:rPr>
            </w:pPr>
            <w:r>
              <w:rPr>
                <w:sz w:val="24"/>
                <w:szCs w:val="24"/>
                <w:lang w:val="id-ID" w:eastAsia="id-ID"/>
              </w:rPr>
              <w:t>'</w:t>
            </w:r>
            <w:r>
              <w:rPr>
                <w:sz w:val="20"/>
                <w:szCs w:val="20"/>
                <w:lang w:eastAsia="id-ID"/>
              </w:rPr>
              <w:t xml:space="preserve"> </w:t>
            </w:r>
            <w:r>
              <w:rPr>
                <w:i/>
                <w:sz w:val="24"/>
                <w:szCs w:val="24"/>
                <w:lang w:val="id-ID" w:eastAsia="id-ID"/>
              </w:rPr>
              <w:t xml:space="preserve">mechanic </w:t>
            </w:r>
            <w:r>
              <w:rPr>
                <w:sz w:val="24"/>
                <w:szCs w:val="24"/>
                <w:lang w:val="id-ID" w:eastAsia="id-ID"/>
              </w:rPr>
              <w:t>': 'null'</w:t>
            </w:r>
          </w:p>
          <w:p>
            <w:pPr>
              <w:spacing w:after="0" w:line="240" w:lineRule="auto"/>
              <w:rPr>
                <w:sz w:val="24"/>
                <w:szCs w:val="24"/>
                <w:lang w:val="id-ID" w:eastAsia="id-ID"/>
              </w:rPr>
            </w:pPr>
            <w:r>
              <w:rPr>
                <w:sz w:val="24"/>
                <w:szCs w:val="24"/>
                <w:lang w:val="id-ID" w:eastAsia="id-ID"/>
              </w:rPr>
              <w:t>'</w:t>
            </w:r>
            <w:r>
              <w:rPr>
                <w:i/>
                <w:iCs/>
                <w:sz w:val="24"/>
                <w:szCs w:val="24"/>
                <w:lang w:val="id-ID" w:eastAsia="id-ID"/>
              </w:rPr>
              <w:t>customer</w:t>
            </w:r>
            <w:r>
              <w:rPr>
                <w:sz w:val="24"/>
                <w:szCs w:val="24"/>
                <w:lang w:val="id-ID" w:eastAsia="id-ID"/>
              </w:rPr>
              <w:t>': 'null'</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transaksi </w:t>
            </w:r>
            <w:r>
              <w:rPr>
                <w:sz w:val="24"/>
                <w:szCs w:val="24"/>
                <w:lang w:val="en-US" w:eastAsia="id-ID"/>
              </w:rPr>
              <w:t>dengan</w:t>
            </w:r>
            <w:r>
              <w:rPr>
                <w:i/>
                <w:iCs/>
                <w:sz w:val="24"/>
                <w:szCs w:val="24"/>
                <w:lang w:val="en-US" w:eastAsia="id-ID"/>
              </w:rPr>
              <w:t xml:space="preserve"> 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84" w:name="_Toc2313"/>
      <w:r>
        <w:t>Pengujian Validasi Melihat Transaksi Servis</w:t>
      </w:r>
      <w:bookmarkEnd w:id="284"/>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34</w:t>
      </w:r>
      <w:r>
        <w:rPr>
          <w:b w:val="0"/>
          <w:bCs w:val="0"/>
          <w:szCs w:val="24"/>
          <w:lang w:val="en-US"/>
        </w:rPr>
        <w:t xml:space="preserve"> merupakan hasil pengujian validasi </w:t>
      </w:r>
      <w:r>
        <w:rPr>
          <w:b w:val="0"/>
        </w:rPr>
        <w:t xml:space="preserve">melihat transaksi </w:t>
      </w:r>
      <w:r>
        <w:rPr>
          <w:b w:val="0"/>
          <w:bCs w:val="0"/>
          <w:iCs/>
          <w:szCs w:val="28"/>
        </w:rPr>
        <w:t>servis</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34</w:t>
      </w:r>
      <w:r>
        <w:fldChar w:fldCharType="end"/>
      </w:r>
      <w:bookmarkStart w:id="285" w:name="_Toc17836"/>
      <w:r>
        <w:t xml:space="preserve"> Pengujian Validasi Melihat Transaksi Servis</w:t>
      </w:r>
      <w:bookmarkEnd w:id="28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Melihat Transaksi </w:t>
            </w:r>
            <w:r>
              <w:rPr>
                <w:iCs/>
                <w:sz w:val="24"/>
                <w:szCs w:val="28"/>
                <w:lang w:val="id-ID"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0"/>
                <w:lang w:eastAsia="id-ID"/>
              </w:rPr>
              <w:t>Aktor membuka halaman</w:t>
            </w:r>
            <w:r>
              <w:rPr>
                <w:i/>
                <w:szCs w:val="20"/>
                <w:lang w:eastAsia="id-ID"/>
              </w:rPr>
              <w:t xml:space="preserve"> </w:t>
            </w:r>
            <w:r>
              <w:rPr>
                <w:szCs w:val="20"/>
                <w:lang w:eastAsia="id-ID"/>
              </w:rPr>
              <w:t>Transaksi</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Sistem menampilkan halaman Transaksi</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86" w:name="_Toc7797"/>
      <w:r>
        <w:t>Pengujian Validasi Mengubah Transaksi Servis</w:t>
      </w:r>
      <w:bookmarkEnd w:id="286"/>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35</w:t>
      </w:r>
      <w:r>
        <w:rPr>
          <w:b w:val="0"/>
          <w:bCs w:val="0"/>
          <w:szCs w:val="24"/>
          <w:lang w:val="en-US"/>
        </w:rPr>
        <w:t xml:space="preserve"> merupakan hasil pengujian validasi mengubah </w:t>
      </w:r>
      <w:r>
        <w:rPr>
          <w:b w:val="0"/>
        </w:rPr>
        <w:t xml:space="preserve">transaksi </w:t>
      </w:r>
      <w:r>
        <w:rPr>
          <w:b w:val="0"/>
          <w:bCs w:val="0"/>
          <w:iCs/>
          <w:szCs w:val="28"/>
        </w:rPr>
        <w:t>servis</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35</w:t>
      </w:r>
      <w:r>
        <w:fldChar w:fldCharType="end"/>
      </w:r>
      <w:bookmarkStart w:id="287" w:name="_Toc5924"/>
      <w:r>
        <w:t xml:space="preserve"> Pengujian Validasi Mengubah Transaksi Servis</w:t>
      </w:r>
      <w:bookmarkEnd w:id="28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id-ID" w:eastAsia="id-ID"/>
              </w:rPr>
            </w:pPr>
            <w:r>
              <w:rPr>
                <w:sz w:val="24"/>
                <w:szCs w:val="24"/>
                <w:lang w:eastAsia="id-ID"/>
              </w:rPr>
              <w:t xml:space="preserve">Mengubah </w:t>
            </w:r>
            <w:r>
              <w:rPr>
                <w:sz w:val="24"/>
                <w:szCs w:val="24"/>
                <w:lang w:val="id-ID" w:eastAsia="id-ID"/>
              </w:rPr>
              <w:t xml:space="preserve">Transaksi </w:t>
            </w:r>
            <w:r>
              <w:rPr>
                <w:iCs/>
                <w:sz w:val="24"/>
                <w:szCs w:val="28"/>
                <w:lang w:val="id-ID"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szCs w:val="24"/>
                <w:lang w:eastAsia="id-ID"/>
              </w:rPr>
              <w:t xml:space="preserve">Transaksi yaitu </w:t>
            </w:r>
            <w:r>
              <w:rPr>
                <w:iCs/>
                <w:szCs w:val="28"/>
                <w:lang w:eastAsia="id-ID"/>
              </w:rPr>
              <w:t>servis</w:t>
            </w:r>
            <w:r>
              <w:rPr>
                <w:szCs w:val="20"/>
                <w:lang w:eastAsia="id-ID"/>
              </w:rPr>
              <w:t xml:space="preserve">, </w:t>
            </w:r>
            <w:r>
              <w:rPr>
                <w:i/>
                <w:szCs w:val="20"/>
                <w:lang w:eastAsia="id-ID"/>
              </w:rPr>
              <w:t>mechanic</w:t>
            </w:r>
            <w:r>
              <w:rPr>
                <w:szCs w:val="24"/>
                <w:lang w:eastAsia="id-ID"/>
              </w:rPr>
              <w:t xml:space="preserve"> dan </w:t>
            </w:r>
            <w:r>
              <w:rPr>
                <w:rFonts w:cs="Calibri"/>
                <w:color w:val="000000"/>
                <w:szCs w:val="24"/>
                <w:shd w:val="clear" w:color="auto" w:fill="FFFFFF"/>
                <w:lang w:eastAsia="id-ID"/>
              </w:rPr>
              <w:t>pelanggan</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service</w:t>
            </w:r>
            <w:r>
              <w:rPr>
                <w:sz w:val="24"/>
                <w:szCs w:val="24"/>
                <w:lang w:val="id-ID" w:eastAsia="id-ID"/>
              </w:rPr>
              <w:t>' : 'Ganti velg balok'</w:t>
            </w:r>
          </w:p>
          <w:p>
            <w:pPr>
              <w:spacing w:after="0" w:line="240" w:lineRule="auto"/>
              <w:rPr>
                <w:sz w:val="24"/>
                <w:szCs w:val="24"/>
                <w:lang w:val="id-ID" w:eastAsia="id-ID"/>
              </w:rPr>
            </w:pPr>
            <w:r>
              <w:rPr>
                <w:sz w:val="24"/>
                <w:szCs w:val="24"/>
                <w:lang w:val="id-ID" w:eastAsia="id-ID"/>
              </w:rPr>
              <w:t>'</w:t>
            </w:r>
            <w:r>
              <w:rPr>
                <w:sz w:val="20"/>
                <w:szCs w:val="20"/>
                <w:lang w:eastAsia="id-ID"/>
              </w:rPr>
              <w:t xml:space="preserve"> </w:t>
            </w:r>
            <w:r>
              <w:rPr>
                <w:i/>
                <w:sz w:val="24"/>
                <w:szCs w:val="24"/>
                <w:lang w:val="id-ID" w:eastAsia="id-ID"/>
              </w:rPr>
              <w:t xml:space="preserve">mechanic </w:t>
            </w:r>
            <w:r>
              <w:rPr>
                <w:sz w:val="24"/>
                <w:szCs w:val="24"/>
                <w:lang w:val="id-ID" w:eastAsia="id-ID"/>
              </w:rPr>
              <w:t>': 'Mubin'</w:t>
            </w:r>
          </w:p>
          <w:p>
            <w:pPr>
              <w:spacing w:after="0" w:line="240" w:lineRule="auto"/>
              <w:rPr>
                <w:sz w:val="24"/>
                <w:szCs w:val="24"/>
                <w:lang w:val="id-ID" w:eastAsia="id-ID"/>
              </w:rPr>
            </w:pPr>
            <w:r>
              <w:rPr>
                <w:sz w:val="24"/>
                <w:szCs w:val="24"/>
                <w:lang w:val="id-ID" w:eastAsia="id-ID"/>
              </w:rPr>
              <w:t>'</w:t>
            </w:r>
            <w:r>
              <w:rPr>
                <w:i/>
                <w:iCs/>
                <w:sz w:val="24"/>
                <w:szCs w:val="24"/>
                <w:lang w:val="id-ID" w:eastAsia="id-ID"/>
              </w:rPr>
              <w:t>customer</w:t>
            </w:r>
            <w:r>
              <w:rPr>
                <w:sz w:val="24"/>
                <w:szCs w:val="24"/>
                <w:lang w:val="id-ID" w:eastAsia="id-ID"/>
              </w:rPr>
              <w:t>': 'Iqbaal'</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szCs w:val="24"/>
                <w:lang w:eastAsia="id-ID"/>
              </w:rPr>
              <w:t xml:space="preserve">Transaksi yaitu </w:t>
            </w:r>
            <w:r>
              <w:rPr>
                <w:iCs/>
                <w:szCs w:val="28"/>
                <w:lang w:eastAsia="id-ID"/>
              </w:rPr>
              <w:t>servis</w:t>
            </w:r>
            <w:r>
              <w:rPr>
                <w:szCs w:val="20"/>
                <w:lang w:eastAsia="id-ID"/>
              </w:rPr>
              <w:t xml:space="preserve">, </w:t>
            </w:r>
            <w:r>
              <w:rPr>
                <w:i/>
                <w:szCs w:val="20"/>
                <w:lang w:eastAsia="id-ID"/>
              </w:rPr>
              <w:t>mechanic</w:t>
            </w:r>
            <w:r>
              <w:rPr>
                <w:szCs w:val="24"/>
                <w:lang w:eastAsia="id-ID"/>
              </w:rPr>
              <w:t xml:space="preserve"> dan </w:t>
            </w:r>
            <w:r>
              <w:rPr>
                <w:rFonts w:cs="Calibri"/>
                <w:color w:val="000000"/>
                <w:szCs w:val="24"/>
                <w:shd w:val="clear" w:color="auto" w:fill="FFFFFF"/>
                <w:lang w:eastAsia="id-ID"/>
              </w:rPr>
              <w:t>pelanggan</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service</w:t>
            </w:r>
            <w:r>
              <w:rPr>
                <w:sz w:val="24"/>
                <w:szCs w:val="24"/>
                <w:lang w:val="id-ID" w:eastAsia="id-ID"/>
              </w:rPr>
              <w:t>' : 'Ganti velg balok'</w:t>
            </w:r>
          </w:p>
          <w:p>
            <w:pPr>
              <w:spacing w:after="0" w:line="240" w:lineRule="auto"/>
              <w:rPr>
                <w:sz w:val="24"/>
                <w:szCs w:val="24"/>
                <w:lang w:val="id-ID" w:eastAsia="id-ID"/>
              </w:rPr>
            </w:pPr>
            <w:r>
              <w:rPr>
                <w:sz w:val="24"/>
                <w:szCs w:val="24"/>
                <w:lang w:val="id-ID" w:eastAsia="id-ID"/>
              </w:rPr>
              <w:t>'</w:t>
            </w:r>
            <w:r>
              <w:rPr>
                <w:sz w:val="20"/>
                <w:szCs w:val="20"/>
                <w:lang w:eastAsia="id-ID"/>
              </w:rPr>
              <w:t xml:space="preserve"> </w:t>
            </w:r>
            <w:r>
              <w:rPr>
                <w:i/>
                <w:sz w:val="24"/>
                <w:szCs w:val="24"/>
                <w:lang w:val="id-ID" w:eastAsia="id-ID"/>
              </w:rPr>
              <w:t xml:space="preserve">mechanic </w:t>
            </w:r>
            <w:r>
              <w:rPr>
                <w:sz w:val="24"/>
                <w:szCs w:val="24"/>
                <w:lang w:val="id-ID" w:eastAsia="id-ID"/>
              </w:rPr>
              <w:t>': 'null'</w:t>
            </w:r>
          </w:p>
          <w:p>
            <w:pPr>
              <w:spacing w:after="0" w:line="240" w:lineRule="auto"/>
              <w:rPr>
                <w:sz w:val="24"/>
                <w:szCs w:val="24"/>
                <w:lang w:val="id-ID" w:eastAsia="id-ID"/>
              </w:rPr>
            </w:pPr>
            <w:r>
              <w:rPr>
                <w:sz w:val="24"/>
                <w:szCs w:val="24"/>
                <w:lang w:val="id-ID" w:eastAsia="id-ID"/>
              </w:rPr>
              <w:t>'</w:t>
            </w:r>
            <w:r>
              <w:rPr>
                <w:i/>
                <w:iCs/>
                <w:sz w:val="24"/>
                <w:szCs w:val="24"/>
                <w:lang w:val="id-ID" w:eastAsia="id-ID"/>
              </w:rPr>
              <w:t>customer</w:t>
            </w:r>
            <w:r>
              <w:rPr>
                <w:sz w:val="24"/>
                <w:szCs w:val="24"/>
                <w:lang w:val="id-ID" w:eastAsia="id-ID"/>
              </w:rPr>
              <w:t>': 'null'</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transaksi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88" w:name="_Toc18809"/>
      <w:r>
        <w:t>Pengujian Validasi Menghapus Transaksi Servis</w:t>
      </w:r>
      <w:bookmarkEnd w:id="288"/>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36</w:t>
      </w:r>
      <w:r>
        <w:rPr>
          <w:b w:val="0"/>
          <w:bCs w:val="0"/>
          <w:szCs w:val="24"/>
          <w:lang w:val="en-US"/>
        </w:rPr>
        <w:t xml:space="preserve"> merupakan hasil pengujian validasi menghapus </w:t>
      </w:r>
      <w:r>
        <w:rPr>
          <w:b w:val="0"/>
        </w:rPr>
        <w:t xml:space="preserve">transaksi </w:t>
      </w:r>
      <w:r>
        <w:rPr>
          <w:b w:val="0"/>
          <w:bCs w:val="0"/>
          <w:iCs/>
          <w:szCs w:val="28"/>
        </w:rPr>
        <w:t>servis</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36</w:t>
      </w:r>
      <w:r>
        <w:fldChar w:fldCharType="end"/>
      </w:r>
      <w:bookmarkStart w:id="289" w:name="_Toc6811"/>
      <w:r>
        <w:t xml:space="preserve"> Pengujian Validasi Menghapus Transaksi Servis</w:t>
      </w:r>
      <w:bookmarkEnd w:id="28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Menghapus Transaksi </w:t>
            </w:r>
            <w:r>
              <w:rPr>
                <w:iCs/>
                <w:sz w:val="24"/>
                <w:szCs w:val="28"/>
                <w:lang w:val="id-ID"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data transaksi  yang ingin dihapus, dan ketika box menampilkan “Apakah Anda yakin ingin menghapus data ini”, aktor menekan tombol “Ya”</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form yang dipilih aktor terhapus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Aktor memilih data transaksi yang ingin dihapus, dan ketika box menampilkan “Apakah Anda yakin ingin menghapus data ini”, aktor menekan tombol “Tidak”</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Aktor diarahkan</w:t>
            </w:r>
          </w:p>
          <w:p>
            <w:pPr>
              <w:spacing w:after="0" w:line="240" w:lineRule="auto"/>
              <w:rPr>
                <w:sz w:val="24"/>
                <w:szCs w:val="24"/>
                <w:lang w:val="id-ID" w:eastAsia="id-ID"/>
              </w:rPr>
            </w:pPr>
            <w:r>
              <w:rPr>
                <w:sz w:val="24"/>
                <w:szCs w:val="24"/>
                <w:lang w:val="id-ID" w:eastAsia="id-ID"/>
              </w:rPr>
              <w:t>kembali ke</w:t>
            </w:r>
          </w:p>
          <w:p>
            <w:pPr>
              <w:spacing w:after="0" w:line="240" w:lineRule="auto"/>
              <w:rPr>
                <w:sz w:val="24"/>
                <w:szCs w:val="24"/>
                <w:lang w:val="id-ID" w:eastAsia="id-ID"/>
              </w:rPr>
            </w:pPr>
            <w:r>
              <w:rPr>
                <w:sz w:val="24"/>
                <w:szCs w:val="24"/>
                <w:lang w:val="id-ID" w:eastAsia="id-ID"/>
              </w:rPr>
              <w:t xml:space="preserve">halaman transaksi dan </w:t>
            </w:r>
            <w:r>
              <w:rPr>
                <w:i/>
                <w:iCs/>
                <w:sz w:val="24"/>
                <w:szCs w:val="24"/>
                <w:lang w:val="id-ID" w:eastAsia="id-ID"/>
              </w:rPr>
              <w:t>form</w:t>
            </w:r>
          </w:p>
          <w:p>
            <w:pPr>
              <w:spacing w:after="0" w:line="240" w:lineRule="auto"/>
              <w:rPr>
                <w:sz w:val="24"/>
                <w:szCs w:val="24"/>
                <w:lang w:val="id-ID" w:eastAsia="id-ID"/>
              </w:rPr>
            </w:pPr>
            <w:r>
              <w:rPr>
                <w:sz w:val="24"/>
                <w:szCs w:val="24"/>
                <w:lang w:val="id-ID" w:eastAsia="id-ID"/>
              </w:rPr>
              <w:t>yang dipilih tidak</w:t>
            </w:r>
          </w:p>
          <w:p>
            <w:pPr>
              <w:spacing w:after="0" w:line="240" w:lineRule="auto"/>
              <w:rPr>
                <w:sz w:val="24"/>
                <w:szCs w:val="24"/>
                <w:lang w:val="id-ID" w:eastAsia="id-ID"/>
              </w:rPr>
            </w:pPr>
            <w:r>
              <w:rPr>
                <w:sz w:val="24"/>
                <w:szCs w:val="24"/>
                <w:lang w:val="id-ID" w:eastAsia="id-ID"/>
              </w:rPr>
              <w:t>terhapus dari</w:t>
            </w:r>
          </w:p>
          <w:p>
            <w:pPr>
              <w:spacing w:after="0" w:line="240" w:lineRule="auto"/>
              <w:rPr>
                <w:i/>
                <w:sz w:val="24"/>
                <w:szCs w:val="24"/>
                <w:lang w:val="en-US" w:eastAsia="id-ID"/>
              </w:rPr>
            </w:pPr>
            <w:r>
              <w:rPr>
                <w:i/>
                <w:iCs/>
                <w:sz w:val="24"/>
                <w:szCs w:val="24"/>
                <w:lang w:val="id-ID" w:eastAsia="id-ID"/>
              </w:rPr>
              <w:t>database</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90" w:name="_Toc9919"/>
      <w:r>
        <w:t>Pengujian Validasi Melihat Transaksi Servis dan Suku Cadang</w:t>
      </w:r>
      <w:bookmarkEnd w:id="290"/>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37</w:t>
      </w:r>
      <w:r>
        <w:rPr>
          <w:b w:val="0"/>
          <w:bCs w:val="0"/>
          <w:szCs w:val="24"/>
          <w:lang w:val="en-US"/>
        </w:rPr>
        <w:t xml:space="preserve"> merupakan hasil pengujian validasi </w:t>
      </w:r>
      <w:r>
        <w:rPr>
          <w:b w:val="0"/>
        </w:rPr>
        <w:t>melihat transaksi servis dan suku cadang</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37</w:t>
      </w:r>
      <w:r>
        <w:fldChar w:fldCharType="end"/>
      </w:r>
      <w:bookmarkStart w:id="291" w:name="_Toc3215"/>
      <w:r>
        <w:t xml:space="preserve"> Pengujian Validasi Melihat Transaksi Servis dan Suku Cadang</w:t>
      </w:r>
      <w:bookmarkEnd w:id="29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Melihat Transaksi </w:t>
            </w:r>
            <w:r>
              <w:rPr>
                <w:iCs/>
                <w:sz w:val="24"/>
                <w:szCs w:val="28"/>
                <w:lang w:val="id-ID" w:eastAsia="id-ID"/>
              </w:rPr>
              <w:t>Servis</w:t>
            </w:r>
            <w:r>
              <w:rPr>
                <w:sz w:val="24"/>
                <w:szCs w:val="24"/>
                <w:lang w:eastAsia="id-ID"/>
              </w:rPr>
              <w:t xml:space="preserve"> Dan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0"/>
                <w:lang w:eastAsia="id-ID"/>
              </w:rPr>
              <w:t>Aktor membuka halaman</w:t>
            </w:r>
            <w:r>
              <w:rPr>
                <w:i/>
                <w:szCs w:val="20"/>
                <w:lang w:eastAsia="id-ID"/>
              </w:rPr>
              <w:t xml:space="preserve"> </w:t>
            </w:r>
            <w:r>
              <w:rPr>
                <w:szCs w:val="20"/>
                <w:lang w:eastAsia="id-ID"/>
              </w:rPr>
              <w:t>Transaksi</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Sistem menampilkan halaman Transaksi</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92" w:name="_Toc21354"/>
      <w:r>
        <w:t>Pengujian Validasi Mengubah Transaksi Servis dan Suku Cadang</w:t>
      </w:r>
      <w:bookmarkEnd w:id="292"/>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38</w:t>
      </w:r>
      <w:r>
        <w:rPr>
          <w:b w:val="0"/>
          <w:bCs w:val="0"/>
          <w:szCs w:val="24"/>
          <w:lang w:val="en-US"/>
        </w:rPr>
        <w:t xml:space="preserve"> merupakan hasil pengujian validasi mengubah </w:t>
      </w:r>
      <w:r>
        <w:rPr>
          <w:b w:val="0"/>
        </w:rPr>
        <w:t>transaksi servis dan suku cadang</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38</w:t>
      </w:r>
      <w:r>
        <w:fldChar w:fldCharType="end"/>
      </w:r>
      <w:bookmarkStart w:id="293" w:name="_Toc17807"/>
      <w:r>
        <w:t xml:space="preserve"> Pengujian Validasi Mengubah Transaksi Servis dan Suku Cadang</w:t>
      </w:r>
      <w:bookmarkEnd w:id="29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id-ID" w:eastAsia="id-ID"/>
              </w:rPr>
            </w:pPr>
            <w:r>
              <w:rPr>
                <w:sz w:val="24"/>
                <w:szCs w:val="24"/>
                <w:lang w:eastAsia="id-ID"/>
              </w:rPr>
              <w:t xml:space="preserve">Mengubah </w:t>
            </w:r>
            <w:r>
              <w:rPr>
                <w:sz w:val="24"/>
                <w:szCs w:val="24"/>
                <w:lang w:val="id-ID" w:eastAsia="id-ID"/>
              </w:rPr>
              <w:t xml:space="preserve">Transaksi </w:t>
            </w:r>
            <w:r>
              <w:rPr>
                <w:iCs/>
                <w:sz w:val="24"/>
                <w:szCs w:val="28"/>
                <w:lang w:val="id-ID" w:eastAsia="id-ID"/>
              </w:rPr>
              <w:t>servis</w:t>
            </w:r>
            <w:r>
              <w:rPr>
                <w:sz w:val="24"/>
                <w:szCs w:val="24"/>
                <w:lang w:val="id-ID" w:eastAsia="id-ID"/>
              </w:rPr>
              <w:t xml:space="preserve"> dan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szCs w:val="24"/>
                <w:lang w:eastAsia="id-ID"/>
              </w:rPr>
              <w:t>Transaksi dengan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'Velg Zigen Falcon P5M 17-160/185 Supra-Grand-Kharisma'</w:t>
            </w:r>
          </w:p>
          <w:p>
            <w:pPr>
              <w:spacing w:after="0" w:line="240" w:lineRule="auto"/>
              <w:rPr>
                <w:sz w:val="24"/>
                <w:szCs w:val="24"/>
                <w:lang w:val="id-ID" w:eastAsia="id-ID"/>
              </w:rPr>
            </w:pPr>
            <w:r>
              <w:rPr>
                <w:sz w:val="24"/>
                <w:szCs w:val="24"/>
                <w:lang w:val="id-ID" w:eastAsia="id-ID"/>
              </w:rPr>
              <w:t>'quantity' : '1'</w:t>
            </w:r>
            <w:r>
              <w:rPr>
                <w:sz w:val="24"/>
                <w:szCs w:val="24"/>
                <w:lang w:val="id-ID" w:eastAsia="id-ID"/>
              </w:rPr>
              <w:br w:type="textWrapping"/>
            </w:r>
            <w:r>
              <w:rPr>
                <w:sz w:val="24"/>
                <w:szCs w:val="24"/>
                <w:lang w:val="id-ID" w:eastAsia="id-ID"/>
              </w:rPr>
              <w:t>'</w:t>
            </w:r>
            <w:r>
              <w:rPr>
                <w:i/>
                <w:iCs/>
                <w:sz w:val="24"/>
                <w:szCs w:val="24"/>
                <w:lang w:val="id-ID" w:eastAsia="id-ID"/>
              </w:rPr>
              <w:t>service</w:t>
            </w:r>
            <w:r>
              <w:rPr>
                <w:sz w:val="24"/>
                <w:szCs w:val="24"/>
                <w:lang w:val="id-ID" w:eastAsia="id-ID"/>
              </w:rPr>
              <w:t>' : 'Ganti Velg Balok'</w:t>
            </w:r>
            <w:r>
              <w:rPr>
                <w:sz w:val="24"/>
                <w:szCs w:val="24"/>
                <w:lang w:val="id-ID" w:eastAsia="id-ID"/>
              </w:rPr>
              <w:br w:type="textWrapping"/>
            </w:r>
            <w:r>
              <w:rPr>
                <w:sz w:val="24"/>
                <w:szCs w:val="24"/>
                <w:lang w:val="id-ID" w:eastAsia="id-ID"/>
              </w:rPr>
              <w:t>'</w:t>
            </w:r>
            <w:r>
              <w:rPr>
                <w:sz w:val="20"/>
                <w:szCs w:val="20"/>
                <w:lang w:eastAsia="id-ID"/>
              </w:rPr>
              <w:t xml:space="preserve"> </w:t>
            </w:r>
            <w:r>
              <w:rPr>
                <w:i/>
                <w:sz w:val="24"/>
                <w:szCs w:val="24"/>
                <w:lang w:val="id-ID" w:eastAsia="id-ID"/>
              </w:rPr>
              <w:t xml:space="preserve">mechanic </w:t>
            </w:r>
            <w:r>
              <w:rPr>
                <w:sz w:val="24"/>
                <w:szCs w:val="24"/>
                <w:lang w:val="id-ID" w:eastAsia="id-ID"/>
              </w:rPr>
              <w:t>' : 'Mubin'</w:t>
            </w:r>
            <w:r>
              <w:rPr>
                <w:sz w:val="24"/>
                <w:szCs w:val="24"/>
                <w:lang w:val="id-ID" w:eastAsia="id-ID"/>
              </w:rPr>
              <w:br w:type="textWrapping"/>
            </w:r>
            <w:r>
              <w:rPr>
                <w:sz w:val="24"/>
                <w:szCs w:val="24"/>
                <w:lang w:val="id-ID" w:eastAsia="id-ID"/>
              </w:rPr>
              <w:t>'</w:t>
            </w:r>
            <w:r>
              <w:rPr>
                <w:i/>
                <w:iCs/>
                <w:sz w:val="24"/>
                <w:szCs w:val="24"/>
                <w:lang w:val="id-ID" w:eastAsia="id-ID"/>
              </w:rPr>
              <w:t>customer</w:t>
            </w:r>
            <w:r>
              <w:rPr>
                <w:sz w:val="24"/>
                <w:szCs w:val="24"/>
                <w:lang w:val="id-ID" w:eastAsia="id-ID"/>
              </w:rPr>
              <w:t>': 'Iqbaal'</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mengubah </w:t>
            </w:r>
            <w:r>
              <w:rPr>
                <w:szCs w:val="24"/>
                <w:lang w:eastAsia="id-ID"/>
              </w:rPr>
              <w:t>Transaksi dengan tidak lengkap</w:t>
            </w:r>
          </w:p>
        </w:tc>
        <w:tc>
          <w:tcPr>
            <w:tcW w:w="2350" w:type="dxa"/>
          </w:tcPr>
          <w:p>
            <w:pPr>
              <w:spacing w:after="0" w:line="240" w:lineRule="auto"/>
              <w:rPr>
                <w:sz w:val="24"/>
                <w:szCs w:val="24"/>
                <w:lang w:val="id-ID" w:eastAsia="id-ID"/>
              </w:rPr>
            </w:pPr>
            <w:r>
              <w:rPr>
                <w:sz w:val="24"/>
                <w:szCs w:val="24"/>
                <w:lang w:val="id-ID" w:eastAsia="id-ID"/>
              </w:rPr>
              <w:t>'</w:t>
            </w:r>
            <w:r>
              <w:rPr>
                <w:i/>
                <w:iCs/>
                <w:sz w:val="24"/>
                <w:szCs w:val="24"/>
                <w:lang w:val="id-ID" w:eastAsia="id-ID"/>
              </w:rPr>
              <w:t>sparepart</w:t>
            </w:r>
            <w:r>
              <w:rPr>
                <w:sz w:val="24"/>
                <w:szCs w:val="24"/>
                <w:lang w:val="id-ID" w:eastAsia="id-ID"/>
              </w:rPr>
              <w:t>' : 'Velg Zigen Falcon P5M 17-160/185 Supra-Grand-Kharisma'</w:t>
            </w:r>
          </w:p>
          <w:p>
            <w:pPr>
              <w:spacing w:after="0" w:line="240" w:lineRule="auto"/>
              <w:rPr>
                <w:sz w:val="24"/>
                <w:szCs w:val="24"/>
                <w:lang w:val="id-ID" w:eastAsia="id-ID"/>
              </w:rPr>
            </w:pPr>
            <w:r>
              <w:rPr>
                <w:sz w:val="24"/>
                <w:szCs w:val="24"/>
                <w:lang w:val="id-ID" w:eastAsia="id-ID"/>
              </w:rPr>
              <w:t>'quantity' : '1'</w:t>
            </w:r>
            <w:r>
              <w:rPr>
                <w:sz w:val="24"/>
                <w:szCs w:val="24"/>
                <w:lang w:val="id-ID" w:eastAsia="id-ID"/>
              </w:rPr>
              <w:br w:type="textWrapping"/>
            </w:r>
            <w:r>
              <w:rPr>
                <w:sz w:val="24"/>
                <w:szCs w:val="24"/>
                <w:lang w:val="id-ID" w:eastAsia="id-ID"/>
              </w:rPr>
              <w:t>'</w:t>
            </w:r>
            <w:r>
              <w:rPr>
                <w:i/>
                <w:iCs/>
                <w:sz w:val="24"/>
                <w:szCs w:val="24"/>
                <w:lang w:val="id-ID" w:eastAsia="id-ID"/>
              </w:rPr>
              <w:t>service</w:t>
            </w:r>
            <w:r>
              <w:rPr>
                <w:sz w:val="24"/>
                <w:szCs w:val="24"/>
                <w:lang w:val="id-ID" w:eastAsia="id-ID"/>
              </w:rPr>
              <w:t>' : 'Ganti Velg Balok'</w:t>
            </w:r>
            <w:r>
              <w:rPr>
                <w:sz w:val="24"/>
                <w:szCs w:val="24"/>
                <w:lang w:val="id-ID" w:eastAsia="id-ID"/>
              </w:rPr>
              <w:br w:type="textWrapping"/>
            </w:r>
            <w:r>
              <w:rPr>
                <w:sz w:val="24"/>
                <w:szCs w:val="24"/>
                <w:lang w:val="id-ID" w:eastAsia="id-ID"/>
              </w:rPr>
              <w:t>'</w:t>
            </w:r>
            <w:r>
              <w:rPr>
                <w:sz w:val="20"/>
                <w:szCs w:val="20"/>
                <w:lang w:eastAsia="id-ID"/>
              </w:rPr>
              <w:t xml:space="preserve"> </w:t>
            </w:r>
            <w:r>
              <w:rPr>
                <w:i/>
                <w:sz w:val="24"/>
                <w:szCs w:val="24"/>
                <w:lang w:val="id-ID" w:eastAsia="id-ID"/>
              </w:rPr>
              <w:t xml:space="preserve">mechanic </w:t>
            </w:r>
            <w:r>
              <w:rPr>
                <w:sz w:val="24"/>
                <w:szCs w:val="24"/>
                <w:lang w:val="id-ID" w:eastAsia="id-ID"/>
              </w:rPr>
              <w:t>' : 'Mubin'</w:t>
            </w:r>
            <w:r>
              <w:rPr>
                <w:sz w:val="24"/>
                <w:szCs w:val="24"/>
                <w:lang w:val="id-ID" w:eastAsia="id-ID"/>
              </w:rPr>
              <w:br w:type="textWrapping"/>
            </w:r>
            <w:r>
              <w:rPr>
                <w:sz w:val="24"/>
                <w:szCs w:val="24"/>
                <w:lang w:val="id-ID" w:eastAsia="id-ID"/>
              </w:rPr>
              <w:t>'</w:t>
            </w:r>
            <w:r>
              <w:rPr>
                <w:i/>
                <w:iCs/>
                <w:sz w:val="24"/>
                <w:szCs w:val="24"/>
                <w:lang w:val="id-ID" w:eastAsia="id-ID"/>
              </w:rPr>
              <w:t>customer</w:t>
            </w:r>
            <w:r>
              <w:rPr>
                <w:sz w:val="24"/>
                <w:szCs w:val="24"/>
                <w:lang w:val="id-ID" w:eastAsia="id-ID"/>
              </w:rPr>
              <w:t>': 'null'</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294" w:name="_Toc8610"/>
      <w:r>
        <w:t>Pengujian Validasi Menghapus Transaksi Servis dan Suku Cadang</w:t>
      </w:r>
      <w:bookmarkEnd w:id="294"/>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39</w:t>
      </w:r>
      <w:r>
        <w:rPr>
          <w:b w:val="0"/>
          <w:bCs w:val="0"/>
          <w:szCs w:val="24"/>
          <w:lang w:val="en-US"/>
        </w:rPr>
        <w:t xml:space="preserve"> merupakan hasil pengujian validasi menghapus </w:t>
      </w:r>
      <w:r>
        <w:rPr>
          <w:b w:val="0"/>
        </w:rPr>
        <w:t xml:space="preserve">transaksi </w:t>
      </w:r>
      <w:r>
        <w:rPr>
          <w:b w:val="0"/>
          <w:bCs w:val="0"/>
          <w:iCs/>
          <w:szCs w:val="28"/>
        </w:rPr>
        <w:t>servis</w:t>
      </w:r>
      <w:r>
        <w:t xml:space="preserve"> </w:t>
      </w:r>
      <w:r>
        <w:rPr>
          <w:b w:val="0"/>
        </w:rPr>
        <w:t>dan suku cadang</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39</w:t>
      </w:r>
      <w:r>
        <w:fldChar w:fldCharType="end"/>
      </w:r>
      <w:bookmarkStart w:id="295" w:name="_Toc31722"/>
      <w:r>
        <w:t xml:space="preserve"> Pengujian Validasi Menghapus Transaksi Servis dan Suku Cadang</w:t>
      </w:r>
      <w:bookmarkEnd w:id="29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Menghapus Transaksi </w:t>
            </w:r>
            <w:r>
              <w:rPr>
                <w:iCs/>
                <w:sz w:val="24"/>
                <w:szCs w:val="28"/>
                <w:lang w:val="id-ID" w:eastAsia="id-ID"/>
              </w:rPr>
              <w:t>Servis</w:t>
            </w:r>
            <w:r>
              <w:rPr>
                <w:sz w:val="24"/>
                <w:szCs w:val="24"/>
                <w:lang w:eastAsia="id-ID"/>
              </w:rPr>
              <w:t xml:space="preserve"> Dan Suku Cadang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data transaksi  yang ingin dihapus, dan ketika box menampilkan “Apakah Anda yakin ingin menghapus data ini”, aktor menekan tombol “Ya”</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w:t>
            </w:r>
            <w:r>
              <w:rPr>
                <w:i/>
                <w:iCs/>
                <w:sz w:val="24"/>
                <w:szCs w:val="24"/>
                <w:lang w:val="id-ID" w:eastAsia="id-ID"/>
              </w:rPr>
              <w:t>form</w:t>
            </w:r>
            <w:r>
              <w:rPr>
                <w:sz w:val="24"/>
                <w:szCs w:val="24"/>
                <w:lang w:val="id-ID" w:eastAsia="id-ID"/>
              </w:rPr>
              <w:t xml:space="preserve"> yang dipilih aktor terhapus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Aktor memilih data transaksi yang ingin dihapus, dan ketika box menampilkan “Apakah Anda yakin ingin menghapus data ini”, aktor menekan tombol “Tidak”</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Aktor diarahkan</w:t>
            </w:r>
          </w:p>
          <w:p>
            <w:pPr>
              <w:spacing w:after="0" w:line="240" w:lineRule="auto"/>
              <w:rPr>
                <w:sz w:val="24"/>
                <w:szCs w:val="24"/>
                <w:lang w:val="id-ID" w:eastAsia="id-ID"/>
              </w:rPr>
            </w:pPr>
            <w:r>
              <w:rPr>
                <w:sz w:val="24"/>
                <w:szCs w:val="24"/>
                <w:lang w:val="id-ID" w:eastAsia="id-ID"/>
              </w:rPr>
              <w:t>kembali ke</w:t>
            </w:r>
          </w:p>
          <w:p>
            <w:pPr>
              <w:spacing w:after="0" w:line="240" w:lineRule="auto"/>
              <w:rPr>
                <w:sz w:val="24"/>
                <w:szCs w:val="24"/>
                <w:lang w:val="id-ID" w:eastAsia="id-ID"/>
              </w:rPr>
            </w:pPr>
            <w:r>
              <w:rPr>
                <w:sz w:val="24"/>
                <w:szCs w:val="24"/>
                <w:lang w:val="id-ID" w:eastAsia="id-ID"/>
              </w:rPr>
              <w:t xml:space="preserve">halaman transaksi dan </w:t>
            </w:r>
            <w:r>
              <w:rPr>
                <w:i/>
                <w:iCs/>
                <w:sz w:val="24"/>
                <w:szCs w:val="24"/>
                <w:lang w:val="id-ID" w:eastAsia="id-ID"/>
              </w:rPr>
              <w:t>form</w:t>
            </w:r>
          </w:p>
          <w:p>
            <w:pPr>
              <w:spacing w:after="0" w:line="240" w:lineRule="auto"/>
              <w:rPr>
                <w:sz w:val="24"/>
                <w:szCs w:val="24"/>
                <w:lang w:val="id-ID" w:eastAsia="id-ID"/>
              </w:rPr>
            </w:pPr>
            <w:r>
              <w:rPr>
                <w:sz w:val="24"/>
                <w:szCs w:val="24"/>
                <w:lang w:val="id-ID" w:eastAsia="id-ID"/>
              </w:rPr>
              <w:t>yang dipilih tidak</w:t>
            </w:r>
          </w:p>
          <w:p>
            <w:pPr>
              <w:spacing w:after="0" w:line="240" w:lineRule="auto"/>
              <w:rPr>
                <w:sz w:val="24"/>
                <w:szCs w:val="24"/>
                <w:lang w:val="id-ID" w:eastAsia="id-ID"/>
              </w:rPr>
            </w:pPr>
            <w:r>
              <w:rPr>
                <w:sz w:val="24"/>
                <w:szCs w:val="24"/>
                <w:lang w:val="id-ID" w:eastAsia="id-ID"/>
              </w:rPr>
              <w:t>terhapus dari</w:t>
            </w:r>
          </w:p>
          <w:p>
            <w:pPr>
              <w:spacing w:after="0" w:line="240" w:lineRule="auto"/>
              <w:rPr>
                <w:i/>
                <w:sz w:val="24"/>
                <w:szCs w:val="24"/>
                <w:lang w:val="en-US" w:eastAsia="id-ID"/>
              </w:rPr>
            </w:pPr>
            <w:r>
              <w:rPr>
                <w:i/>
                <w:iCs/>
                <w:sz w:val="24"/>
                <w:szCs w:val="24"/>
                <w:lang w:val="id-ID" w:eastAsia="id-ID"/>
              </w:rPr>
              <w:t>database</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96" w:name="_Toc5437"/>
      <w:r>
        <w:t>Pengujian Validasi Menambah Pinjaman</w:t>
      </w:r>
      <w:bookmarkEnd w:id="296"/>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rPr>
        <w:t>.</w:t>
      </w:r>
      <w:r>
        <w:rPr>
          <w:b w:val="0"/>
          <w:bCs w:val="0"/>
          <w:szCs w:val="24"/>
          <w:lang w:val="en-US"/>
        </w:rPr>
        <w:t>4</w:t>
      </w:r>
      <w:r>
        <w:rPr>
          <w:b w:val="0"/>
          <w:bCs w:val="0"/>
          <w:szCs w:val="24"/>
        </w:rPr>
        <w:t>0</w:t>
      </w:r>
      <w:r>
        <w:rPr>
          <w:b w:val="0"/>
          <w:bCs w:val="0"/>
          <w:szCs w:val="24"/>
          <w:lang w:val="en-US"/>
        </w:rPr>
        <w:t xml:space="preserve"> merupakan hasil pengujian validasi menambah </w:t>
      </w:r>
      <w:r>
        <w:rPr>
          <w:b w:val="0"/>
        </w:rPr>
        <w:t>pinjaman</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40</w:t>
      </w:r>
      <w:r>
        <w:fldChar w:fldCharType="end"/>
      </w:r>
      <w:bookmarkStart w:id="297" w:name="_Toc7113"/>
      <w:r>
        <w:t xml:space="preserve"> Pengujian Validasi Menambah Pinjaman</w:t>
      </w:r>
      <w:bookmarkEnd w:id="29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Menambah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Pinjaman</w:t>
            </w:r>
            <w:r>
              <w:rPr>
                <w:szCs w:val="24"/>
                <w:lang w:eastAsia="id-ID"/>
              </w:rPr>
              <w:t xml:space="preserve"> dengan lengkap</w:t>
            </w:r>
          </w:p>
        </w:tc>
        <w:tc>
          <w:tcPr>
            <w:tcW w:w="2350" w:type="dxa"/>
          </w:tcPr>
          <w:p>
            <w:pPr>
              <w:spacing w:after="0" w:line="240" w:lineRule="auto"/>
              <w:rPr>
                <w:sz w:val="24"/>
                <w:szCs w:val="24"/>
                <w:lang w:val="id-ID" w:eastAsia="id-ID"/>
              </w:rPr>
            </w:pPr>
            <w:r>
              <w:rPr>
                <w:sz w:val="24"/>
                <w:szCs w:val="24"/>
                <w:lang w:val="id-ID" w:eastAsia="id-ID"/>
              </w:rPr>
              <w:t>'amount' : '500000'</w:t>
            </w:r>
          </w:p>
          <w:p>
            <w:pPr>
              <w:spacing w:after="0" w:line="240" w:lineRule="auto"/>
              <w:rPr>
                <w:sz w:val="24"/>
                <w:szCs w:val="24"/>
                <w:lang w:val="id-ID" w:eastAsia="id-ID"/>
              </w:rPr>
            </w:pPr>
            <w:r>
              <w:rPr>
                <w:sz w:val="24"/>
                <w:szCs w:val="24"/>
                <w:lang w:val="id-ID" w:eastAsia="id-ID"/>
              </w:rPr>
              <w:t>'percent</w:t>
            </w:r>
            <w:r>
              <w:rPr>
                <w:i/>
                <w:iCs/>
                <w:sz w:val="24"/>
                <w:szCs w:val="24"/>
                <w:lang w:val="id-ID" w:eastAsia="id-ID"/>
              </w:rPr>
              <w:t>age</w:t>
            </w:r>
            <w:r>
              <w:rPr>
                <w:sz w:val="24"/>
                <w:szCs w:val="24"/>
                <w:lang w:val="id-ID" w:eastAsia="id-ID"/>
              </w:rPr>
              <w:t>': '10'</w:t>
            </w:r>
          </w:p>
          <w:p>
            <w:pPr>
              <w:spacing w:after="0" w:line="240" w:lineRule="auto"/>
              <w:rPr>
                <w:sz w:val="24"/>
                <w:szCs w:val="24"/>
                <w:lang w:val="id-ID" w:eastAsia="id-ID"/>
              </w:rPr>
            </w:pPr>
            <w:r>
              <w:rPr>
                <w:sz w:val="24"/>
                <w:szCs w:val="24"/>
                <w:lang w:val="id-ID" w:eastAsia="id-ID"/>
              </w:rPr>
              <w:t>'info': 'Kebutuhan Keluarga'</w:t>
            </w:r>
          </w:p>
          <w:p>
            <w:pPr>
              <w:spacing w:after="0" w:line="240" w:lineRule="auto"/>
              <w:rPr>
                <w:sz w:val="24"/>
                <w:szCs w:val="24"/>
                <w:lang w:val="id-ID" w:eastAsia="id-ID"/>
              </w:rPr>
            </w:pPr>
            <w:r>
              <w:rPr>
                <w:sz w:val="24"/>
                <w:szCs w:val="24"/>
                <w:lang w:val="id-ID" w:eastAsia="id-ID"/>
              </w:rPr>
              <w:t>'created_at' : '2021-06-17'</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Pinjaman</w:t>
            </w:r>
            <w:r>
              <w:rPr>
                <w:szCs w:val="24"/>
                <w:lang w:eastAsia="id-ID"/>
              </w:rPr>
              <w:t xml:space="preserve"> dengan tidak lengkap</w:t>
            </w:r>
          </w:p>
        </w:tc>
        <w:tc>
          <w:tcPr>
            <w:tcW w:w="2350" w:type="dxa"/>
          </w:tcPr>
          <w:p>
            <w:pPr>
              <w:spacing w:after="0" w:line="240" w:lineRule="auto"/>
              <w:rPr>
                <w:sz w:val="24"/>
                <w:szCs w:val="24"/>
                <w:lang w:val="id-ID" w:eastAsia="id-ID"/>
              </w:rPr>
            </w:pPr>
            <w:r>
              <w:rPr>
                <w:sz w:val="24"/>
                <w:szCs w:val="24"/>
                <w:lang w:val="id-ID" w:eastAsia="id-ID"/>
              </w:rPr>
              <w:t>'amount' : '500000'</w:t>
            </w:r>
          </w:p>
          <w:p>
            <w:pPr>
              <w:spacing w:after="0" w:line="240" w:lineRule="auto"/>
              <w:rPr>
                <w:sz w:val="24"/>
                <w:szCs w:val="24"/>
                <w:lang w:val="id-ID" w:eastAsia="id-ID"/>
              </w:rPr>
            </w:pPr>
            <w:r>
              <w:rPr>
                <w:sz w:val="24"/>
                <w:szCs w:val="24"/>
                <w:lang w:val="id-ID" w:eastAsia="id-ID"/>
              </w:rPr>
              <w:t>'percent</w:t>
            </w:r>
            <w:r>
              <w:rPr>
                <w:i/>
                <w:iCs/>
                <w:sz w:val="24"/>
                <w:szCs w:val="24"/>
                <w:lang w:val="id-ID" w:eastAsia="id-ID"/>
              </w:rPr>
              <w:t>age</w:t>
            </w:r>
            <w:r>
              <w:rPr>
                <w:sz w:val="24"/>
                <w:szCs w:val="24"/>
                <w:lang w:val="id-ID" w:eastAsia="id-ID"/>
              </w:rPr>
              <w:t>': '10'</w:t>
            </w:r>
          </w:p>
          <w:p>
            <w:pPr>
              <w:spacing w:after="0" w:line="240" w:lineRule="auto"/>
              <w:rPr>
                <w:sz w:val="24"/>
                <w:szCs w:val="24"/>
                <w:lang w:val="id-ID" w:eastAsia="id-ID"/>
              </w:rPr>
            </w:pPr>
            <w:r>
              <w:rPr>
                <w:sz w:val="24"/>
                <w:szCs w:val="24"/>
                <w:lang w:val="id-ID" w:eastAsia="id-ID"/>
              </w:rPr>
              <w:t>'info': 'null'</w:t>
            </w:r>
          </w:p>
          <w:p>
            <w:pPr>
              <w:spacing w:after="0" w:line="240" w:lineRule="auto"/>
              <w:rPr>
                <w:sz w:val="24"/>
                <w:szCs w:val="24"/>
                <w:lang w:val="id-ID" w:eastAsia="id-ID"/>
              </w:rPr>
            </w:pPr>
            <w:r>
              <w:rPr>
                <w:sz w:val="24"/>
                <w:szCs w:val="24"/>
                <w:lang w:val="id-ID" w:eastAsia="id-ID"/>
              </w:rPr>
              <w:t>'created_at' : '2021-06-17'</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transaksi </w:t>
            </w:r>
            <w:r>
              <w:rPr>
                <w:sz w:val="24"/>
                <w:szCs w:val="24"/>
                <w:lang w:val="en-US" w:eastAsia="id-ID"/>
              </w:rPr>
              <w:t>dengan 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298" w:name="_Toc20182"/>
      <w:r>
        <w:t>Pengujian Validasi Melihat Pinjaman</w:t>
      </w:r>
      <w:bookmarkEnd w:id="298"/>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41</w:t>
      </w:r>
      <w:r>
        <w:rPr>
          <w:b w:val="0"/>
          <w:bCs w:val="0"/>
          <w:szCs w:val="24"/>
          <w:lang w:val="en-US"/>
        </w:rPr>
        <w:t xml:space="preserve"> merupakan hasil pengujian validasi </w:t>
      </w:r>
      <w:r>
        <w:rPr>
          <w:b w:val="0"/>
        </w:rPr>
        <w:t>melihat pinjaman</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41</w:t>
      </w:r>
      <w:r>
        <w:fldChar w:fldCharType="end"/>
      </w:r>
      <w:bookmarkStart w:id="299" w:name="_Toc12574"/>
      <w:r>
        <w:t xml:space="preserve"> Pengujian Validasi Melihat Pinjaman</w:t>
      </w:r>
      <w:bookmarkEnd w:id="29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Melihat 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0"/>
                <w:lang w:eastAsia="id-ID"/>
              </w:rPr>
              <w:t>Aktor membuka halaman</w:t>
            </w:r>
            <w:r>
              <w:rPr>
                <w:i/>
                <w:szCs w:val="20"/>
                <w:lang w:eastAsia="id-ID"/>
              </w:rPr>
              <w:t xml:space="preserve"> </w:t>
            </w:r>
            <w:r>
              <w:rPr>
                <w:szCs w:val="20"/>
                <w:lang w:eastAsia="id-ID"/>
              </w:rPr>
              <w:t>Pinjaman</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Sistem menampilkan halaman Transaksi</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300" w:name="_Toc5950"/>
      <w:r>
        <w:t>Pengujian Validasi Mengubah Pinjaman</w:t>
      </w:r>
      <w:bookmarkEnd w:id="300"/>
    </w:p>
    <w:p>
      <w:pPr>
        <w:pStyle w:val="21"/>
        <w:rPr>
          <w:b w:val="0"/>
          <w:bCs w:val="0"/>
          <w:szCs w:val="24"/>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42</w:t>
      </w:r>
      <w:r>
        <w:rPr>
          <w:b w:val="0"/>
          <w:bCs w:val="0"/>
          <w:szCs w:val="24"/>
          <w:lang w:val="en-US"/>
        </w:rPr>
        <w:t xml:space="preserve"> merupakan hasil pengujian validasi mengubah </w:t>
      </w:r>
      <w:r>
        <w:rPr>
          <w:b w:val="0"/>
        </w:rPr>
        <w:t xml:space="preserve">pinjaman </w:t>
      </w:r>
      <w:r>
        <w:rPr>
          <w:b w:val="0"/>
          <w:bCs w:val="0"/>
          <w:iCs/>
          <w:szCs w:val="28"/>
        </w:rPr>
        <w:t>servis</w:t>
      </w:r>
      <w:r>
        <w:rPr>
          <w:b w:val="0"/>
          <w:bCs w:val="0"/>
          <w:szCs w:val="24"/>
        </w:rPr>
        <w:t>.</w:t>
      </w:r>
    </w:p>
    <w:p>
      <w:pPr>
        <w:pStyle w:val="3"/>
      </w:pP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42</w:t>
      </w:r>
      <w:r>
        <w:fldChar w:fldCharType="end"/>
      </w:r>
      <w:bookmarkStart w:id="301" w:name="_Toc31249"/>
      <w:r>
        <w:t xml:space="preserve"> Pengujian Validasi Mengubah Pinjaman</w:t>
      </w:r>
      <w:bookmarkEnd w:id="30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id-ID" w:eastAsia="id-ID"/>
              </w:rPr>
            </w:pPr>
            <w:r>
              <w:rPr>
                <w:sz w:val="24"/>
                <w:szCs w:val="24"/>
                <w:lang w:eastAsia="id-ID"/>
              </w:rPr>
              <w:t xml:space="preserve">Mengubah </w:t>
            </w:r>
            <w:r>
              <w:rPr>
                <w:sz w:val="24"/>
                <w:szCs w:val="24"/>
                <w:lang w:val="id-ID" w:eastAsia="id-ID"/>
              </w:rPr>
              <w:t>Pinjaman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Pinjaman</w:t>
            </w:r>
            <w:r>
              <w:rPr>
                <w:szCs w:val="24"/>
                <w:lang w:eastAsia="id-ID"/>
              </w:rPr>
              <w:t xml:space="preserve"> dengan lengkap, jika belum di setujui</w:t>
            </w:r>
          </w:p>
        </w:tc>
        <w:tc>
          <w:tcPr>
            <w:tcW w:w="2350" w:type="dxa"/>
          </w:tcPr>
          <w:p>
            <w:pPr>
              <w:spacing w:after="0" w:line="240" w:lineRule="auto"/>
              <w:rPr>
                <w:sz w:val="24"/>
                <w:szCs w:val="24"/>
                <w:lang w:val="id-ID" w:eastAsia="id-ID"/>
              </w:rPr>
            </w:pPr>
            <w:r>
              <w:rPr>
                <w:sz w:val="24"/>
                <w:szCs w:val="24"/>
                <w:lang w:val="id-ID" w:eastAsia="id-ID"/>
              </w:rPr>
              <w:t>'amount' : '500000'</w:t>
            </w:r>
          </w:p>
          <w:p>
            <w:pPr>
              <w:spacing w:after="0" w:line="240" w:lineRule="auto"/>
              <w:rPr>
                <w:sz w:val="24"/>
                <w:szCs w:val="24"/>
                <w:lang w:val="id-ID" w:eastAsia="id-ID"/>
              </w:rPr>
            </w:pPr>
            <w:r>
              <w:rPr>
                <w:sz w:val="24"/>
                <w:szCs w:val="24"/>
                <w:lang w:val="id-ID" w:eastAsia="id-ID"/>
              </w:rPr>
              <w:t>'percent</w:t>
            </w:r>
            <w:r>
              <w:rPr>
                <w:i/>
                <w:iCs/>
                <w:sz w:val="24"/>
                <w:szCs w:val="24"/>
                <w:lang w:val="id-ID" w:eastAsia="id-ID"/>
              </w:rPr>
              <w:t>age</w:t>
            </w:r>
            <w:r>
              <w:rPr>
                <w:sz w:val="24"/>
                <w:szCs w:val="24"/>
                <w:lang w:val="id-ID" w:eastAsia="id-ID"/>
              </w:rPr>
              <w:t>': '10'</w:t>
            </w:r>
          </w:p>
          <w:p>
            <w:pPr>
              <w:spacing w:after="0" w:line="240" w:lineRule="auto"/>
              <w:rPr>
                <w:sz w:val="24"/>
                <w:szCs w:val="24"/>
                <w:lang w:val="id-ID" w:eastAsia="id-ID"/>
              </w:rPr>
            </w:pPr>
            <w:r>
              <w:rPr>
                <w:sz w:val="24"/>
                <w:szCs w:val="24"/>
                <w:lang w:val="id-ID" w:eastAsia="id-ID"/>
              </w:rPr>
              <w:t>'info': 'Kebutuhan Keluarga'</w:t>
            </w:r>
          </w:p>
          <w:p>
            <w:pPr>
              <w:spacing w:after="0" w:line="240" w:lineRule="auto"/>
              <w:rPr>
                <w:sz w:val="24"/>
                <w:szCs w:val="24"/>
                <w:lang w:val="id-ID" w:eastAsia="id-ID"/>
              </w:rPr>
            </w:pPr>
            <w:r>
              <w:rPr>
                <w:sz w:val="24"/>
                <w:szCs w:val="24"/>
                <w:lang w:val="id-ID" w:eastAsia="id-ID"/>
              </w:rPr>
              <w:t>'created_at' : '2021-06-17'</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menambah Pinjaman</w:t>
            </w:r>
            <w:r>
              <w:rPr>
                <w:szCs w:val="24"/>
                <w:lang w:eastAsia="id-ID"/>
              </w:rPr>
              <w:t xml:space="preserve"> dengan tidak lengkap jika belum di setujui</w:t>
            </w:r>
          </w:p>
        </w:tc>
        <w:tc>
          <w:tcPr>
            <w:tcW w:w="2350" w:type="dxa"/>
          </w:tcPr>
          <w:p>
            <w:pPr>
              <w:spacing w:after="0" w:line="240" w:lineRule="auto"/>
              <w:rPr>
                <w:sz w:val="24"/>
                <w:szCs w:val="24"/>
                <w:lang w:val="id-ID" w:eastAsia="id-ID"/>
              </w:rPr>
            </w:pPr>
            <w:r>
              <w:rPr>
                <w:sz w:val="24"/>
                <w:szCs w:val="24"/>
                <w:lang w:val="id-ID" w:eastAsia="id-ID"/>
              </w:rPr>
              <w:t>'amount' : '500000'</w:t>
            </w:r>
          </w:p>
          <w:p>
            <w:pPr>
              <w:spacing w:after="0" w:line="240" w:lineRule="auto"/>
              <w:rPr>
                <w:sz w:val="24"/>
                <w:szCs w:val="24"/>
                <w:lang w:val="id-ID" w:eastAsia="id-ID"/>
              </w:rPr>
            </w:pPr>
            <w:r>
              <w:rPr>
                <w:sz w:val="24"/>
                <w:szCs w:val="24"/>
                <w:lang w:val="id-ID" w:eastAsia="id-ID"/>
              </w:rPr>
              <w:t>'percent</w:t>
            </w:r>
            <w:r>
              <w:rPr>
                <w:i/>
                <w:iCs/>
                <w:sz w:val="24"/>
                <w:szCs w:val="24"/>
                <w:lang w:val="id-ID" w:eastAsia="id-ID"/>
              </w:rPr>
              <w:t>age</w:t>
            </w:r>
            <w:r>
              <w:rPr>
                <w:sz w:val="24"/>
                <w:szCs w:val="24"/>
                <w:lang w:val="id-ID" w:eastAsia="id-ID"/>
              </w:rPr>
              <w:t>': '10'</w:t>
            </w:r>
          </w:p>
          <w:p>
            <w:pPr>
              <w:spacing w:after="0" w:line="240" w:lineRule="auto"/>
              <w:rPr>
                <w:sz w:val="24"/>
                <w:szCs w:val="24"/>
                <w:lang w:val="id-ID" w:eastAsia="id-ID"/>
              </w:rPr>
            </w:pPr>
            <w:r>
              <w:rPr>
                <w:sz w:val="24"/>
                <w:szCs w:val="24"/>
                <w:lang w:val="id-ID" w:eastAsia="id-ID"/>
              </w:rPr>
              <w:t>'info': 'null'</w:t>
            </w:r>
          </w:p>
          <w:p>
            <w:pPr>
              <w:spacing w:after="0" w:line="240" w:lineRule="auto"/>
              <w:rPr>
                <w:sz w:val="24"/>
                <w:szCs w:val="24"/>
                <w:lang w:val="id-ID" w:eastAsia="id-ID"/>
              </w:rPr>
            </w:pPr>
            <w:r>
              <w:rPr>
                <w:sz w:val="24"/>
                <w:szCs w:val="24"/>
                <w:lang w:val="id-ID" w:eastAsia="id-ID"/>
              </w:rPr>
              <w:t>'created_at' : '2021-06-17'</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transaksi </w:t>
            </w:r>
            <w:r>
              <w:rPr>
                <w:sz w:val="24"/>
                <w:szCs w:val="24"/>
                <w:lang w:val="en-US" w:eastAsia="id-ID"/>
              </w:rPr>
              <w:t xml:space="preserve">dengan </w:t>
            </w:r>
            <w:r>
              <w:rPr>
                <w:i/>
                <w:iCs/>
                <w:sz w:val="24"/>
                <w:szCs w:val="24"/>
                <w:lang w:val="en-US" w:eastAsia="id-ID"/>
              </w:rPr>
              <w:t>error</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302" w:name="_Toc1824"/>
      <w:r>
        <w:t>Pengujian Validasi Menghapus Transaksi Servis</w:t>
      </w:r>
      <w:bookmarkEnd w:id="302"/>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43</w:t>
      </w:r>
      <w:r>
        <w:rPr>
          <w:b w:val="0"/>
          <w:bCs w:val="0"/>
          <w:szCs w:val="24"/>
          <w:lang w:val="en-US"/>
        </w:rPr>
        <w:t xml:space="preserve"> merupakan hasil pengujian validasi menghapus </w:t>
      </w:r>
      <w:r>
        <w:rPr>
          <w:b w:val="0"/>
        </w:rPr>
        <w:t xml:space="preserve">transaksi </w:t>
      </w:r>
      <w:r>
        <w:rPr>
          <w:b w:val="0"/>
          <w:bCs w:val="0"/>
          <w:iCs/>
          <w:szCs w:val="28"/>
        </w:rPr>
        <w:t>servis</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43</w:t>
      </w:r>
      <w:r>
        <w:fldChar w:fldCharType="end"/>
      </w:r>
      <w:bookmarkStart w:id="303" w:name="_Toc11732"/>
      <w:r>
        <w:t xml:space="preserve"> Pengujian Validasi Menghapus Transaksi Servis</w:t>
      </w:r>
      <w:bookmarkEnd w:id="30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Menghapus Transaksi </w:t>
            </w:r>
            <w:r>
              <w:rPr>
                <w:iCs/>
                <w:sz w:val="24"/>
                <w:szCs w:val="28"/>
                <w:lang w:val="id-ID" w:eastAsia="id-ID"/>
              </w:rPr>
              <w:t>Servis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data transaksi  yang ingin dihapus, dan ketika box menampilkan “Apakah Anda yakin ingin menghapus data ini”, aktor menekan tombol “Ya”. Jika belum disetujui</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 xml:space="preserve">Data </w:t>
            </w:r>
            <w:r>
              <w:rPr>
                <w:i/>
                <w:iCs/>
                <w:sz w:val="24"/>
                <w:szCs w:val="24"/>
                <w:lang w:val="id-ID" w:eastAsia="id-ID"/>
              </w:rPr>
              <w:t>form</w:t>
            </w:r>
            <w:r>
              <w:rPr>
                <w:sz w:val="24"/>
                <w:szCs w:val="24"/>
                <w:lang w:val="id-ID" w:eastAsia="id-ID"/>
              </w:rPr>
              <w:t xml:space="preserve"> yang dipilih aktor terhapus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Aktor memilih data transaksi yang ingin dihapus, dan ketika box menampilkan “Apakah Anda yakin ingin menghapus data ini”, aktor menekan tombol “Tidak”. Jika belum disetujui</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Aktor diarahkan</w:t>
            </w:r>
          </w:p>
          <w:p>
            <w:pPr>
              <w:spacing w:after="0" w:line="240" w:lineRule="auto"/>
              <w:rPr>
                <w:sz w:val="24"/>
                <w:szCs w:val="24"/>
                <w:lang w:val="id-ID" w:eastAsia="id-ID"/>
              </w:rPr>
            </w:pPr>
            <w:r>
              <w:rPr>
                <w:sz w:val="24"/>
                <w:szCs w:val="24"/>
                <w:lang w:val="id-ID" w:eastAsia="id-ID"/>
              </w:rPr>
              <w:t>kembali ke</w:t>
            </w:r>
          </w:p>
          <w:p>
            <w:pPr>
              <w:spacing w:after="0" w:line="240" w:lineRule="auto"/>
              <w:rPr>
                <w:sz w:val="24"/>
                <w:szCs w:val="24"/>
                <w:lang w:val="id-ID" w:eastAsia="id-ID"/>
              </w:rPr>
            </w:pPr>
            <w:r>
              <w:rPr>
                <w:sz w:val="24"/>
                <w:szCs w:val="24"/>
                <w:lang w:val="id-ID" w:eastAsia="id-ID"/>
              </w:rPr>
              <w:t xml:space="preserve">halaman transaksi dan </w:t>
            </w:r>
            <w:r>
              <w:rPr>
                <w:i/>
                <w:iCs/>
                <w:sz w:val="24"/>
                <w:szCs w:val="24"/>
                <w:lang w:val="id-ID" w:eastAsia="id-ID"/>
              </w:rPr>
              <w:t>form</w:t>
            </w:r>
          </w:p>
          <w:p>
            <w:pPr>
              <w:spacing w:after="0" w:line="240" w:lineRule="auto"/>
              <w:rPr>
                <w:sz w:val="24"/>
                <w:szCs w:val="24"/>
                <w:lang w:val="id-ID" w:eastAsia="id-ID"/>
              </w:rPr>
            </w:pPr>
            <w:r>
              <w:rPr>
                <w:sz w:val="24"/>
                <w:szCs w:val="24"/>
                <w:lang w:val="id-ID" w:eastAsia="id-ID"/>
              </w:rPr>
              <w:t>yang dipilih tidak</w:t>
            </w:r>
          </w:p>
          <w:p>
            <w:pPr>
              <w:spacing w:after="0" w:line="240" w:lineRule="auto"/>
              <w:rPr>
                <w:sz w:val="24"/>
                <w:szCs w:val="24"/>
                <w:lang w:val="id-ID" w:eastAsia="id-ID"/>
              </w:rPr>
            </w:pPr>
            <w:r>
              <w:rPr>
                <w:sz w:val="24"/>
                <w:szCs w:val="24"/>
                <w:lang w:val="id-ID" w:eastAsia="id-ID"/>
              </w:rPr>
              <w:t>terhapus dari</w:t>
            </w:r>
          </w:p>
          <w:p>
            <w:pPr>
              <w:spacing w:after="0" w:line="240" w:lineRule="auto"/>
              <w:rPr>
                <w:i/>
                <w:sz w:val="24"/>
                <w:szCs w:val="24"/>
                <w:lang w:val="en-US" w:eastAsia="id-ID"/>
              </w:rPr>
            </w:pPr>
            <w:r>
              <w:rPr>
                <w:i/>
                <w:iCs/>
                <w:sz w:val="24"/>
                <w:szCs w:val="24"/>
                <w:lang w:val="id-ID" w:eastAsia="id-ID"/>
              </w:rPr>
              <w:t>database</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304" w:name="_Toc8735"/>
      <w:r>
        <w:t>Pengujian Validasi Melihat Profil</w:t>
      </w:r>
      <w:bookmarkEnd w:id="304"/>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44</w:t>
      </w:r>
      <w:r>
        <w:rPr>
          <w:b w:val="0"/>
          <w:bCs w:val="0"/>
          <w:szCs w:val="24"/>
          <w:lang w:val="en-US"/>
        </w:rPr>
        <w:t xml:space="preserve"> merupakan hasil pengujian validasi </w:t>
      </w:r>
      <w:r>
        <w:rPr>
          <w:b w:val="0"/>
        </w:rPr>
        <w:t>melihat profil</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44</w:t>
      </w:r>
      <w:r>
        <w:fldChar w:fldCharType="end"/>
      </w:r>
      <w:bookmarkStart w:id="305" w:name="_Toc8955"/>
      <w:r>
        <w:t xml:space="preserve"> Pengujian Validasi Melihat Profil</w:t>
      </w:r>
      <w:bookmarkEnd w:id="305"/>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Melihat </w:t>
            </w:r>
            <w:r>
              <w:rPr>
                <w:sz w:val="20"/>
                <w:szCs w:val="20"/>
                <w:lang w:eastAsia="id-ID"/>
              </w:rPr>
              <w:t>Profil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0"/>
                <w:lang w:eastAsia="id-ID"/>
              </w:rPr>
              <w:t>Aktor membuka halaman</w:t>
            </w:r>
            <w:r>
              <w:rPr>
                <w:i/>
                <w:szCs w:val="20"/>
                <w:lang w:eastAsia="id-ID"/>
              </w:rPr>
              <w:t xml:space="preserve"> </w:t>
            </w:r>
            <w:r>
              <w:rPr>
                <w:szCs w:val="20"/>
                <w:lang w:eastAsia="id-ID"/>
              </w:rPr>
              <w:t>Profil</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p>
        </w:tc>
        <w:tc>
          <w:tcPr>
            <w:tcW w:w="1586" w:type="dxa"/>
          </w:tcPr>
          <w:p>
            <w:pPr>
              <w:spacing w:after="0" w:line="240" w:lineRule="auto"/>
              <w:rPr>
                <w:sz w:val="24"/>
                <w:szCs w:val="24"/>
                <w:lang w:val="id-ID" w:eastAsia="id-ID"/>
              </w:rPr>
            </w:pPr>
            <w:r>
              <w:rPr>
                <w:sz w:val="24"/>
                <w:szCs w:val="24"/>
                <w:lang w:val="id-ID" w:eastAsia="id-ID"/>
              </w:rPr>
              <w:t>Sistem menampilkan halaman Profil</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306" w:name="_Toc32606"/>
      <w:r>
        <w:t>Pengujian Validasi Mengubah Profil</w:t>
      </w:r>
      <w:bookmarkEnd w:id="306"/>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45</w:t>
      </w:r>
      <w:r>
        <w:rPr>
          <w:b w:val="0"/>
          <w:bCs w:val="0"/>
          <w:szCs w:val="24"/>
          <w:lang w:val="en-US"/>
        </w:rPr>
        <w:t xml:space="preserve"> merupakan hasil pengujian validasi mengubah </w:t>
      </w:r>
      <w:r>
        <w:rPr>
          <w:b w:val="0"/>
          <w:bCs w:val="0"/>
        </w:rPr>
        <w:t>profil</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45</w:t>
      </w:r>
      <w:r>
        <w:fldChar w:fldCharType="end"/>
      </w:r>
      <w:bookmarkStart w:id="307" w:name="_Toc6617"/>
      <w:r>
        <w:t xml:space="preserve"> Pengujian Validasi Mengubah Profil</w:t>
      </w:r>
      <w:bookmarkEnd w:id="307"/>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id-ID" w:eastAsia="id-ID"/>
              </w:rPr>
            </w:pPr>
            <w:r>
              <w:rPr>
                <w:sz w:val="24"/>
                <w:szCs w:val="24"/>
                <w:lang w:eastAsia="id-ID"/>
              </w:rPr>
              <w:t xml:space="preserve">Mengubah </w:t>
            </w:r>
            <w:r>
              <w:rPr>
                <w:sz w:val="24"/>
                <w:szCs w:val="24"/>
                <w:lang w:val="id-ID" w:eastAsia="id-ID"/>
              </w:rPr>
              <w:t>Profil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edit profil </w:t>
            </w:r>
            <w:r>
              <w:rPr>
                <w:szCs w:val="24"/>
                <w:lang w:eastAsia="id-ID"/>
              </w:rPr>
              <w:t>dengan lengkap</w:t>
            </w:r>
          </w:p>
        </w:tc>
        <w:tc>
          <w:tcPr>
            <w:tcW w:w="2350" w:type="dxa"/>
          </w:tcPr>
          <w:p>
            <w:pPr>
              <w:spacing w:after="0" w:line="240" w:lineRule="auto"/>
              <w:rPr>
                <w:sz w:val="24"/>
                <w:szCs w:val="24"/>
                <w:lang w:val="id-ID" w:eastAsia="id-ID"/>
              </w:rPr>
            </w:pPr>
            <w:r>
              <w:rPr>
                <w:sz w:val="24"/>
                <w:szCs w:val="24"/>
                <w:lang w:val="id-ID" w:eastAsia="id-ID"/>
              </w:rPr>
              <w:t>'nama' : 'Mubin'</w:t>
            </w:r>
          </w:p>
          <w:p>
            <w:pPr>
              <w:spacing w:after="0" w:line="240" w:lineRule="auto"/>
              <w:rPr>
                <w:sz w:val="24"/>
                <w:szCs w:val="24"/>
                <w:lang w:val="id-ID" w:eastAsia="id-ID"/>
              </w:rPr>
            </w:pPr>
            <w:r>
              <w:rPr>
                <w:sz w:val="24"/>
                <w:szCs w:val="24"/>
                <w:lang w:val="id-ID" w:eastAsia="id-ID"/>
              </w:rPr>
              <w:t>'Tahun masuk': '2010'</w:t>
            </w:r>
          </w:p>
          <w:p>
            <w:pPr>
              <w:spacing w:after="0" w:line="240" w:lineRule="auto"/>
              <w:rPr>
                <w:sz w:val="24"/>
                <w:szCs w:val="24"/>
                <w:lang w:val="id-ID" w:eastAsia="id-ID"/>
              </w:rPr>
            </w:pPr>
            <w:r>
              <w:rPr>
                <w:sz w:val="24"/>
                <w:szCs w:val="24"/>
                <w:lang w:val="id-ID" w:eastAsia="id-ID"/>
              </w:rPr>
              <w:t>'umur': '29'</w:t>
            </w:r>
          </w:p>
          <w:p>
            <w:pPr>
              <w:spacing w:after="0" w:line="240" w:lineRule="auto"/>
              <w:rPr>
                <w:sz w:val="24"/>
                <w:szCs w:val="24"/>
                <w:lang w:val="id-ID" w:eastAsia="id-ID"/>
              </w:rPr>
            </w:pPr>
            <w:r>
              <w:rPr>
                <w:sz w:val="24"/>
                <w:szCs w:val="24"/>
                <w:lang w:val="id-ID" w:eastAsia="id-ID"/>
              </w:rPr>
              <w:t>'alamat' : 'Pongangan'</w:t>
            </w:r>
          </w:p>
          <w:p>
            <w:pPr>
              <w:spacing w:after="0" w:line="240" w:lineRule="auto"/>
              <w:rPr>
                <w:sz w:val="24"/>
                <w:szCs w:val="24"/>
                <w:lang w:val="id-ID" w:eastAsia="id-ID"/>
              </w:rPr>
            </w:pPr>
            <w:r>
              <w:rPr>
                <w:sz w:val="24"/>
                <w:szCs w:val="24"/>
                <w:lang w:val="id-ID" w:eastAsia="id-ID"/>
              </w:rPr>
              <w:t>'</w:t>
            </w:r>
            <w:r>
              <w:rPr>
                <w:i/>
                <w:iCs/>
                <w:sz w:val="24"/>
                <w:szCs w:val="24"/>
                <w:lang w:val="id-ID" w:eastAsia="id-ID"/>
              </w:rPr>
              <w:t>password</w:t>
            </w:r>
            <w:r>
              <w:rPr>
                <w:sz w:val="24"/>
                <w:szCs w:val="24"/>
                <w:lang w:val="id-ID" w:eastAsia="id-ID"/>
              </w:rPr>
              <w:t xml:space="preserve"> baru' : 'b'</w:t>
            </w:r>
          </w:p>
          <w:p>
            <w:pPr>
              <w:spacing w:after="0" w:line="240" w:lineRule="auto"/>
              <w:rPr>
                <w:sz w:val="24"/>
                <w:szCs w:val="24"/>
                <w:lang w:val="id-ID" w:eastAsia="id-ID"/>
              </w:rPr>
            </w:pPr>
            <w:r>
              <w:rPr>
                <w:sz w:val="24"/>
                <w:szCs w:val="24"/>
                <w:lang w:val="id-ID" w:eastAsia="id-ID"/>
              </w:rPr>
              <w:t>'</w:t>
            </w:r>
            <w:r>
              <w:rPr>
                <w:i/>
                <w:iCs/>
                <w:sz w:val="24"/>
                <w:szCs w:val="24"/>
                <w:lang w:val="id-ID" w:eastAsia="id-ID"/>
              </w:rPr>
              <w:t>password</w:t>
            </w:r>
            <w:r>
              <w:rPr>
                <w:sz w:val="24"/>
                <w:szCs w:val="24"/>
                <w:lang w:val="id-ID" w:eastAsia="id-ID"/>
              </w:rPr>
              <w:t xml:space="preserve"> lama' : 'a'</w:t>
            </w:r>
          </w:p>
        </w:tc>
        <w:tc>
          <w:tcPr>
            <w:tcW w:w="1586" w:type="dxa"/>
          </w:tcPr>
          <w:p>
            <w:pPr>
              <w:spacing w:after="0" w:line="240" w:lineRule="auto"/>
              <w:rPr>
                <w:sz w:val="24"/>
                <w:szCs w:val="24"/>
                <w:lang w:val="id-ID" w:eastAsia="id-ID"/>
              </w:rPr>
            </w:pPr>
            <w:r>
              <w:rPr>
                <w:sz w:val="24"/>
                <w:szCs w:val="24"/>
                <w:lang w:val="id-ID" w:eastAsia="id-ID"/>
              </w:rPr>
              <w:t xml:space="preserve">Data yang dimasukkan aktor tersimpan di dalam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w:t>
            </w:r>
            <w:r>
              <w:rPr>
                <w:i/>
                <w:szCs w:val="20"/>
                <w:lang w:eastAsia="id-ID"/>
              </w:rPr>
              <w:t>form</w:t>
            </w:r>
            <w:r>
              <w:rPr>
                <w:szCs w:val="20"/>
                <w:lang w:eastAsia="id-ID"/>
              </w:rPr>
              <w:t xml:space="preserve"> edit profil </w:t>
            </w:r>
            <w:r>
              <w:rPr>
                <w:szCs w:val="24"/>
                <w:lang w:eastAsia="id-ID"/>
              </w:rPr>
              <w:t>dengan lengkap</w:t>
            </w:r>
          </w:p>
        </w:tc>
        <w:tc>
          <w:tcPr>
            <w:tcW w:w="2350" w:type="dxa"/>
          </w:tcPr>
          <w:p>
            <w:pPr>
              <w:spacing w:after="0" w:line="240" w:lineRule="auto"/>
              <w:rPr>
                <w:sz w:val="24"/>
                <w:szCs w:val="24"/>
                <w:lang w:val="id-ID" w:eastAsia="id-ID"/>
              </w:rPr>
            </w:pPr>
            <w:r>
              <w:rPr>
                <w:sz w:val="24"/>
                <w:szCs w:val="24"/>
                <w:lang w:val="id-ID" w:eastAsia="id-ID"/>
              </w:rPr>
              <w:t>'nama' : 'Mubin'</w:t>
            </w:r>
          </w:p>
          <w:p>
            <w:pPr>
              <w:spacing w:after="0" w:line="240" w:lineRule="auto"/>
              <w:rPr>
                <w:sz w:val="24"/>
                <w:szCs w:val="24"/>
                <w:lang w:val="id-ID" w:eastAsia="id-ID"/>
              </w:rPr>
            </w:pPr>
            <w:r>
              <w:rPr>
                <w:sz w:val="24"/>
                <w:szCs w:val="24"/>
                <w:lang w:val="id-ID" w:eastAsia="id-ID"/>
              </w:rPr>
              <w:t>'Tahun masuk': 'null'</w:t>
            </w:r>
          </w:p>
          <w:p>
            <w:pPr>
              <w:spacing w:after="0" w:line="240" w:lineRule="auto"/>
              <w:rPr>
                <w:sz w:val="24"/>
                <w:szCs w:val="24"/>
                <w:lang w:val="id-ID" w:eastAsia="id-ID"/>
              </w:rPr>
            </w:pPr>
            <w:r>
              <w:rPr>
                <w:sz w:val="24"/>
                <w:szCs w:val="24"/>
                <w:lang w:val="id-ID" w:eastAsia="id-ID"/>
              </w:rPr>
              <w:t>'umur': 'a'</w:t>
            </w:r>
          </w:p>
          <w:p>
            <w:pPr>
              <w:spacing w:after="0" w:line="240" w:lineRule="auto"/>
              <w:rPr>
                <w:sz w:val="24"/>
                <w:szCs w:val="24"/>
                <w:lang w:val="id-ID" w:eastAsia="id-ID"/>
              </w:rPr>
            </w:pPr>
            <w:r>
              <w:rPr>
                <w:sz w:val="24"/>
                <w:szCs w:val="24"/>
                <w:lang w:val="id-ID" w:eastAsia="id-ID"/>
              </w:rPr>
              <w:t>'alamat' : 'null'</w:t>
            </w:r>
          </w:p>
          <w:p>
            <w:pPr>
              <w:spacing w:after="0" w:line="240" w:lineRule="auto"/>
              <w:rPr>
                <w:sz w:val="24"/>
                <w:szCs w:val="24"/>
                <w:lang w:val="id-ID" w:eastAsia="id-ID"/>
              </w:rPr>
            </w:pPr>
            <w:r>
              <w:rPr>
                <w:sz w:val="24"/>
                <w:szCs w:val="24"/>
                <w:lang w:val="id-ID" w:eastAsia="id-ID"/>
              </w:rPr>
              <w:t>'</w:t>
            </w:r>
            <w:r>
              <w:rPr>
                <w:i/>
                <w:iCs/>
                <w:sz w:val="24"/>
                <w:szCs w:val="24"/>
                <w:lang w:val="id-ID" w:eastAsia="id-ID"/>
              </w:rPr>
              <w:t>password</w:t>
            </w:r>
            <w:r>
              <w:rPr>
                <w:sz w:val="24"/>
                <w:szCs w:val="24"/>
                <w:lang w:val="id-ID" w:eastAsia="id-ID"/>
              </w:rPr>
              <w:t xml:space="preserve"> baru' : 'b'</w:t>
            </w:r>
          </w:p>
          <w:p>
            <w:pPr>
              <w:spacing w:after="0" w:line="240" w:lineRule="auto"/>
              <w:rPr>
                <w:sz w:val="24"/>
                <w:szCs w:val="24"/>
                <w:lang w:val="id-ID" w:eastAsia="id-ID"/>
              </w:rPr>
            </w:pPr>
            <w:r>
              <w:rPr>
                <w:sz w:val="24"/>
                <w:szCs w:val="24"/>
                <w:lang w:val="id-ID" w:eastAsia="id-ID"/>
              </w:rPr>
              <w:t>'</w:t>
            </w:r>
            <w:r>
              <w:rPr>
                <w:i/>
                <w:iCs/>
                <w:sz w:val="24"/>
                <w:szCs w:val="24"/>
                <w:lang w:val="id-ID" w:eastAsia="id-ID"/>
              </w:rPr>
              <w:t>password</w:t>
            </w:r>
            <w:r>
              <w:rPr>
                <w:sz w:val="24"/>
                <w:szCs w:val="24"/>
                <w:lang w:val="id-ID" w:eastAsia="id-ID"/>
              </w:rPr>
              <w:t xml:space="preserve"> lama' : 'a'</w:t>
            </w:r>
          </w:p>
        </w:tc>
        <w:tc>
          <w:tcPr>
            <w:tcW w:w="1586" w:type="dxa"/>
          </w:tcPr>
          <w:p>
            <w:pPr>
              <w:spacing w:after="0" w:line="240" w:lineRule="auto"/>
              <w:rPr>
                <w:sz w:val="24"/>
                <w:szCs w:val="24"/>
                <w:lang w:val="en-US" w:eastAsia="id-ID"/>
              </w:rPr>
            </w:pPr>
            <w:r>
              <w:rPr>
                <w:sz w:val="24"/>
                <w:szCs w:val="24"/>
                <w:lang w:val="id-ID" w:eastAsia="id-ID"/>
              </w:rPr>
              <w:t>Aktor d</w:t>
            </w:r>
            <w:r>
              <w:rPr>
                <w:sz w:val="24"/>
                <w:szCs w:val="24"/>
                <w:lang w:val="en-US" w:eastAsia="id-ID"/>
              </w:rPr>
              <w:t>ikembalikan ke</w:t>
            </w:r>
            <w:r>
              <w:rPr>
                <w:sz w:val="24"/>
                <w:szCs w:val="24"/>
                <w:lang w:val="id-ID" w:eastAsia="id-ID"/>
              </w:rPr>
              <w:t xml:space="preserve"> </w:t>
            </w:r>
            <w:r>
              <w:rPr>
                <w:sz w:val="24"/>
                <w:szCs w:val="24"/>
                <w:lang w:val="en-US" w:eastAsia="id-ID"/>
              </w:rPr>
              <w:t xml:space="preserve">halaman </w:t>
            </w:r>
            <w:r>
              <w:rPr>
                <w:i/>
                <w:iCs/>
                <w:sz w:val="24"/>
                <w:szCs w:val="24"/>
                <w:lang w:val="en-US" w:eastAsia="id-ID"/>
              </w:rPr>
              <w:t>form</w:t>
            </w:r>
            <w:r>
              <w:rPr>
                <w:sz w:val="24"/>
                <w:szCs w:val="24"/>
                <w:lang w:val="id-ID" w:eastAsia="id-ID"/>
              </w:rPr>
              <w:t xml:space="preserve"> edit profil</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308" w:name="_Toc21078"/>
      <w:r>
        <w:t xml:space="preserve">Pengujian Validasi Mencetak </w:t>
      </w:r>
      <w:r>
        <w:rPr>
          <w:i/>
        </w:rPr>
        <w:t>Invoice</w:t>
      </w:r>
      <w:r>
        <w:t xml:space="preserve"> Transaksi</w:t>
      </w:r>
      <w:bookmarkEnd w:id="308"/>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 xml:space="preserve">46 </w:t>
      </w:r>
      <w:r>
        <w:rPr>
          <w:b w:val="0"/>
          <w:bCs w:val="0"/>
          <w:szCs w:val="24"/>
          <w:lang w:val="en-US"/>
        </w:rPr>
        <w:t>merupakan hasil pengujian validasi mencetak invoice transaksi</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46</w:t>
      </w:r>
      <w:r>
        <w:fldChar w:fldCharType="end"/>
      </w:r>
      <w:bookmarkStart w:id="309" w:name="_Toc21097"/>
      <w:r>
        <w:t xml:space="preserve"> Pengujian Validasi Mencetak </w:t>
      </w:r>
      <w:r>
        <w:rPr>
          <w:i/>
        </w:rPr>
        <w:t>Invoice</w:t>
      </w:r>
      <w:r>
        <w:t xml:space="preserve"> Transaksi</w:t>
      </w:r>
      <w:bookmarkEnd w:id="309"/>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 xml:space="preserve">Menghapus Mencetak </w:t>
            </w:r>
            <w:r>
              <w:rPr>
                <w:i/>
                <w:sz w:val="24"/>
                <w:szCs w:val="24"/>
                <w:lang w:eastAsia="id-ID"/>
              </w:rPr>
              <w:t>Invoice</w:t>
            </w:r>
            <w:r>
              <w:rPr>
                <w:sz w:val="24"/>
                <w:szCs w:val="24"/>
                <w:lang w:eastAsia="id-ID"/>
              </w:rPr>
              <w:t xml:space="preserve"> Transaksi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memilih invoice transaksi  yang ingin dicetak, dan ketika box menampilkan “Apakah Anda yakin ingin mengunduh file ini”, aktor menekan tombol “Ya”. </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sz w:val="24"/>
                <w:szCs w:val="24"/>
                <w:lang w:val="id-ID" w:eastAsia="id-ID"/>
              </w:rPr>
              <w:t>mechanic</w:t>
            </w:r>
          </w:p>
        </w:tc>
        <w:tc>
          <w:tcPr>
            <w:tcW w:w="1586" w:type="dxa"/>
          </w:tcPr>
          <w:p>
            <w:pPr>
              <w:spacing w:after="0" w:line="240" w:lineRule="auto"/>
              <w:rPr>
                <w:sz w:val="24"/>
                <w:szCs w:val="24"/>
                <w:lang w:val="id-ID" w:eastAsia="id-ID"/>
              </w:rPr>
            </w:pPr>
            <w:r>
              <w:rPr>
                <w:sz w:val="24"/>
                <w:szCs w:val="24"/>
                <w:lang w:val="id-ID" w:eastAsia="id-ID"/>
              </w:rPr>
              <w:t xml:space="preserve">Data </w:t>
            </w:r>
            <w:r>
              <w:rPr>
                <w:i/>
                <w:iCs/>
                <w:sz w:val="24"/>
                <w:szCs w:val="24"/>
                <w:lang w:val="id-ID" w:eastAsia="id-ID"/>
              </w:rPr>
              <w:t>form</w:t>
            </w:r>
            <w:r>
              <w:rPr>
                <w:sz w:val="24"/>
                <w:szCs w:val="24"/>
                <w:lang w:val="id-ID" w:eastAsia="id-ID"/>
              </w:rPr>
              <w:t xml:space="preserve"> yang dipilih aktor terhapus dari </w:t>
            </w:r>
            <w:r>
              <w:rPr>
                <w:i/>
                <w:iCs/>
                <w:sz w:val="24"/>
                <w:szCs w:val="24"/>
                <w:lang w:val="id-ID" w:eastAsia="id-ID"/>
              </w:rPr>
              <w:t>database</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memilih invoice transaksi  yang ingin dicetak, dan ketika box menampilkan “Apakah Anda yakin ingin mengunduh file ini”, aktor menekan tombol “Tidak”. </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sz w:val="24"/>
                <w:szCs w:val="24"/>
                <w:lang w:val="id-ID" w:eastAsia="id-ID"/>
              </w:rPr>
              <w:t>mechanic</w:t>
            </w:r>
          </w:p>
        </w:tc>
        <w:tc>
          <w:tcPr>
            <w:tcW w:w="1586" w:type="dxa"/>
          </w:tcPr>
          <w:p>
            <w:pPr>
              <w:spacing w:after="0" w:line="240" w:lineRule="auto"/>
              <w:rPr>
                <w:sz w:val="24"/>
                <w:szCs w:val="24"/>
                <w:lang w:val="id-ID" w:eastAsia="id-ID"/>
              </w:rPr>
            </w:pPr>
            <w:r>
              <w:rPr>
                <w:sz w:val="24"/>
                <w:szCs w:val="24"/>
                <w:lang w:val="id-ID" w:eastAsia="id-ID"/>
              </w:rPr>
              <w:t>Aktor diarahkan</w:t>
            </w:r>
          </w:p>
          <w:p>
            <w:pPr>
              <w:spacing w:after="0" w:line="240" w:lineRule="auto"/>
              <w:rPr>
                <w:sz w:val="24"/>
                <w:szCs w:val="24"/>
                <w:lang w:val="id-ID" w:eastAsia="id-ID"/>
              </w:rPr>
            </w:pPr>
            <w:r>
              <w:rPr>
                <w:sz w:val="24"/>
                <w:szCs w:val="24"/>
                <w:lang w:val="id-ID" w:eastAsia="id-ID"/>
              </w:rPr>
              <w:t>kembali ke</w:t>
            </w:r>
          </w:p>
          <w:p>
            <w:pPr>
              <w:spacing w:after="0" w:line="240" w:lineRule="auto"/>
              <w:rPr>
                <w:sz w:val="24"/>
                <w:szCs w:val="24"/>
                <w:lang w:val="id-ID" w:eastAsia="id-ID"/>
              </w:rPr>
            </w:pPr>
            <w:r>
              <w:rPr>
                <w:sz w:val="24"/>
                <w:szCs w:val="24"/>
                <w:lang w:val="id-ID" w:eastAsia="id-ID"/>
              </w:rPr>
              <w:t xml:space="preserve">halaman suku cadaang dan </w:t>
            </w:r>
            <w:r>
              <w:rPr>
                <w:i/>
                <w:iCs/>
                <w:sz w:val="24"/>
                <w:szCs w:val="24"/>
                <w:lang w:val="id-ID" w:eastAsia="id-ID"/>
              </w:rPr>
              <w:t>form</w:t>
            </w:r>
          </w:p>
          <w:p>
            <w:pPr>
              <w:spacing w:after="0" w:line="240" w:lineRule="auto"/>
              <w:rPr>
                <w:sz w:val="24"/>
                <w:szCs w:val="24"/>
                <w:lang w:val="id-ID" w:eastAsia="id-ID"/>
              </w:rPr>
            </w:pPr>
            <w:r>
              <w:rPr>
                <w:sz w:val="24"/>
                <w:szCs w:val="24"/>
                <w:lang w:val="id-ID" w:eastAsia="id-ID"/>
              </w:rPr>
              <w:t>yang dipilih tidak</w:t>
            </w:r>
          </w:p>
          <w:p>
            <w:pPr>
              <w:spacing w:after="0" w:line="240" w:lineRule="auto"/>
              <w:rPr>
                <w:sz w:val="24"/>
                <w:szCs w:val="24"/>
                <w:lang w:val="id-ID" w:eastAsia="id-ID"/>
              </w:rPr>
            </w:pPr>
            <w:r>
              <w:rPr>
                <w:sz w:val="24"/>
                <w:szCs w:val="24"/>
                <w:lang w:val="id-ID" w:eastAsia="id-ID"/>
              </w:rPr>
              <w:t>terhapus dari</w:t>
            </w:r>
          </w:p>
          <w:p>
            <w:pPr>
              <w:spacing w:after="0" w:line="240" w:lineRule="auto"/>
              <w:rPr>
                <w:i/>
                <w:sz w:val="24"/>
                <w:szCs w:val="24"/>
                <w:lang w:val="en-US" w:eastAsia="id-ID"/>
              </w:rPr>
            </w:pPr>
            <w:r>
              <w:rPr>
                <w:i/>
                <w:iCs/>
                <w:sz w:val="24"/>
                <w:szCs w:val="24"/>
                <w:lang w:val="id-ID" w:eastAsia="id-ID"/>
              </w:rPr>
              <w:t>database</w:t>
            </w:r>
          </w:p>
        </w:tc>
        <w:tc>
          <w:tcPr>
            <w:tcW w:w="1586" w:type="dxa"/>
          </w:tcPr>
          <w:p>
            <w:pPr>
              <w:spacing w:after="0" w:line="240" w:lineRule="auto"/>
              <w:jc w:val="center"/>
              <w:rPr>
                <w:sz w:val="24"/>
                <w:szCs w:val="24"/>
                <w:lang w:val="id-ID" w:eastAsia="id-ID"/>
              </w:rPr>
            </w:pPr>
            <w:r>
              <w:rPr>
                <w:i/>
                <w:sz w:val="24"/>
                <w:szCs w:val="24"/>
                <w:lang w:val="id-ID" w:eastAsia="id-ID"/>
              </w:rPr>
              <w:t>Passed</w:t>
            </w:r>
          </w:p>
        </w:tc>
      </w:tr>
    </w:tbl>
    <w:p>
      <w:pPr>
        <w:pStyle w:val="5"/>
      </w:pPr>
      <w:bookmarkStart w:id="310" w:name="_Toc30979"/>
      <w:r>
        <w:t>Pengujian Validasi Logout</w:t>
      </w:r>
      <w:bookmarkEnd w:id="310"/>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47</w:t>
      </w:r>
      <w:r>
        <w:rPr>
          <w:b w:val="0"/>
          <w:bCs w:val="0"/>
          <w:szCs w:val="24"/>
          <w:lang w:val="en-US"/>
        </w:rPr>
        <w:t xml:space="preserve"> merupakan hasil pengujian validasi logout</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47</w:t>
      </w:r>
      <w:r>
        <w:fldChar w:fldCharType="end"/>
      </w:r>
      <w:bookmarkStart w:id="311" w:name="_Toc4807"/>
      <w:r>
        <w:t xml:space="preserve"> Pengujian Validasi Logout</w:t>
      </w:r>
      <w:bookmarkEnd w:id="31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Aktor memilih profil dan menekan tombol logout.</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Pengguna</w:t>
            </w:r>
          </w:p>
        </w:tc>
        <w:tc>
          <w:tcPr>
            <w:tcW w:w="1586" w:type="dxa"/>
          </w:tcPr>
          <w:p>
            <w:pPr>
              <w:spacing w:after="0" w:line="240" w:lineRule="auto"/>
              <w:rPr>
                <w:sz w:val="24"/>
                <w:szCs w:val="24"/>
                <w:lang w:val="id-ID" w:eastAsia="id-ID"/>
              </w:rPr>
            </w:pPr>
            <w:r>
              <w:rPr>
                <w:sz w:val="24"/>
                <w:szCs w:val="24"/>
                <w:lang w:val="id-ID" w:eastAsia="id-ID"/>
              </w:rPr>
              <w:t>Aktor keluar dari sistem</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312" w:name="_Toc18225"/>
      <w:r>
        <w:t xml:space="preserve">Pengujian Validasi </w:t>
      </w:r>
      <w:r>
        <w:rPr>
          <w:i/>
          <w:iCs/>
        </w:rPr>
        <w:t>Login</w:t>
      </w:r>
      <w:bookmarkEnd w:id="312"/>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48</w:t>
      </w:r>
      <w:r>
        <w:rPr>
          <w:b w:val="0"/>
          <w:bCs w:val="0"/>
          <w:szCs w:val="24"/>
          <w:lang w:val="en-US"/>
        </w:rPr>
        <w:t xml:space="preserve"> merupakan hasil pengujian validasi </w:t>
      </w:r>
      <w:r>
        <w:rPr>
          <w:b w:val="0"/>
          <w:bCs w:val="0"/>
          <w:i/>
          <w:iCs/>
          <w:szCs w:val="24"/>
          <w:lang w:val="en-US"/>
        </w:rPr>
        <w:t>login</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48</w:t>
      </w:r>
      <w:r>
        <w:fldChar w:fldCharType="end"/>
      </w:r>
      <w:bookmarkStart w:id="313" w:name="_Toc10833"/>
      <w:r>
        <w:t xml:space="preserve"> Pengujian Validasi </w:t>
      </w:r>
      <w:r>
        <w:rPr>
          <w:i/>
          <w:iCs/>
        </w:rPr>
        <w:t>Login</w:t>
      </w:r>
      <w:bookmarkEnd w:id="313"/>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i/>
                <w:iCs/>
                <w:sz w:val="24"/>
                <w:szCs w:val="24"/>
                <w:lang w:eastAsia="id-ID"/>
              </w:rPr>
              <w:t>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Aktor mengisi form </w:t>
            </w:r>
            <w:r>
              <w:rPr>
                <w:i/>
                <w:iCs/>
                <w:szCs w:val="24"/>
                <w:lang w:eastAsia="id-ID"/>
              </w:rPr>
              <w:t>login</w:t>
            </w:r>
            <w:r>
              <w:rPr>
                <w:szCs w:val="24"/>
                <w:lang w:eastAsia="id-ID"/>
              </w:rPr>
              <w:t xml:space="preserve">  dengan user</w:t>
            </w:r>
            <w:r>
              <w:rPr>
                <w:i/>
                <w:iCs/>
                <w:szCs w:val="24"/>
                <w:lang w:eastAsia="id-ID"/>
              </w:rPr>
              <w:t>name</w:t>
            </w:r>
            <w:r>
              <w:rPr>
                <w:szCs w:val="24"/>
                <w:lang w:eastAsia="id-ID"/>
              </w:rPr>
              <w:t xml:space="preserve"> dan </w:t>
            </w:r>
            <w:r>
              <w:rPr>
                <w:i/>
                <w:iCs/>
                <w:szCs w:val="24"/>
                <w:lang w:eastAsia="id-ID"/>
              </w:rPr>
              <w:t>password</w:t>
            </w:r>
            <w:r>
              <w:rPr>
                <w:szCs w:val="24"/>
                <w:lang w:eastAsia="id-ID"/>
              </w:rPr>
              <w:t xml:space="preserve"> yang terdaftar di</w:t>
            </w:r>
          </w:p>
          <w:p>
            <w:pPr>
              <w:pStyle w:val="3"/>
              <w:spacing w:after="0"/>
              <w:rPr>
                <w:szCs w:val="24"/>
                <w:lang w:eastAsia="id-ID"/>
              </w:rPr>
            </w:pPr>
            <w:r>
              <w:rPr>
                <w:szCs w:val="24"/>
                <w:lang w:eastAsia="id-ID"/>
              </w:rPr>
              <w:t>dalam sistem.</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Pengguna</w:t>
            </w:r>
          </w:p>
        </w:tc>
        <w:tc>
          <w:tcPr>
            <w:tcW w:w="1586" w:type="dxa"/>
          </w:tcPr>
          <w:p>
            <w:pPr>
              <w:spacing w:after="0" w:line="240" w:lineRule="auto"/>
              <w:rPr>
                <w:sz w:val="24"/>
                <w:szCs w:val="24"/>
                <w:lang w:val="id-ID" w:eastAsia="id-ID"/>
              </w:rPr>
            </w:pPr>
            <w:r>
              <w:rPr>
                <w:sz w:val="24"/>
                <w:szCs w:val="24"/>
                <w:lang w:val="id-ID" w:eastAsia="id-ID"/>
              </w:rPr>
              <w:t>Aktor masuk ke dalam sistem</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 xml:space="preserve">Aktor mengisi form </w:t>
            </w:r>
            <w:r>
              <w:rPr>
                <w:i/>
                <w:iCs/>
                <w:szCs w:val="24"/>
                <w:lang w:eastAsia="id-ID"/>
              </w:rPr>
              <w:t>login</w:t>
            </w:r>
            <w:r>
              <w:rPr>
                <w:szCs w:val="24"/>
                <w:lang w:eastAsia="id-ID"/>
              </w:rPr>
              <w:t xml:space="preserve">  dengan user</w:t>
            </w:r>
            <w:r>
              <w:rPr>
                <w:i/>
                <w:iCs/>
                <w:szCs w:val="24"/>
                <w:lang w:eastAsia="id-ID"/>
              </w:rPr>
              <w:t>name</w:t>
            </w:r>
            <w:r>
              <w:rPr>
                <w:szCs w:val="24"/>
                <w:lang w:eastAsia="id-ID"/>
              </w:rPr>
              <w:t xml:space="preserve"> dan </w:t>
            </w:r>
            <w:r>
              <w:rPr>
                <w:i/>
                <w:iCs/>
                <w:szCs w:val="24"/>
                <w:lang w:eastAsia="id-ID"/>
              </w:rPr>
              <w:t>password</w:t>
            </w:r>
            <w:r>
              <w:rPr>
                <w:szCs w:val="24"/>
                <w:lang w:eastAsia="id-ID"/>
              </w:rPr>
              <w:t xml:space="preserve"> yang tidak terdaftar di</w:t>
            </w:r>
          </w:p>
          <w:p>
            <w:pPr>
              <w:pStyle w:val="3"/>
              <w:spacing w:after="0"/>
              <w:rPr>
                <w:szCs w:val="24"/>
                <w:lang w:eastAsia="id-ID"/>
              </w:rPr>
            </w:pPr>
            <w:r>
              <w:rPr>
                <w:szCs w:val="24"/>
                <w:lang w:eastAsia="id-ID"/>
              </w:rPr>
              <w:t>dalam sistem.</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Pengguna</w:t>
            </w:r>
          </w:p>
        </w:tc>
        <w:tc>
          <w:tcPr>
            <w:tcW w:w="1586" w:type="dxa"/>
          </w:tcPr>
          <w:p>
            <w:pPr>
              <w:spacing w:after="0" w:line="240" w:lineRule="auto"/>
              <w:rPr>
                <w:sz w:val="24"/>
                <w:szCs w:val="24"/>
                <w:lang w:val="id-ID" w:eastAsia="id-ID"/>
              </w:rPr>
            </w:pPr>
            <w:r>
              <w:rPr>
                <w:sz w:val="24"/>
                <w:szCs w:val="24"/>
                <w:lang w:val="id-ID" w:eastAsia="id-ID"/>
              </w:rPr>
              <w:t>Aktor tidak dapat masuk ke dalam sistem</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314" w:name="_Toc29494"/>
      <w:r>
        <w:t xml:space="preserve">Pengujian Validasi </w:t>
      </w:r>
      <w:bookmarkStart w:id="315" w:name="_Hlk85030448"/>
      <w:r>
        <w:t>Menambah Laporan Suku Cadang Rendah</w:t>
      </w:r>
      <w:bookmarkEnd w:id="314"/>
      <w:bookmarkEnd w:id="315"/>
    </w:p>
    <w:p>
      <w:pPr>
        <w:pStyle w:val="21"/>
        <w:rPr>
          <w:b w:val="0"/>
          <w:bCs w:val="0"/>
          <w:szCs w:val="24"/>
          <w:lang w:val="en-US"/>
        </w:rPr>
      </w:pPr>
      <w:r>
        <w:rPr>
          <w:b w:val="0"/>
          <w:bCs w:val="0"/>
          <w:szCs w:val="24"/>
          <w:lang w:val="en-US"/>
        </w:rPr>
        <w:t xml:space="preserve">Tabel </w:t>
      </w:r>
      <w:r>
        <w:rPr>
          <w:rFonts w:hint="default"/>
          <w:b w:val="0"/>
          <w:bCs w:val="0"/>
          <w:szCs w:val="24"/>
          <w:lang w:val="id-ID"/>
        </w:rPr>
        <w:t>5</w:t>
      </w:r>
      <w:r>
        <w:rPr>
          <w:b w:val="0"/>
          <w:bCs w:val="0"/>
          <w:szCs w:val="24"/>
          <w:lang w:val="en-US"/>
        </w:rPr>
        <w:t>.</w:t>
      </w:r>
      <w:r>
        <w:rPr>
          <w:b w:val="0"/>
          <w:bCs w:val="0"/>
          <w:szCs w:val="24"/>
        </w:rPr>
        <w:t>49</w:t>
      </w:r>
      <w:r>
        <w:rPr>
          <w:b w:val="0"/>
          <w:bCs w:val="0"/>
          <w:szCs w:val="24"/>
          <w:lang w:val="en-US"/>
        </w:rPr>
        <w:t xml:space="preserve"> merupakan hasil pengujian validasi menambah laporan suku cadang rendah</w:t>
      </w:r>
      <w:r>
        <w:rPr>
          <w:b w:val="0"/>
          <w:bCs w:val="0"/>
          <w:szCs w:val="24"/>
        </w:rPr>
        <w:t>.</w:t>
      </w:r>
    </w:p>
    <w:p>
      <w:pPr>
        <w:pStyle w:val="21"/>
      </w:pPr>
      <w:r>
        <w:t xml:space="preserve">Tabel </w:t>
      </w:r>
      <w:r>
        <w:fldChar w:fldCharType="begin"/>
      </w:r>
      <w:r>
        <w:instrText xml:space="preserve"> STYLEREF 1 \s </w:instrText>
      </w:r>
      <w:r>
        <w:fldChar w:fldCharType="separate"/>
      </w:r>
      <w:r>
        <w:t>5</w:t>
      </w:r>
      <w:r>
        <w:fldChar w:fldCharType="end"/>
      </w:r>
      <w:r>
        <w:t>.</w:t>
      </w:r>
      <w:r>
        <w:fldChar w:fldCharType="begin"/>
      </w:r>
      <w:r>
        <w:instrText xml:space="preserve"> SEQ Tabel \* ARABIC \s 1 </w:instrText>
      </w:r>
      <w:r>
        <w:fldChar w:fldCharType="separate"/>
      </w:r>
      <w:r>
        <w:t>49</w:t>
      </w:r>
      <w:r>
        <w:fldChar w:fldCharType="end"/>
      </w:r>
      <w:bookmarkStart w:id="316" w:name="_Toc7906"/>
      <w:r>
        <w:t xml:space="preserve"> Pengujian Validasi Menambah Laporan Suku Cadang Rendah</w:t>
      </w:r>
      <w:bookmarkEnd w:id="316"/>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2"/>
        <w:gridCol w:w="1843"/>
        <w:gridCol w:w="2350"/>
        <w:gridCol w:w="1586"/>
        <w:gridCol w:w="15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sz w:val="24"/>
                <w:szCs w:val="24"/>
                <w:lang w:val="id-ID" w:eastAsia="id-ID"/>
              </w:rPr>
              <w:t>Kode Kebutuhan</w:t>
            </w:r>
          </w:p>
        </w:tc>
        <w:tc>
          <w:tcPr>
            <w:tcW w:w="5522" w:type="dxa"/>
            <w:gridSpan w:val="3"/>
          </w:tcPr>
          <w:p>
            <w:pPr>
              <w:pStyle w:val="3"/>
              <w:rPr>
                <w:szCs w:val="24"/>
                <w:lang w:eastAsia="id-ID"/>
              </w:rPr>
            </w:pPr>
            <w:r>
              <w:rPr>
                <w:szCs w:val="24"/>
                <w:lang w:eastAsia="id-ID"/>
              </w:rPr>
              <w:t>SIM-F-041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Number</w:t>
            </w:r>
          </w:p>
        </w:tc>
        <w:tc>
          <w:tcPr>
            <w:tcW w:w="5522" w:type="dxa"/>
            <w:gridSpan w:val="3"/>
          </w:tcPr>
          <w:p>
            <w:pPr>
              <w:spacing w:after="0" w:line="240" w:lineRule="auto"/>
              <w:rPr>
                <w:sz w:val="24"/>
                <w:szCs w:val="24"/>
                <w:lang w:val="id-ID" w:eastAsia="id-ID"/>
              </w:rPr>
            </w:pPr>
            <w:r>
              <w:rPr>
                <w:sz w:val="24"/>
                <w:szCs w:val="24"/>
                <w:lang w:val="id-ID" w:eastAsia="id-ID"/>
              </w:rPr>
              <w:t>VA-41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405" w:type="dxa"/>
            <w:gridSpan w:val="2"/>
          </w:tcPr>
          <w:p>
            <w:pPr>
              <w:spacing w:after="0" w:line="240" w:lineRule="auto"/>
              <w:rPr>
                <w:sz w:val="24"/>
                <w:szCs w:val="24"/>
                <w:lang w:val="id-ID" w:eastAsia="id-ID"/>
              </w:rPr>
            </w:pPr>
            <w:r>
              <w:rPr>
                <w:i/>
                <w:iCs/>
                <w:sz w:val="24"/>
                <w:szCs w:val="24"/>
                <w:lang w:val="id-ID" w:eastAsia="id-ID"/>
              </w:rPr>
              <w:t>Test case</w:t>
            </w:r>
            <w:r>
              <w:rPr>
                <w:sz w:val="24"/>
                <w:szCs w:val="24"/>
                <w:lang w:val="id-ID" w:eastAsia="id-ID"/>
              </w:rPr>
              <w:t xml:space="preserve"> </w:t>
            </w:r>
            <w:r>
              <w:rPr>
                <w:i/>
                <w:iCs/>
                <w:sz w:val="24"/>
                <w:szCs w:val="24"/>
                <w:lang w:val="id-ID" w:eastAsia="id-ID"/>
              </w:rPr>
              <w:t>Name</w:t>
            </w:r>
          </w:p>
        </w:tc>
        <w:tc>
          <w:tcPr>
            <w:tcW w:w="5522" w:type="dxa"/>
            <w:gridSpan w:val="3"/>
          </w:tcPr>
          <w:p>
            <w:pPr>
              <w:spacing w:after="0" w:line="240" w:lineRule="auto"/>
              <w:rPr>
                <w:sz w:val="24"/>
                <w:szCs w:val="24"/>
                <w:lang w:val="en-US" w:eastAsia="id-ID"/>
              </w:rPr>
            </w:pPr>
            <w:r>
              <w:rPr>
                <w:sz w:val="24"/>
                <w:szCs w:val="24"/>
                <w:lang w:eastAsia="id-ID"/>
              </w:rPr>
              <w:t>Menambah Laporan Suku Cadang Rendah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jc w:val="center"/>
              <w:rPr>
                <w:sz w:val="24"/>
                <w:szCs w:val="24"/>
                <w:lang w:val="id-ID" w:eastAsia="id-ID"/>
              </w:rPr>
            </w:pPr>
            <w:r>
              <w:rPr>
                <w:sz w:val="24"/>
                <w:szCs w:val="24"/>
                <w:lang w:val="id-ID" w:eastAsia="id-ID"/>
              </w:rPr>
              <w:t>No.</w:t>
            </w:r>
          </w:p>
        </w:tc>
        <w:tc>
          <w:tcPr>
            <w:tcW w:w="1843" w:type="dxa"/>
          </w:tcPr>
          <w:p>
            <w:pPr>
              <w:spacing w:after="0" w:line="240" w:lineRule="auto"/>
              <w:jc w:val="center"/>
              <w:rPr>
                <w:sz w:val="24"/>
                <w:szCs w:val="24"/>
                <w:lang w:val="id-ID" w:eastAsia="id-ID"/>
              </w:rPr>
            </w:pPr>
            <w:r>
              <w:rPr>
                <w:sz w:val="24"/>
                <w:szCs w:val="24"/>
                <w:lang w:val="id-ID" w:eastAsia="id-ID"/>
              </w:rPr>
              <w:t>Prosedur Uji</w:t>
            </w:r>
          </w:p>
        </w:tc>
        <w:tc>
          <w:tcPr>
            <w:tcW w:w="2350" w:type="dxa"/>
          </w:tcPr>
          <w:p>
            <w:pPr>
              <w:spacing w:after="0" w:line="240" w:lineRule="auto"/>
              <w:jc w:val="center"/>
              <w:rPr>
                <w:sz w:val="24"/>
                <w:szCs w:val="24"/>
                <w:lang w:val="id-ID" w:eastAsia="id-ID"/>
              </w:rPr>
            </w:pPr>
            <w:r>
              <w:rPr>
                <w:sz w:val="24"/>
                <w:szCs w:val="24"/>
                <w:lang w:val="id-ID" w:eastAsia="id-ID"/>
              </w:rPr>
              <w:t>Input</w:t>
            </w:r>
          </w:p>
        </w:tc>
        <w:tc>
          <w:tcPr>
            <w:tcW w:w="1586" w:type="dxa"/>
          </w:tcPr>
          <w:p>
            <w:pPr>
              <w:spacing w:after="0" w:line="240" w:lineRule="auto"/>
              <w:jc w:val="center"/>
              <w:rPr>
                <w:sz w:val="24"/>
                <w:szCs w:val="24"/>
                <w:lang w:val="id-ID" w:eastAsia="id-ID"/>
              </w:rPr>
            </w:pPr>
            <w:r>
              <w:rPr>
                <w:i/>
                <w:iCs/>
                <w:sz w:val="24"/>
                <w:szCs w:val="24"/>
                <w:lang w:val="id-ID" w:eastAsia="id-ID"/>
              </w:rPr>
              <w:t>Expected result</w:t>
            </w:r>
          </w:p>
        </w:tc>
        <w:tc>
          <w:tcPr>
            <w:tcW w:w="1586" w:type="dxa"/>
          </w:tcPr>
          <w:p>
            <w:pPr>
              <w:spacing w:after="0" w:line="240" w:lineRule="auto"/>
              <w:jc w:val="center"/>
              <w:rPr>
                <w:sz w:val="24"/>
                <w:szCs w:val="24"/>
                <w:lang w:val="id-ID" w:eastAsia="id-ID"/>
              </w:rPr>
            </w:pPr>
            <w:r>
              <w:rPr>
                <w:sz w:val="24"/>
                <w:szCs w:val="24"/>
                <w:lang w:val="id-ID" w:eastAsia="id-ID"/>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1.</w:t>
            </w:r>
          </w:p>
        </w:tc>
        <w:tc>
          <w:tcPr>
            <w:tcW w:w="1843" w:type="dxa"/>
          </w:tcPr>
          <w:p>
            <w:pPr>
              <w:pStyle w:val="3"/>
              <w:spacing w:after="0"/>
              <w:rPr>
                <w:szCs w:val="24"/>
                <w:lang w:eastAsia="id-ID"/>
              </w:rPr>
            </w:pPr>
            <w:r>
              <w:rPr>
                <w:szCs w:val="24"/>
                <w:lang w:eastAsia="id-ID"/>
              </w:rPr>
              <w:t xml:space="preserve">Stok suku cadang </w:t>
            </w:r>
            <w:r>
              <w:rPr>
                <w:rFonts w:cs="Calibri"/>
                <w:szCs w:val="24"/>
                <w:lang w:eastAsia="id-ID"/>
              </w:rPr>
              <w:t xml:space="preserve">≤ </w:t>
            </w:r>
            <w:r>
              <w:rPr>
                <w:szCs w:val="24"/>
                <w:lang w:eastAsia="id-ID"/>
              </w:rPr>
              <w:t>10</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r>
              <w:rPr>
                <w:sz w:val="24"/>
                <w:szCs w:val="24"/>
                <w:lang w:val="id-ID" w:eastAsia="id-ID"/>
              </w:rPr>
              <w:t xml:space="preserve">, </w:t>
            </w:r>
            <w:r>
              <w:rPr>
                <w:i/>
                <w:iCs/>
                <w:sz w:val="24"/>
                <w:szCs w:val="24"/>
                <w:lang w:val="id-ID" w:eastAsia="id-ID"/>
              </w:rPr>
              <w:t>manager</w:t>
            </w:r>
          </w:p>
        </w:tc>
        <w:tc>
          <w:tcPr>
            <w:tcW w:w="1586" w:type="dxa"/>
          </w:tcPr>
          <w:p>
            <w:pPr>
              <w:spacing w:after="0" w:line="240" w:lineRule="auto"/>
              <w:rPr>
                <w:sz w:val="24"/>
                <w:szCs w:val="24"/>
                <w:lang w:val="id-ID" w:eastAsia="id-ID"/>
              </w:rPr>
            </w:pPr>
            <w:r>
              <w:rPr>
                <w:sz w:val="24"/>
                <w:szCs w:val="24"/>
                <w:lang w:val="id-ID" w:eastAsia="id-ID"/>
              </w:rPr>
              <w:t>Data suku cadang rendah ditambahkan</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2" w:type="dxa"/>
          </w:tcPr>
          <w:p>
            <w:pPr>
              <w:spacing w:after="0" w:line="240" w:lineRule="auto"/>
              <w:rPr>
                <w:sz w:val="24"/>
                <w:szCs w:val="24"/>
                <w:lang w:val="id-ID" w:eastAsia="id-ID"/>
              </w:rPr>
            </w:pPr>
            <w:r>
              <w:rPr>
                <w:sz w:val="24"/>
                <w:szCs w:val="24"/>
                <w:lang w:val="id-ID" w:eastAsia="id-ID"/>
              </w:rPr>
              <w:t>2.</w:t>
            </w:r>
          </w:p>
        </w:tc>
        <w:tc>
          <w:tcPr>
            <w:tcW w:w="1843" w:type="dxa"/>
          </w:tcPr>
          <w:p>
            <w:pPr>
              <w:pStyle w:val="3"/>
              <w:spacing w:after="0"/>
              <w:rPr>
                <w:szCs w:val="24"/>
                <w:lang w:eastAsia="id-ID"/>
              </w:rPr>
            </w:pPr>
            <w:r>
              <w:rPr>
                <w:szCs w:val="24"/>
                <w:lang w:eastAsia="id-ID"/>
              </w:rPr>
              <w:t>Stok suku cadang &gt;</w:t>
            </w:r>
            <w:r>
              <w:rPr>
                <w:rFonts w:cs="Calibri"/>
                <w:szCs w:val="24"/>
                <w:lang w:eastAsia="id-ID"/>
              </w:rPr>
              <w:t xml:space="preserve"> </w:t>
            </w:r>
            <w:r>
              <w:rPr>
                <w:szCs w:val="24"/>
                <w:lang w:eastAsia="id-ID"/>
              </w:rPr>
              <w:t>10</w:t>
            </w:r>
          </w:p>
        </w:tc>
        <w:tc>
          <w:tcPr>
            <w:tcW w:w="2350" w:type="dxa"/>
          </w:tcPr>
          <w:p>
            <w:pPr>
              <w:spacing w:after="0" w:line="240" w:lineRule="auto"/>
              <w:rPr>
                <w:sz w:val="24"/>
                <w:szCs w:val="24"/>
                <w:lang w:val="id-ID" w:eastAsia="id-ID"/>
              </w:rPr>
            </w:pPr>
            <w:r>
              <w:rPr>
                <w:i/>
                <w:iCs/>
                <w:sz w:val="24"/>
                <w:szCs w:val="24"/>
                <w:lang w:val="id-ID" w:eastAsia="id-ID"/>
              </w:rPr>
              <w:t>Role</w:t>
            </w:r>
            <w:r>
              <w:rPr>
                <w:sz w:val="24"/>
                <w:szCs w:val="24"/>
                <w:lang w:val="id-ID" w:eastAsia="id-ID"/>
              </w:rPr>
              <w:t xml:space="preserve"> = </w:t>
            </w:r>
            <w:r>
              <w:rPr>
                <w:i/>
                <w:iCs/>
                <w:sz w:val="24"/>
                <w:szCs w:val="24"/>
                <w:lang w:eastAsia="id-ID"/>
              </w:rPr>
              <w:t>cashier</w:t>
            </w:r>
            <w:r>
              <w:rPr>
                <w:sz w:val="24"/>
                <w:szCs w:val="24"/>
                <w:lang w:val="id-ID" w:eastAsia="id-ID"/>
              </w:rPr>
              <w:t xml:space="preserve">, </w:t>
            </w:r>
            <w:r>
              <w:rPr>
                <w:i/>
                <w:iCs/>
                <w:sz w:val="24"/>
                <w:szCs w:val="24"/>
                <w:lang w:val="id-ID" w:eastAsia="id-ID"/>
              </w:rPr>
              <w:t>manager</w:t>
            </w:r>
          </w:p>
        </w:tc>
        <w:tc>
          <w:tcPr>
            <w:tcW w:w="1586" w:type="dxa"/>
          </w:tcPr>
          <w:p>
            <w:pPr>
              <w:spacing w:after="0" w:line="240" w:lineRule="auto"/>
              <w:rPr>
                <w:sz w:val="24"/>
                <w:szCs w:val="24"/>
                <w:lang w:val="id-ID" w:eastAsia="id-ID"/>
              </w:rPr>
            </w:pPr>
            <w:r>
              <w:rPr>
                <w:sz w:val="24"/>
                <w:szCs w:val="24"/>
                <w:lang w:val="id-ID" w:eastAsia="id-ID"/>
              </w:rPr>
              <w:t>Data suku cadang rendah tidak ditambahkan</w:t>
            </w:r>
          </w:p>
        </w:tc>
        <w:tc>
          <w:tcPr>
            <w:tcW w:w="1586" w:type="dxa"/>
          </w:tcPr>
          <w:p>
            <w:pPr>
              <w:spacing w:after="0" w:line="240" w:lineRule="auto"/>
              <w:jc w:val="center"/>
              <w:rPr>
                <w:i/>
                <w:sz w:val="24"/>
                <w:szCs w:val="24"/>
                <w:lang w:val="id-ID" w:eastAsia="id-ID"/>
              </w:rPr>
            </w:pPr>
            <w:r>
              <w:rPr>
                <w:i/>
                <w:sz w:val="24"/>
                <w:szCs w:val="24"/>
                <w:lang w:val="id-ID" w:eastAsia="id-ID"/>
              </w:rPr>
              <w:t>Passed</w:t>
            </w:r>
          </w:p>
        </w:tc>
      </w:tr>
    </w:tbl>
    <w:p>
      <w:pPr>
        <w:pStyle w:val="5"/>
      </w:pPr>
      <w:bookmarkStart w:id="317" w:name="_Toc21482"/>
      <w:r>
        <w:t>Pengujian Compatibility</w:t>
      </w:r>
      <w:bookmarkEnd w:id="317"/>
    </w:p>
    <w:p>
      <w:pPr>
        <w:ind w:firstLine="720"/>
        <w:jc w:val="both"/>
        <w:rPr>
          <w:lang w:val="id-ID"/>
        </w:rPr>
      </w:pPr>
      <w:r>
        <w:rPr>
          <w:lang w:val="id-ID"/>
        </w:rPr>
        <w:t xml:space="preserve">Pengujian </w:t>
      </w:r>
      <w:r>
        <w:rPr>
          <w:i/>
          <w:lang w:val="id-ID"/>
        </w:rPr>
        <w:t>Compatibility</w:t>
      </w:r>
      <w:r>
        <w:rPr>
          <w:lang w:val="id-ID"/>
        </w:rPr>
        <w:t xml:space="preserve"> berfungi menguji kebutuhan non-fungsional tahap perancangan. Pengembangan sistem ini tidak dibatasi menggunakan satu </w:t>
      </w:r>
      <w:r>
        <w:rPr>
          <w:i/>
          <w:iCs/>
          <w:lang w:val="id-ID"/>
        </w:rPr>
        <w:t>web browser</w:t>
      </w:r>
      <w:r>
        <w:rPr>
          <w:lang w:val="id-ID"/>
        </w:rPr>
        <w:t xml:space="preserve">  maka perlu dilakukan pengujian </w:t>
      </w:r>
      <w:r>
        <w:rPr>
          <w:i/>
          <w:iCs/>
          <w:lang w:val="id-ID"/>
        </w:rPr>
        <w:t>compabitbility</w:t>
      </w:r>
      <w:r>
        <w:rPr>
          <w:lang w:val="id-ID"/>
        </w:rPr>
        <w:t xml:space="preserve">. Aplikasi </w:t>
      </w:r>
      <w:r>
        <w:rPr>
          <w:i/>
          <w:iCs/>
          <w:lang w:val="id-ID"/>
        </w:rPr>
        <w:t>Sortsite</w:t>
      </w:r>
      <w:r>
        <w:rPr>
          <w:lang w:val="id-ID"/>
        </w:rPr>
        <w:t xml:space="preserve"> digunakan adalah </w:t>
      </w:r>
      <w:r>
        <w:rPr>
          <w:i/>
          <w:lang w:val="id-ID"/>
        </w:rPr>
        <w:t>version</w:t>
      </w:r>
      <w:r>
        <w:rPr>
          <w:lang w:val="id-ID"/>
        </w:rPr>
        <w:t xml:space="preserve"> 6.40.902.0. dalam pengujian ini, dikarenakan mempunyai 3 nilai pada pengujian </w:t>
      </w:r>
      <w:r>
        <w:rPr>
          <w:i/>
          <w:lang w:val="id-ID"/>
        </w:rPr>
        <w:t>compatibility</w:t>
      </w:r>
      <w:r>
        <w:rPr>
          <w:lang w:val="id-ID"/>
        </w:rPr>
        <w:t xml:space="preserve">, yaitu </w:t>
      </w:r>
      <w:r>
        <w:rPr>
          <w:i/>
          <w:lang w:val="id-ID"/>
        </w:rPr>
        <w:t>missing content of functionality</w:t>
      </w:r>
      <w:r>
        <w:rPr>
          <w:lang w:val="id-ID"/>
        </w:rPr>
        <w:t xml:space="preserve"> yang berarti ketika dilakukan pengujian pada </w:t>
      </w:r>
      <w:r>
        <w:rPr>
          <w:i/>
          <w:lang w:val="id-ID"/>
        </w:rPr>
        <w:t>browser</w:t>
      </w:r>
      <w:r>
        <w:rPr>
          <w:lang w:val="id-ID"/>
        </w:rPr>
        <w:t xml:space="preserve"> terdapat fungsionalitas, </w:t>
      </w:r>
      <w:r>
        <w:rPr>
          <w:i/>
          <w:lang w:val="id-ID"/>
        </w:rPr>
        <w:t>major layout</w:t>
      </w:r>
      <w:r>
        <w:rPr>
          <w:lang w:val="id-ID"/>
        </w:rPr>
        <w:t xml:space="preserve"> / </w:t>
      </w:r>
      <w:r>
        <w:rPr>
          <w:i/>
          <w:lang w:val="id-ID"/>
        </w:rPr>
        <w:t>performance problem</w:t>
      </w:r>
      <w:r>
        <w:rPr>
          <w:lang w:val="id-ID"/>
        </w:rPr>
        <w:t xml:space="preserve"> dan </w:t>
      </w:r>
      <w:r>
        <w:rPr>
          <w:i/>
          <w:lang w:val="id-ID"/>
        </w:rPr>
        <w:t>minor layout</w:t>
      </w:r>
      <w:r>
        <w:rPr>
          <w:lang w:val="id-ID"/>
        </w:rPr>
        <w:t xml:space="preserve"> / </w:t>
      </w:r>
      <w:r>
        <w:rPr>
          <w:i/>
          <w:lang w:val="id-ID"/>
        </w:rPr>
        <w:t>performance.</w:t>
      </w:r>
    </w:p>
    <w:p>
      <w:pPr>
        <w:keepNext/>
        <w:ind w:left="-709" w:firstLine="720"/>
        <w:jc w:val="both"/>
      </w:pPr>
      <w:r>
        <w:rPr>
          <w:lang w:val="id-ID" w:eastAsia="id-ID"/>
        </w:rPr>
        <w:drawing>
          <wp:inline distT="0" distB="0" distL="0" distR="0">
            <wp:extent cx="5039995" cy="107569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tretch>
                      <a:fillRect/>
                    </a:stretch>
                  </pic:blipFill>
                  <pic:spPr>
                    <a:xfrm>
                      <a:off x="0" y="0"/>
                      <a:ext cx="5039995" cy="1075690"/>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5</w:t>
      </w:r>
      <w:r>
        <w:fldChar w:fldCharType="end"/>
      </w:r>
      <w:r>
        <w:t>.</w:t>
      </w:r>
      <w:r>
        <w:fldChar w:fldCharType="begin"/>
      </w:r>
      <w:r>
        <w:instrText xml:space="preserve"> SEQ Gambar \* ARABIC \s 1 </w:instrText>
      </w:r>
      <w:r>
        <w:fldChar w:fldCharType="separate"/>
      </w:r>
      <w:r>
        <w:t>5</w:t>
      </w:r>
      <w:r>
        <w:fldChar w:fldCharType="end"/>
      </w:r>
      <w:bookmarkStart w:id="318" w:name="_Toc1832"/>
      <w:r>
        <w:t xml:space="preserve"> Hasil Pengujian Compatibility</w:t>
      </w:r>
      <w:bookmarkEnd w:id="318"/>
    </w:p>
    <w:p>
      <w:pPr>
        <w:ind w:firstLine="720"/>
        <w:jc w:val="both"/>
        <w:rPr>
          <w:lang w:val="id-ID"/>
        </w:rPr>
      </w:pPr>
      <w:r>
        <w:rPr>
          <w:lang w:val="id-ID"/>
        </w:rPr>
        <w:t xml:space="preserve">Berdasarkan Gambar </w:t>
      </w:r>
      <w:r>
        <w:rPr>
          <w:rFonts w:hint="default"/>
          <w:lang w:val="id-ID"/>
        </w:rPr>
        <w:t>5</w:t>
      </w:r>
      <w:r>
        <w:rPr>
          <w:lang w:val="id-ID"/>
        </w:rPr>
        <w:t xml:space="preserve">.5 bahwa pengujian menunjukan hasil yang baik namun terdapat beberapa masalah yaitu </w:t>
      </w:r>
      <w:r>
        <w:rPr>
          <w:i/>
          <w:iCs/>
          <w:lang w:val="id-ID"/>
        </w:rPr>
        <w:t>major layout</w:t>
      </w:r>
      <w:r>
        <w:rPr>
          <w:lang w:val="id-ID"/>
        </w:rPr>
        <w:t xml:space="preserve"> pada IOS kurang dari sama dengan dari 14, </w:t>
      </w:r>
      <w:r>
        <w:rPr>
          <w:i/>
          <w:iCs/>
          <w:lang w:val="id-ID"/>
        </w:rPr>
        <w:t>Safari</w:t>
      </w:r>
      <w:r>
        <w:rPr>
          <w:lang w:val="id-ID"/>
        </w:rPr>
        <w:t xml:space="preserve"> versi 14, </w:t>
      </w:r>
      <w:r>
        <w:rPr>
          <w:i/>
          <w:iCs/>
          <w:lang w:val="id-ID"/>
        </w:rPr>
        <w:t>Firefox</w:t>
      </w:r>
      <w:r>
        <w:rPr>
          <w:lang w:val="id-ID"/>
        </w:rPr>
        <w:t xml:space="preserve"> versi 84, IE versi 11, tetapi pengujian tidak ditemukan masalah pada </w:t>
      </w:r>
      <w:r>
        <w:rPr>
          <w:i/>
          <w:iCs/>
          <w:lang w:val="id-ID"/>
        </w:rPr>
        <w:t>Edge</w:t>
      </w:r>
      <w:r>
        <w:rPr>
          <w:lang w:val="id-ID"/>
        </w:rPr>
        <w:t xml:space="preserve"> versi 88, Opera versi 73, </w:t>
      </w:r>
      <w:r>
        <w:rPr>
          <w:i/>
          <w:iCs/>
          <w:lang w:val="id-ID"/>
        </w:rPr>
        <w:t>Chrome</w:t>
      </w:r>
      <w:r>
        <w:rPr>
          <w:lang w:val="id-ID"/>
        </w:rPr>
        <w:t xml:space="preserve"> versi 88 dan Android 88.</w:t>
      </w:r>
    </w:p>
    <w:p>
      <w:pPr>
        <w:pStyle w:val="83"/>
        <w:numPr>
          <w:ilvl w:val="0"/>
          <w:numId w:val="51"/>
        </w:numPr>
        <w:rPr>
          <w:lang w:val="en-US"/>
        </w:rPr>
      </w:pPr>
      <w:bookmarkStart w:id="319" w:name="_Toc79765894"/>
      <w:bookmarkStart w:id="320" w:name="_Toc74910094"/>
      <w:bookmarkStart w:id="321" w:name="_Toc19000"/>
      <w:r>
        <w:rPr>
          <w:lang w:val="en-US"/>
        </w:rPr>
        <w:t>HASIL WAWANCARA</w:t>
      </w:r>
      <w:bookmarkEnd w:id="319"/>
      <w:bookmarkEnd w:id="320"/>
      <w:bookmarkEnd w:id="321"/>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75"/>
        <w:gridCol w:w="59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pPr>
              <w:pStyle w:val="3"/>
              <w:rPr>
                <w:szCs w:val="20"/>
                <w:lang w:val="en-US" w:eastAsia="id-ID"/>
              </w:rPr>
            </w:pPr>
            <w:r>
              <w:rPr>
                <w:szCs w:val="20"/>
                <w:lang w:val="en-US" w:eastAsia="id-ID"/>
              </w:rPr>
              <w:t>Pewawancara</w:t>
            </w:r>
          </w:p>
        </w:tc>
        <w:tc>
          <w:tcPr>
            <w:tcW w:w="5952" w:type="dxa"/>
          </w:tcPr>
          <w:p>
            <w:pPr>
              <w:pStyle w:val="3"/>
              <w:rPr>
                <w:szCs w:val="20"/>
                <w:lang w:eastAsia="id-ID"/>
              </w:rPr>
            </w:pPr>
            <w:r>
              <w:rPr>
                <w:szCs w:val="20"/>
                <w:lang w:val="en-US" w:eastAsia="id-ID"/>
              </w:rPr>
              <w:t>:</w:t>
            </w:r>
            <w:r>
              <w:rPr>
                <w:szCs w:val="20"/>
                <w:lang w:eastAsia="id-ID"/>
              </w:rPr>
              <w:t xml:space="preserve"> Muhammad Amin Iqbaal Alam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pPr>
              <w:pStyle w:val="3"/>
              <w:rPr>
                <w:szCs w:val="20"/>
                <w:lang w:val="en-US" w:eastAsia="id-ID"/>
              </w:rPr>
            </w:pPr>
            <w:r>
              <w:rPr>
                <w:szCs w:val="20"/>
                <w:lang w:val="en-US" w:eastAsia="id-ID"/>
              </w:rPr>
              <w:t>Narasumber</w:t>
            </w:r>
          </w:p>
        </w:tc>
        <w:tc>
          <w:tcPr>
            <w:tcW w:w="5952" w:type="dxa"/>
          </w:tcPr>
          <w:p>
            <w:pPr>
              <w:pStyle w:val="3"/>
              <w:rPr>
                <w:szCs w:val="20"/>
                <w:lang w:eastAsia="id-ID"/>
              </w:rPr>
            </w:pPr>
            <w:r>
              <w:rPr>
                <w:szCs w:val="20"/>
                <w:lang w:val="en-US" w:eastAsia="id-ID"/>
              </w:rPr>
              <w:t xml:space="preserve">: </w:t>
            </w:r>
            <w:r>
              <w:rPr>
                <w:szCs w:val="20"/>
                <w:lang w:eastAsia="id-ID"/>
              </w:rPr>
              <w:t>Bapak Fitrul</w:t>
            </w:r>
          </w:p>
          <w:p>
            <w:pPr>
              <w:pStyle w:val="3"/>
              <w:rPr>
                <w:szCs w:val="20"/>
                <w:lang w:val="en-US" w:eastAsia="id-ID"/>
              </w:rPr>
            </w:pPr>
            <w:r>
              <w:rPr>
                <w:szCs w:val="20"/>
                <w:lang w:val="en-US" w:eastAsia="id-ID"/>
              </w:rPr>
              <w:t>(</w:t>
            </w:r>
            <w:r>
              <w:rPr>
                <w:i/>
                <w:iCs/>
                <w:szCs w:val="20"/>
                <w:lang w:eastAsia="id-ID"/>
              </w:rPr>
              <w:t>Manager</w:t>
            </w:r>
            <w:r>
              <w:rPr>
                <w:szCs w:val="20"/>
                <w:lang w:eastAsia="id-ID"/>
              </w:rPr>
              <w:t xml:space="preserve"> Anwar Motor II</w:t>
            </w:r>
            <w:r>
              <w:rPr>
                <w:szCs w:val="20"/>
                <w:lang w:val="en-US"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pPr>
              <w:pStyle w:val="3"/>
              <w:rPr>
                <w:szCs w:val="20"/>
                <w:lang w:val="en-US" w:eastAsia="id-ID"/>
              </w:rPr>
            </w:pPr>
            <w:r>
              <w:rPr>
                <w:szCs w:val="20"/>
                <w:lang w:val="en-US" w:eastAsia="id-ID"/>
              </w:rPr>
              <w:t>Lokasi</w:t>
            </w:r>
          </w:p>
        </w:tc>
        <w:tc>
          <w:tcPr>
            <w:tcW w:w="5952" w:type="dxa"/>
          </w:tcPr>
          <w:p>
            <w:pPr>
              <w:pStyle w:val="3"/>
              <w:rPr>
                <w:szCs w:val="20"/>
                <w:lang w:eastAsia="id-ID"/>
              </w:rPr>
            </w:pPr>
            <w:r>
              <w:rPr>
                <w:szCs w:val="20"/>
                <w:lang w:val="en-US" w:eastAsia="id-ID"/>
              </w:rPr>
              <w:t xml:space="preserve">: </w:t>
            </w:r>
            <w:r>
              <w:rPr>
                <w:szCs w:val="20"/>
                <w:lang w:eastAsia="id-ID"/>
              </w:rPr>
              <w:t>Bengkel Anwar Motor</w:t>
            </w:r>
          </w:p>
        </w:tc>
      </w:tr>
    </w:tbl>
    <w:p>
      <w:pPr>
        <w:pStyle w:val="3"/>
        <w:rPr>
          <w:lang w:val="en-US"/>
        </w:rPr>
      </w:pPr>
    </w:p>
    <w:p>
      <w:pPr>
        <w:pStyle w:val="3"/>
        <w:numPr>
          <w:ilvl w:val="0"/>
          <w:numId w:val="52"/>
        </w:numPr>
        <w:tabs>
          <w:tab w:val="left" w:pos="680"/>
        </w:tabs>
        <w:rPr>
          <w:lang w:val="en-US"/>
        </w:rPr>
      </w:pPr>
      <w:r>
        <w:t>Berapa jumlah Cabang Bengkel Anwar Motor</w:t>
      </w:r>
      <w:r>
        <w:rPr>
          <w:lang w:val="en-US"/>
        </w:rPr>
        <w:t>?</w:t>
      </w:r>
    </w:p>
    <w:p>
      <w:pPr>
        <w:pStyle w:val="3"/>
        <w:tabs>
          <w:tab w:val="left" w:pos="680"/>
        </w:tabs>
        <w:ind w:left="720"/>
      </w:pPr>
      <w:r>
        <w:t>Bengkel Anwar Motor memiliki 3 Cabang Bengkel di Gresik</w:t>
      </w:r>
    </w:p>
    <w:p>
      <w:pPr>
        <w:pStyle w:val="3"/>
        <w:numPr>
          <w:ilvl w:val="0"/>
          <w:numId w:val="52"/>
        </w:numPr>
        <w:tabs>
          <w:tab w:val="left" w:pos="680"/>
        </w:tabs>
        <w:rPr>
          <w:lang w:val="en-US"/>
        </w:rPr>
      </w:pPr>
      <w:r>
        <w:rPr>
          <w:lang w:val="en-US"/>
        </w:rPr>
        <w:t xml:space="preserve">Berapa jumlah </w:t>
      </w:r>
      <w:r>
        <w:t xml:space="preserve">jenis suku cadang </w:t>
      </w:r>
      <w:r>
        <w:rPr>
          <w:lang w:val="en-US"/>
        </w:rPr>
        <w:t xml:space="preserve">yang dimiliki oleh </w:t>
      </w:r>
      <w:r>
        <w:t>Anwar Motor</w:t>
      </w:r>
      <w:r>
        <w:rPr>
          <w:lang w:val="en-US"/>
        </w:rPr>
        <w:t>?</w:t>
      </w:r>
    </w:p>
    <w:p>
      <w:pPr>
        <w:pStyle w:val="3"/>
        <w:tabs>
          <w:tab w:val="left" w:pos="680"/>
        </w:tabs>
        <w:ind w:left="720"/>
      </w:pPr>
      <w:r>
        <w:t>453 jenis suku cadang</w:t>
      </w:r>
    </w:p>
    <w:p>
      <w:pPr>
        <w:pStyle w:val="3"/>
        <w:numPr>
          <w:ilvl w:val="0"/>
          <w:numId w:val="52"/>
        </w:numPr>
        <w:tabs>
          <w:tab w:val="left" w:pos="680"/>
        </w:tabs>
        <w:rPr>
          <w:lang w:val="en-US"/>
        </w:rPr>
      </w:pPr>
      <w:r>
        <w:rPr>
          <w:lang w:val="en-US"/>
        </w:rPr>
        <w:t xml:space="preserve">Bagaimana alur untuk </w:t>
      </w:r>
      <w:r>
        <w:t>transaksi</w:t>
      </w:r>
      <w:r>
        <w:rPr>
          <w:lang w:val="en-US"/>
        </w:rPr>
        <w:t xml:space="preserve"> </w:t>
      </w:r>
      <w:r>
        <w:t>penjualan barang</w:t>
      </w:r>
      <w:r>
        <w:rPr>
          <w:lang w:val="en-US"/>
        </w:rPr>
        <w:t>?</w:t>
      </w:r>
    </w:p>
    <w:p>
      <w:pPr>
        <w:pStyle w:val="3"/>
        <w:tabs>
          <w:tab w:val="left" w:pos="680"/>
        </w:tabs>
        <w:ind w:left="720"/>
      </w:pPr>
      <w:r>
        <w:t xml:space="preserve">Pelanggan datang ke Anwar Motor menuju </w:t>
      </w:r>
      <w:r>
        <w:rPr>
          <w:i/>
          <w:iCs/>
        </w:rPr>
        <w:t>cashier</w:t>
      </w:r>
      <w:r>
        <w:t xml:space="preserve">, dan menanyakan kendala motor. </w:t>
      </w:r>
      <w:r>
        <w:rPr>
          <w:i/>
          <w:iCs/>
          <w:szCs w:val="24"/>
        </w:rPr>
        <w:t>cashier</w:t>
      </w:r>
      <w:r>
        <w:t xml:space="preserve"> menyampaikan kendala motor ke </w:t>
      </w:r>
      <w:r>
        <w:rPr>
          <w:i/>
          <w:iCs/>
        </w:rPr>
        <w:t>mechanic</w:t>
      </w:r>
      <w:r>
        <w:t xml:space="preserve"> untuk diservis, jika terdapat penggantian suku cadang maka </w:t>
      </w:r>
      <w:r>
        <w:rPr>
          <w:i/>
          <w:iCs/>
        </w:rPr>
        <w:t>mechanic</w:t>
      </w:r>
      <w:r>
        <w:t xml:space="preserve"> menyampaikan suku cadang yang diganti untuk dicatat ke nota transaksi. Setelah selesai mengalami servis, pelanggan melakukan transaksi pembayaran. Jika tidak terdapat pergantian suku cadang maka yang dicatat dalam nota transaksi hanya servis. Namun jika pelanggan hanya ingin membeli suku cadang saja maka yang dicatat dalam nota transaksi hanya suku cadang yang dibeli.</w:t>
      </w:r>
    </w:p>
    <w:p>
      <w:pPr>
        <w:pStyle w:val="3"/>
        <w:numPr>
          <w:ilvl w:val="0"/>
          <w:numId w:val="52"/>
        </w:numPr>
        <w:tabs>
          <w:tab w:val="left" w:pos="680"/>
        </w:tabs>
        <w:rPr>
          <w:lang w:val="en-US"/>
        </w:rPr>
      </w:pPr>
      <w:r>
        <w:rPr>
          <w:lang w:val="en-US"/>
        </w:rPr>
        <w:t xml:space="preserve">Bagaimana alur untuk </w:t>
      </w:r>
      <w:r>
        <w:t xml:space="preserve">pembelian suku cadang ke </w:t>
      </w:r>
      <w:r>
        <w:rPr>
          <w:i/>
          <w:iCs/>
        </w:rPr>
        <w:t>supplier</w:t>
      </w:r>
      <w:r>
        <w:rPr>
          <w:lang w:val="en-US"/>
        </w:rPr>
        <w:t>?</w:t>
      </w:r>
    </w:p>
    <w:p>
      <w:pPr>
        <w:pStyle w:val="3"/>
        <w:tabs>
          <w:tab w:val="left" w:pos="680"/>
        </w:tabs>
        <w:ind w:left="720"/>
        <w:rPr>
          <w:rFonts w:cs="Calibri"/>
          <w:color w:val="000000"/>
          <w:szCs w:val="24"/>
          <w:shd w:val="clear" w:color="auto" w:fill="FFFFFF"/>
        </w:rPr>
      </w:pPr>
      <w:r>
        <w:rPr>
          <w:rFonts w:cs="Calibri"/>
          <w:color w:val="000000"/>
          <w:szCs w:val="24"/>
          <w:shd w:val="clear" w:color="auto" w:fill="FFFFFF"/>
        </w:rPr>
        <w:t xml:space="preserve">Menghubungi </w:t>
      </w:r>
      <w:r>
        <w:rPr>
          <w:rFonts w:cs="Calibri"/>
          <w:i/>
          <w:iCs/>
          <w:color w:val="000000"/>
          <w:szCs w:val="24"/>
          <w:shd w:val="clear" w:color="auto" w:fill="FFFFFF"/>
        </w:rPr>
        <w:t>supplier</w:t>
      </w:r>
      <w:r>
        <w:rPr>
          <w:rFonts w:cs="Calibri"/>
          <w:color w:val="000000"/>
          <w:szCs w:val="24"/>
          <w:shd w:val="clear" w:color="auto" w:fill="FFFFFF"/>
        </w:rPr>
        <w:t xml:space="preserve"> untuk pembelian Suku Cadang. Pembelian Suku Cadang dilakukan apabila stok telah habis, dan </w:t>
      </w:r>
      <w:r>
        <w:rPr>
          <w:rFonts w:cs="Calibri"/>
          <w:i/>
          <w:iCs/>
          <w:color w:val="000000"/>
          <w:szCs w:val="24"/>
          <w:shd w:val="clear" w:color="auto" w:fill="FFFFFF"/>
        </w:rPr>
        <w:t xml:space="preserve">supplier </w:t>
      </w:r>
      <w:r>
        <w:rPr>
          <w:rFonts w:cs="Calibri"/>
          <w:color w:val="000000"/>
          <w:szCs w:val="24"/>
          <w:shd w:val="clear" w:color="auto" w:fill="FFFFFF"/>
        </w:rPr>
        <w:t xml:space="preserve">akan datang ke Bengkel Anwar Motor untuk memiliki suku cadang yang telah dipesan serta memiliki nota pembelian serta pengecekan suku cadang yang dibeli dari </w:t>
      </w:r>
      <w:r>
        <w:rPr>
          <w:rFonts w:cs="Calibri"/>
          <w:i/>
          <w:iCs/>
          <w:color w:val="000000"/>
          <w:szCs w:val="24"/>
          <w:shd w:val="clear" w:color="auto" w:fill="FFFFFF"/>
        </w:rPr>
        <w:t>supplier</w:t>
      </w:r>
      <w:r>
        <w:rPr>
          <w:rFonts w:cs="Calibri"/>
          <w:color w:val="000000"/>
          <w:szCs w:val="24"/>
          <w:shd w:val="clear" w:color="auto" w:fill="FFFFFF"/>
        </w:rPr>
        <w:t>.</w:t>
      </w:r>
    </w:p>
    <w:p>
      <w:pPr>
        <w:pStyle w:val="3"/>
        <w:numPr>
          <w:ilvl w:val="0"/>
          <w:numId w:val="52"/>
        </w:numPr>
        <w:tabs>
          <w:tab w:val="left" w:pos="680"/>
        </w:tabs>
        <w:rPr>
          <w:lang w:val="en-US"/>
        </w:rPr>
      </w:pPr>
      <w:r>
        <w:rPr>
          <w:lang w:val="en-US"/>
        </w:rPr>
        <w:t xml:space="preserve">Bagaimana </w:t>
      </w:r>
      <w:r>
        <w:t xml:space="preserve">penggajian </w:t>
      </w:r>
      <w:r>
        <w:rPr>
          <w:i/>
          <w:iCs/>
        </w:rPr>
        <w:t>mechanic</w:t>
      </w:r>
      <w:r>
        <w:rPr>
          <w:lang w:val="en-US"/>
        </w:rPr>
        <w:t>?</w:t>
      </w:r>
    </w:p>
    <w:p>
      <w:pPr>
        <w:pStyle w:val="3"/>
        <w:tabs>
          <w:tab w:val="left" w:pos="680"/>
        </w:tabs>
        <w:ind w:left="720"/>
        <w:rPr>
          <w:rFonts w:cs="Calibri"/>
          <w:color w:val="000000"/>
          <w:szCs w:val="24"/>
          <w:shd w:val="clear" w:color="auto" w:fill="FFFFFF"/>
        </w:rPr>
      </w:pPr>
      <w:r>
        <w:rPr>
          <w:rFonts w:cs="Calibri"/>
          <w:color w:val="000000"/>
          <w:szCs w:val="24"/>
          <w:shd w:val="clear" w:color="auto" w:fill="FFFFFF"/>
        </w:rPr>
        <w:t xml:space="preserve">Untuk penggajian </w:t>
      </w:r>
      <w:r>
        <w:rPr>
          <w:rFonts w:cs="Calibri"/>
          <w:i/>
          <w:iCs/>
          <w:color w:val="000000"/>
          <w:szCs w:val="24"/>
          <w:shd w:val="clear" w:color="auto" w:fill="FFFFFF"/>
        </w:rPr>
        <w:t>mechanic</w:t>
      </w:r>
      <w:r>
        <w:rPr>
          <w:rFonts w:cs="Calibri"/>
          <w:color w:val="000000"/>
          <w:szCs w:val="24"/>
          <w:shd w:val="clear" w:color="auto" w:fill="FFFFFF"/>
        </w:rPr>
        <w:t xml:space="preserve"> di Anwar Motor sesuai dengan servis yang telah dikerjakan tanpa ada potongan apapun, untuk penggajiannya sebulan sekali.</w:t>
      </w:r>
    </w:p>
    <w:p>
      <w:pPr>
        <w:pStyle w:val="3"/>
        <w:numPr>
          <w:ilvl w:val="0"/>
          <w:numId w:val="52"/>
        </w:numPr>
        <w:tabs>
          <w:tab w:val="left" w:pos="680"/>
        </w:tabs>
        <w:rPr>
          <w:lang w:val="en-US"/>
        </w:rPr>
      </w:pPr>
      <w:r>
        <w:rPr>
          <w:rFonts w:cs="Calibri"/>
          <w:color w:val="000000"/>
          <w:szCs w:val="24"/>
          <w:shd w:val="clear" w:color="auto" w:fill="FFFFFF"/>
        </w:rPr>
        <w:br w:type="page"/>
      </w:r>
      <w:r>
        <w:rPr>
          <w:lang w:val="en-US"/>
        </w:rPr>
        <w:t xml:space="preserve">Bagaimana </w:t>
      </w:r>
      <w:r>
        <w:t xml:space="preserve">pengajuan pinjaman </w:t>
      </w:r>
      <w:r>
        <w:rPr>
          <w:i/>
          <w:iCs/>
        </w:rPr>
        <w:t>mechanic</w:t>
      </w:r>
      <w:r>
        <w:rPr>
          <w:lang w:val="en-US"/>
        </w:rPr>
        <w:t>?</w:t>
      </w:r>
    </w:p>
    <w:p>
      <w:pPr>
        <w:pStyle w:val="3"/>
        <w:tabs>
          <w:tab w:val="left" w:pos="680"/>
        </w:tabs>
        <w:ind w:left="720"/>
        <w:rPr>
          <w:rFonts w:cs="Calibri"/>
          <w:color w:val="000000"/>
          <w:szCs w:val="24"/>
          <w:shd w:val="clear" w:color="auto" w:fill="FFFFFF"/>
        </w:rPr>
      </w:pPr>
      <w:r>
        <w:rPr>
          <w:rFonts w:cs="Calibri"/>
          <w:color w:val="000000"/>
          <w:szCs w:val="24"/>
          <w:shd w:val="clear" w:color="auto" w:fill="FFFFFF"/>
        </w:rPr>
        <w:t xml:space="preserve">Untuk pengajuan pinjaman </w:t>
      </w:r>
      <w:r>
        <w:rPr>
          <w:rFonts w:cs="Calibri"/>
          <w:i/>
          <w:iCs/>
          <w:color w:val="000000"/>
          <w:szCs w:val="24"/>
          <w:shd w:val="clear" w:color="auto" w:fill="FFFFFF"/>
        </w:rPr>
        <w:t>mechanic</w:t>
      </w:r>
      <w:r>
        <w:rPr>
          <w:rFonts w:cs="Calibri"/>
          <w:color w:val="000000"/>
          <w:szCs w:val="24"/>
          <w:shd w:val="clear" w:color="auto" w:fill="FFFFFF"/>
        </w:rPr>
        <w:t xml:space="preserve"> di Anwar Motor dari </w:t>
      </w:r>
      <w:r>
        <w:rPr>
          <w:rFonts w:cs="Calibri"/>
          <w:i/>
          <w:iCs/>
          <w:color w:val="000000"/>
          <w:szCs w:val="24"/>
          <w:shd w:val="clear" w:color="auto" w:fill="FFFFFF"/>
        </w:rPr>
        <w:t>mechanic</w:t>
      </w:r>
      <w:r>
        <w:rPr>
          <w:rFonts w:cs="Calibri"/>
          <w:color w:val="000000"/>
          <w:szCs w:val="24"/>
          <w:shd w:val="clear" w:color="auto" w:fill="FFFFFF"/>
        </w:rPr>
        <w:t xml:space="preserve"> mengajukan pinjaman beserta nominalnya, nanti dicatat dan ke buku keuangan, </w:t>
      </w:r>
      <w:r>
        <w:rPr>
          <w:rFonts w:cs="Calibri"/>
          <w:i/>
          <w:iCs/>
          <w:color w:val="000000"/>
          <w:szCs w:val="24"/>
          <w:shd w:val="clear" w:color="auto" w:fill="FFFFFF"/>
        </w:rPr>
        <w:t>manager</w:t>
      </w:r>
      <w:r>
        <w:rPr>
          <w:rFonts w:cs="Calibri"/>
          <w:color w:val="000000"/>
          <w:szCs w:val="24"/>
          <w:shd w:val="clear" w:color="auto" w:fill="FFFFFF"/>
        </w:rPr>
        <w:t xml:space="preserve"> memiliki uang sesuai yang diajukan, untuk pembayaran pinjaman akan dipotong gaji </w:t>
      </w:r>
      <w:r>
        <w:rPr>
          <w:rFonts w:cs="Calibri"/>
          <w:i/>
          <w:iCs/>
          <w:color w:val="000000"/>
          <w:szCs w:val="24"/>
          <w:shd w:val="clear" w:color="auto" w:fill="FFFFFF"/>
        </w:rPr>
        <w:t>mechanic</w:t>
      </w:r>
      <w:r>
        <w:rPr>
          <w:rFonts w:cs="Calibri"/>
          <w:color w:val="000000"/>
          <w:szCs w:val="24"/>
          <w:shd w:val="clear" w:color="auto" w:fill="FFFFFF"/>
        </w:rPr>
        <w:t>.</w:t>
      </w:r>
    </w:p>
    <w:p>
      <w:pPr>
        <w:rPr>
          <w:rFonts w:cs="Calibri"/>
          <w:color w:val="000000"/>
          <w:szCs w:val="24"/>
          <w:shd w:val="clear" w:color="auto" w:fill="FFFFFF"/>
        </w:rPr>
      </w:pPr>
    </w:p>
    <w:p>
      <w:pPr>
        <w:pStyle w:val="83"/>
        <w:numPr>
          <w:ilvl w:val="0"/>
          <w:numId w:val="51"/>
        </w:numPr>
        <w:rPr>
          <w:lang w:val="en-US"/>
        </w:rPr>
      </w:pPr>
      <w:r>
        <w:t xml:space="preserve"> </w:t>
      </w:r>
      <w:bookmarkStart w:id="322" w:name="_Toc2560"/>
      <w:r>
        <w:rPr>
          <w:lang w:val="en-US"/>
        </w:rPr>
        <w:t>HASIL WAWANCARA</w:t>
      </w:r>
      <w:bookmarkEnd w:id="322"/>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975"/>
        <w:gridCol w:w="59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pPr>
              <w:pStyle w:val="3"/>
              <w:rPr>
                <w:szCs w:val="20"/>
                <w:lang w:val="en-US" w:eastAsia="id-ID"/>
              </w:rPr>
            </w:pPr>
            <w:r>
              <w:rPr>
                <w:szCs w:val="20"/>
                <w:lang w:val="en-US" w:eastAsia="id-ID"/>
              </w:rPr>
              <w:t>Pewawancara</w:t>
            </w:r>
          </w:p>
        </w:tc>
        <w:tc>
          <w:tcPr>
            <w:tcW w:w="5952" w:type="dxa"/>
          </w:tcPr>
          <w:p>
            <w:pPr>
              <w:pStyle w:val="3"/>
              <w:rPr>
                <w:szCs w:val="20"/>
                <w:lang w:eastAsia="id-ID"/>
              </w:rPr>
            </w:pPr>
            <w:r>
              <w:rPr>
                <w:szCs w:val="20"/>
                <w:lang w:val="en-US" w:eastAsia="id-ID"/>
              </w:rPr>
              <w:t>:</w:t>
            </w:r>
            <w:r>
              <w:rPr>
                <w:szCs w:val="20"/>
                <w:lang w:eastAsia="id-ID"/>
              </w:rPr>
              <w:t xml:space="preserve"> Muhammad Amin Iqbaal Alam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pPr>
              <w:pStyle w:val="3"/>
              <w:rPr>
                <w:szCs w:val="20"/>
                <w:lang w:val="en-US" w:eastAsia="id-ID"/>
              </w:rPr>
            </w:pPr>
            <w:r>
              <w:rPr>
                <w:szCs w:val="20"/>
                <w:lang w:val="en-US" w:eastAsia="id-ID"/>
              </w:rPr>
              <w:t>Narasumber</w:t>
            </w:r>
          </w:p>
        </w:tc>
        <w:tc>
          <w:tcPr>
            <w:tcW w:w="5952" w:type="dxa"/>
          </w:tcPr>
          <w:p>
            <w:pPr>
              <w:pStyle w:val="3"/>
              <w:rPr>
                <w:szCs w:val="20"/>
                <w:lang w:eastAsia="id-ID"/>
              </w:rPr>
            </w:pPr>
            <w:r>
              <w:rPr>
                <w:szCs w:val="20"/>
                <w:lang w:val="en-US" w:eastAsia="id-ID"/>
              </w:rPr>
              <w:t xml:space="preserve">: </w:t>
            </w:r>
            <w:r>
              <w:rPr>
                <w:szCs w:val="20"/>
                <w:lang w:eastAsia="id-ID"/>
              </w:rPr>
              <w:t>Bapak Mubin</w:t>
            </w:r>
          </w:p>
          <w:p>
            <w:pPr>
              <w:pStyle w:val="3"/>
              <w:rPr>
                <w:szCs w:val="20"/>
                <w:lang w:val="en-US" w:eastAsia="id-ID"/>
              </w:rPr>
            </w:pPr>
            <w:r>
              <w:rPr>
                <w:szCs w:val="20"/>
                <w:lang w:val="en-US" w:eastAsia="id-ID"/>
              </w:rPr>
              <w:t>(</w:t>
            </w:r>
            <w:r>
              <w:rPr>
                <w:i/>
                <w:iCs/>
                <w:szCs w:val="20"/>
                <w:lang w:eastAsia="id-ID"/>
              </w:rPr>
              <w:t>Mechanic</w:t>
            </w:r>
            <w:r>
              <w:rPr>
                <w:szCs w:val="20"/>
                <w:lang w:eastAsia="id-ID"/>
              </w:rPr>
              <w:t xml:space="preserve"> Anwar Motor III</w:t>
            </w:r>
            <w:r>
              <w:rPr>
                <w:szCs w:val="20"/>
                <w:lang w:val="en-US" w:eastAsia="id-ID"/>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75" w:type="dxa"/>
          </w:tcPr>
          <w:p>
            <w:pPr>
              <w:pStyle w:val="3"/>
              <w:rPr>
                <w:szCs w:val="20"/>
                <w:lang w:val="en-US" w:eastAsia="id-ID"/>
              </w:rPr>
            </w:pPr>
            <w:r>
              <w:rPr>
                <w:szCs w:val="20"/>
                <w:lang w:val="en-US" w:eastAsia="id-ID"/>
              </w:rPr>
              <w:t>Lokasi</w:t>
            </w:r>
          </w:p>
        </w:tc>
        <w:tc>
          <w:tcPr>
            <w:tcW w:w="5952" w:type="dxa"/>
          </w:tcPr>
          <w:p>
            <w:pPr>
              <w:pStyle w:val="3"/>
              <w:rPr>
                <w:szCs w:val="20"/>
                <w:lang w:eastAsia="id-ID"/>
              </w:rPr>
            </w:pPr>
            <w:r>
              <w:rPr>
                <w:szCs w:val="20"/>
                <w:lang w:val="en-US" w:eastAsia="id-ID"/>
              </w:rPr>
              <w:t xml:space="preserve">: </w:t>
            </w:r>
            <w:r>
              <w:rPr>
                <w:szCs w:val="20"/>
                <w:lang w:eastAsia="id-ID"/>
              </w:rPr>
              <w:t>Bengkel Anwar Motor</w:t>
            </w:r>
          </w:p>
        </w:tc>
      </w:tr>
    </w:tbl>
    <w:p>
      <w:pPr>
        <w:pStyle w:val="3"/>
        <w:rPr>
          <w:lang w:val="en-US"/>
        </w:rPr>
      </w:pPr>
    </w:p>
    <w:p>
      <w:pPr>
        <w:pStyle w:val="3"/>
        <w:numPr>
          <w:ilvl w:val="0"/>
          <w:numId w:val="53"/>
        </w:numPr>
        <w:tabs>
          <w:tab w:val="left" w:pos="680"/>
        </w:tabs>
        <w:rPr>
          <w:lang w:val="en-US"/>
        </w:rPr>
      </w:pPr>
      <w:r>
        <w:t>Apa servis di Anwar Motor beserta harganya</w:t>
      </w:r>
      <w:r>
        <w:rPr>
          <w:lang w:val="en-US"/>
        </w:rPr>
        <w:t>?</w:t>
      </w:r>
    </w:p>
    <w:p>
      <w:pPr>
        <w:pStyle w:val="3"/>
        <w:tabs>
          <w:tab w:val="left" w:pos="680"/>
        </w:tabs>
        <w:ind w:left="720"/>
      </w:pPr>
      <w:r>
        <w:t>Untuk Bor seharga 5.000, Ganti bearing 15.000 sampai 30.000, Cek kelistrikan 25.000, Center Body 60.000, Ganti Piston 150000, Ganti V Belt 30000, Ganti Key Set 30.000, Ganti Cilinder Matic dan Bebek 150.000, Ganti Cilinder Sport 300.000, Ganti Valve 100.000, Ganti Race Set 80.000,  Ganti Pipe Front 25.000, Ganti Piece Set 30.000, Ganti Pad Set 10.000, Ganti Fase 20.000, Ganti Filter Matic dan Bebek 10.000, Ganti Filter Sport 15.000, Ganti Knalpot 10.000, Ganti Lifter Assy 10.000, Ganti Handle 10.000, Ganti Tromol 30.000, Ganti Horn Comp 10.000, Ganti Gear Primary 50.000.</w:t>
      </w:r>
    </w:p>
    <w:p>
      <w:pPr>
        <w:pStyle w:val="3"/>
        <w:numPr>
          <w:ilvl w:val="0"/>
          <w:numId w:val="53"/>
        </w:numPr>
        <w:tabs>
          <w:tab w:val="left" w:pos="680"/>
        </w:tabs>
        <w:rPr>
          <w:lang w:val="en-US"/>
        </w:rPr>
      </w:pPr>
      <w:r>
        <w:t xml:space="preserve">Apakah gaji </w:t>
      </w:r>
      <w:r>
        <w:rPr>
          <w:i/>
          <w:iCs/>
        </w:rPr>
        <w:t>mechanic</w:t>
      </w:r>
      <w:r>
        <w:t xml:space="preserve"> itu sesuai servis yang dikerjakan</w:t>
      </w:r>
      <w:r>
        <w:rPr>
          <w:lang w:val="en-US"/>
        </w:rPr>
        <w:t>?</w:t>
      </w:r>
    </w:p>
    <w:p>
      <w:pPr>
        <w:pStyle w:val="3"/>
        <w:tabs>
          <w:tab w:val="left" w:pos="680"/>
        </w:tabs>
        <w:ind w:left="720"/>
      </w:pPr>
      <w:r>
        <w:t>Iyaa sesuai dengan yang dikerjakan, jadi penghasilan perbulannya tidak tetap</w:t>
      </w:r>
    </w:p>
    <w:p>
      <w:pPr>
        <w:pStyle w:val="3"/>
        <w:numPr>
          <w:ilvl w:val="0"/>
          <w:numId w:val="53"/>
        </w:numPr>
        <w:tabs>
          <w:tab w:val="left" w:pos="680"/>
        </w:tabs>
        <w:rPr>
          <w:lang w:val="en-US"/>
        </w:rPr>
      </w:pPr>
      <w:r>
        <w:t xml:space="preserve">Berapa lama  seluruh </w:t>
      </w:r>
      <w:r>
        <w:rPr>
          <w:i/>
          <w:iCs/>
        </w:rPr>
        <w:t>mechanic</w:t>
      </w:r>
      <w:r>
        <w:t xml:space="preserve"> ini bekerja di bengkel Anwar Motor</w:t>
      </w:r>
      <w:r>
        <w:rPr>
          <w:lang w:val="en-US"/>
        </w:rPr>
        <w:t>?</w:t>
      </w:r>
    </w:p>
    <w:p>
      <w:pPr>
        <w:pStyle w:val="3"/>
        <w:tabs>
          <w:tab w:val="left" w:pos="680"/>
        </w:tabs>
        <w:ind w:left="720"/>
      </w:pPr>
      <w:r>
        <w:t>Ada yang 2 tahun, 5 tahun bahkan 8 tahun</w:t>
      </w:r>
    </w:p>
    <w:p>
      <w:pPr>
        <w:pStyle w:val="3"/>
        <w:numPr>
          <w:ilvl w:val="0"/>
          <w:numId w:val="53"/>
        </w:numPr>
        <w:tabs>
          <w:tab w:val="left" w:pos="680"/>
        </w:tabs>
        <w:rPr>
          <w:lang w:val="en-US"/>
        </w:rPr>
      </w:pPr>
      <w:r>
        <w:t xml:space="preserve">Berapa rata-rata umur </w:t>
      </w:r>
      <w:r>
        <w:rPr>
          <w:i/>
          <w:iCs/>
        </w:rPr>
        <w:t>mechanic</w:t>
      </w:r>
      <w:r>
        <w:t xml:space="preserve"> ini bekerja di bengkel Anwar Motor</w:t>
      </w:r>
      <w:r>
        <w:rPr>
          <w:lang w:val="en-US"/>
        </w:rPr>
        <w:t>?</w:t>
      </w:r>
    </w:p>
    <w:p>
      <w:pPr>
        <w:pStyle w:val="3"/>
        <w:tabs>
          <w:tab w:val="left" w:pos="680"/>
        </w:tabs>
        <w:ind w:left="720"/>
      </w:pPr>
      <w:r>
        <w:t>Umur 27 sampai 31</w:t>
      </w:r>
    </w:p>
    <w:p>
      <w:r>
        <w:br w:type="page"/>
      </w:r>
      <w:r>
        <w:br w:type="page"/>
      </w:r>
    </w:p>
    <w:p>
      <w:pPr>
        <w:pStyle w:val="83"/>
        <w:numPr>
          <w:ilvl w:val="0"/>
          <w:numId w:val="51"/>
        </w:numPr>
        <w:rPr>
          <w:lang w:val="en-US"/>
        </w:rPr>
      </w:pPr>
      <w:bookmarkStart w:id="323" w:name="_Toc24258"/>
      <w:r>
        <w:t>DOKUMEN</w:t>
      </w:r>
      <w:bookmarkEnd w:id="323"/>
      <w:r>
        <w:t xml:space="preserve"> </w:t>
      </w:r>
    </w:p>
    <w:p>
      <w:pPr>
        <w:pStyle w:val="3"/>
        <w:rPr>
          <w:lang w:val="en-US"/>
        </w:rPr>
      </w:pPr>
    </w:p>
    <w:p>
      <w:pPr>
        <w:pStyle w:val="3"/>
        <w:numPr>
          <w:ilvl w:val="0"/>
          <w:numId w:val="54"/>
        </w:numPr>
        <w:tabs>
          <w:tab w:val="left" w:pos="680"/>
        </w:tabs>
        <w:rPr>
          <w:lang w:val="en-US"/>
        </w:rPr>
      </w:pPr>
      <w:r>
        <w:t xml:space="preserve">Nota Pembelian Suku Cadang ke </w:t>
      </w:r>
      <w:r>
        <w:rPr>
          <w:i/>
          <w:iCs/>
        </w:rPr>
        <w:t>supplier</w:t>
      </w:r>
    </w:p>
    <w:p>
      <w:pPr>
        <w:keepNext/>
        <w:spacing w:after="0"/>
        <w:jc w:val="center"/>
      </w:pPr>
      <w:r>
        <w:drawing>
          <wp:inline distT="0" distB="0" distL="0" distR="0">
            <wp:extent cx="1957705" cy="4121785"/>
            <wp:effectExtent l="381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rot="16200000">
                      <a:off x="0" y="0"/>
                      <a:ext cx="1970278" cy="4148022"/>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7</w:t>
      </w:r>
      <w:r>
        <w:fldChar w:fldCharType="end"/>
      </w:r>
      <w:r>
        <w:t>.</w:t>
      </w:r>
      <w:r>
        <w:fldChar w:fldCharType="begin"/>
      </w:r>
      <w:r>
        <w:instrText xml:space="preserve"> SEQ Gambar \* ARABIC \s 1 </w:instrText>
      </w:r>
      <w:r>
        <w:fldChar w:fldCharType="separate"/>
      </w:r>
      <w:r>
        <w:t>1</w:t>
      </w:r>
      <w:r>
        <w:fldChar w:fldCharType="end"/>
      </w:r>
      <w:bookmarkStart w:id="324" w:name="_Toc4956"/>
      <w:r>
        <w:t xml:space="preserve"> Nota Pembelian Suku Cadang ke atau</w:t>
      </w:r>
      <w:r>
        <w:rPr>
          <w:i/>
          <w:iCs/>
        </w:rPr>
        <w:t xml:space="preserve"> supplier</w:t>
      </w:r>
      <w:bookmarkEnd w:id="324"/>
    </w:p>
    <w:p>
      <w:pPr>
        <w:pStyle w:val="3"/>
        <w:numPr>
          <w:ilvl w:val="0"/>
          <w:numId w:val="54"/>
        </w:numPr>
        <w:tabs>
          <w:tab w:val="left" w:pos="680"/>
        </w:tabs>
        <w:rPr>
          <w:lang w:val="en-US"/>
        </w:rPr>
      </w:pPr>
      <w:r>
        <w:t>Nota Transaksi Penjualan Suku Cadang</w:t>
      </w:r>
    </w:p>
    <w:p>
      <w:pPr>
        <w:keepNext/>
        <w:spacing w:after="0"/>
        <w:jc w:val="center"/>
      </w:pPr>
    </w:p>
    <w:p>
      <w:pPr>
        <w:keepNext/>
        <w:spacing w:after="0"/>
        <w:jc w:val="center"/>
      </w:pPr>
      <w:r>
        <w:drawing>
          <wp:inline distT="0" distB="0" distL="0" distR="0">
            <wp:extent cx="2724150" cy="43383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cstate="print">
                      <a:extLst>
                        <a:ext uri="{28A0092B-C50C-407E-A947-70E740481C1C}">
                          <a14:useLocalDpi xmlns:a14="http://schemas.microsoft.com/office/drawing/2010/main" val="0"/>
                        </a:ext>
                      </a:extLst>
                    </a:blip>
                    <a:srcRect l="10371" t="15182" r="1774" b="18351"/>
                    <a:stretch>
                      <a:fillRect/>
                    </a:stretch>
                  </pic:blipFill>
                  <pic:spPr>
                    <a:xfrm>
                      <a:off x="0" y="0"/>
                      <a:ext cx="2730375" cy="4348865"/>
                    </a:xfrm>
                    <a:prstGeom prst="rect">
                      <a:avLst/>
                    </a:prstGeom>
                    <a:ln>
                      <a:noFill/>
                    </a:ln>
                  </pic:spPr>
                </pic:pic>
              </a:graphicData>
            </a:graphic>
          </wp:inline>
        </w:drawing>
      </w:r>
    </w:p>
    <w:p>
      <w:pPr>
        <w:pStyle w:val="21"/>
      </w:pPr>
      <w:r>
        <w:t xml:space="preserve">Gambar </w:t>
      </w:r>
      <w:r>
        <w:fldChar w:fldCharType="begin"/>
      </w:r>
      <w:r>
        <w:instrText xml:space="preserve"> STYLEREF 1 \s </w:instrText>
      </w:r>
      <w:r>
        <w:fldChar w:fldCharType="separate"/>
      </w:r>
      <w:r>
        <w:t>7</w:t>
      </w:r>
      <w:r>
        <w:fldChar w:fldCharType="end"/>
      </w:r>
      <w:r>
        <w:t>.</w:t>
      </w:r>
      <w:r>
        <w:fldChar w:fldCharType="begin"/>
      </w:r>
      <w:r>
        <w:instrText xml:space="preserve"> SEQ Gambar \* ARABIC \s 1 </w:instrText>
      </w:r>
      <w:r>
        <w:fldChar w:fldCharType="separate"/>
      </w:r>
      <w:r>
        <w:t>2</w:t>
      </w:r>
      <w:r>
        <w:fldChar w:fldCharType="end"/>
      </w:r>
      <w:bookmarkStart w:id="325" w:name="_Toc27948"/>
      <w:r>
        <w:t xml:space="preserve"> Nota Transaksi Penjualan Suku Cadang</w:t>
      </w:r>
      <w:bookmarkEnd w:id="325"/>
    </w:p>
    <w:p>
      <w:pPr>
        <w:pStyle w:val="3"/>
        <w:tabs>
          <w:tab w:val="left" w:pos="680"/>
        </w:tabs>
        <w:ind w:left="720"/>
        <w:rPr>
          <w:lang w:val="en-US"/>
        </w:rPr>
      </w:pPr>
    </w:p>
    <w:p>
      <w:pPr>
        <w:pStyle w:val="3"/>
        <w:numPr>
          <w:ilvl w:val="0"/>
          <w:numId w:val="54"/>
        </w:numPr>
        <w:tabs>
          <w:tab w:val="left" w:pos="680"/>
        </w:tabs>
        <w:rPr>
          <w:lang w:val="en-US"/>
        </w:rPr>
      </w:pPr>
      <w:r>
        <w:t>Penggajian Karyawan</w:t>
      </w:r>
    </w:p>
    <w:p>
      <w:pPr>
        <w:keepNext/>
        <w:spacing w:after="0"/>
        <w:jc w:val="center"/>
      </w:pPr>
    </w:p>
    <w:p>
      <w:pPr>
        <w:keepNext/>
        <w:spacing w:after="0"/>
        <w:jc w:val="center"/>
      </w:pPr>
      <w:r>
        <w:drawing>
          <wp:inline distT="0" distB="0" distL="0" distR="0">
            <wp:extent cx="4629150" cy="2198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57733" cy="2212379"/>
                    </a:xfrm>
                    <a:prstGeom prst="rect">
                      <a:avLst/>
                    </a:prstGeom>
                  </pic:spPr>
                </pic:pic>
              </a:graphicData>
            </a:graphic>
          </wp:inline>
        </w:drawing>
      </w:r>
    </w:p>
    <w:p>
      <w:pPr>
        <w:pStyle w:val="21"/>
      </w:pPr>
      <w:r>
        <w:t xml:space="preserve">Gambar </w:t>
      </w:r>
      <w:r>
        <w:fldChar w:fldCharType="begin"/>
      </w:r>
      <w:r>
        <w:instrText xml:space="preserve"> STYLEREF 1 \s </w:instrText>
      </w:r>
      <w:r>
        <w:fldChar w:fldCharType="separate"/>
      </w:r>
      <w:r>
        <w:t>7</w:t>
      </w:r>
      <w:r>
        <w:fldChar w:fldCharType="end"/>
      </w:r>
      <w:r>
        <w:t>.</w:t>
      </w:r>
      <w:r>
        <w:fldChar w:fldCharType="begin"/>
      </w:r>
      <w:r>
        <w:instrText xml:space="preserve"> SEQ Gambar \* ARABIC \s 1 </w:instrText>
      </w:r>
      <w:r>
        <w:fldChar w:fldCharType="separate"/>
      </w:r>
      <w:r>
        <w:t>3</w:t>
      </w:r>
      <w:r>
        <w:fldChar w:fldCharType="end"/>
      </w:r>
      <w:bookmarkStart w:id="326" w:name="_Toc20930"/>
      <w:r>
        <w:t xml:space="preserve"> Penggajian Karyawan</w:t>
      </w:r>
      <w:bookmarkEnd w:id="326"/>
    </w:p>
    <w:p>
      <w:pPr>
        <w:pStyle w:val="3"/>
        <w:tabs>
          <w:tab w:val="left" w:pos="680"/>
        </w:tabs>
      </w:pPr>
    </w:p>
    <w:sectPr>
      <w:pgSz w:w="11906" w:h="16838"/>
      <w:pgMar w:top="1701" w:right="1701" w:bottom="1701" w:left="2268"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Calibri-Bold">
    <w:altName w:val="Calibri"/>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 PAGE   \* MERGEFORMAT </w:instrText>
    </w:r>
    <w:r>
      <w:fldChar w:fldCharType="separate"/>
    </w:r>
    <w:r>
      <w:t>xii</w:t>
    </w:r>
    <w:r>
      <w:fldChar w:fldCharType="end"/>
    </w:r>
  </w:p>
  <w:p>
    <w:pPr>
      <w:pStyle w:val="2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rPr>
        <w:rFonts w:hint="default"/>
        <w:lang w:val="id-ID"/>
      </w:rPr>
    </w:pPr>
    <w:r>
      <w:rPr>
        <w:rFonts w:hint="default"/>
        <w:lang w:val="id-ID"/>
      </w:rPr>
      <w:t>Author : Muhammad Amin Iqbaal Alam, S.Kom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 PAGE   \* MERGEFORMAT </w:instrText>
    </w:r>
    <w:r>
      <w:fldChar w:fldCharType="separate"/>
    </w:r>
    <w:r>
      <w:t>20</w:t>
    </w:r>
    <w:r>
      <w:fldChar w:fldCharType="end"/>
    </w:r>
  </w:p>
  <w:p>
    <w:pPr>
      <w:pStyle w:val="28"/>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7E4165"/>
    <w:multiLevelType w:val="singleLevel"/>
    <w:tmpl w:val="E47E4165"/>
    <w:lvl w:ilvl="0" w:tentative="0">
      <w:start w:val="1"/>
      <w:numFmt w:val="decimal"/>
      <w:lvlText w:val="%1."/>
      <w:lvlJc w:val="left"/>
      <w:pPr>
        <w:tabs>
          <w:tab w:val="left" w:pos="425"/>
        </w:tabs>
        <w:ind w:left="425" w:hanging="425"/>
      </w:pPr>
      <w:rPr>
        <w:rFonts w:hint="default"/>
      </w:rPr>
    </w:lvl>
  </w:abstractNum>
  <w:abstractNum w:abstractNumId="1">
    <w:nsid w:val="00000001"/>
    <w:multiLevelType w:val="multilevel"/>
    <w:tmpl w:val="00000001"/>
    <w:lvl w:ilvl="0" w:tentative="0">
      <w:start w:val="1"/>
      <w:numFmt w:val="decimal"/>
      <w:pStyle w:val="2"/>
      <w:suff w:val="space"/>
      <w:lvlText w:val="BAB %1"/>
      <w:lvlJc w:val="left"/>
      <w:pPr>
        <w:ind w:left="360" w:hanging="360"/>
      </w:pPr>
      <w:rPr>
        <w:rFonts w:hint="default"/>
      </w:rPr>
    </w:lvl>
    <w:lvl w:ilvl="1" w:tentative="0">
      <w:start w:val="1"/>
      <w:numFmt w:val="decimal"/>
      <w:pStyle w:val="4"/>
      <w:suff w:val="space"/>
      <w:lvlText w:val="%1.%2"/>
      <w:lvlJc w:val="left"/>
      <w:pPr>
        <w:ind w:left="720" w:hanging="720"/>
      </w:pPr>
      <w:rPr>
        <w:rFonts w:hint="default"/>
        <w:i w:val="0"/>
        <w:iCs w:val="0"/>
      </w:rPr>
    </w:lvl>
    <w:lvl w:ilvl="2" w:tentative="0">
      <w:start w:val="1"/>
      <w:numFmt w:val="decimal"/>
      <w:pStyle w:val="5"/>
      <w:suff w:val="space"/>
      <w:lvlText w:val="%1.%2.%3"/>
      <w:lvlJc w:val="left"/>
      <w:pPr>
        <w:ind w:left="1080" w:hanging="1080"/>
      </w:pPr>
      <w:rPr>
        <w:rFonts w:hint="default"/>
        <w:i w:val="0"/>
      </w:rPr>
    </w:lvl>
    <w:lvl w:ilvl="3" w:tentative="0">
      <w:start w:val="1"/>
      <w:numFmt w:val="decimal"/>
      <w:pStyle w:val="6"/>
      <w:suff w:val="space"/>
      <w:lvlText w:val="%1.%2.%3.%4"/>
      <w:lvlJc w:val="left"/>
      <w:pPr>
        <w:ind w:left="6119" w:hanging="1440"/>
      </w:pPr>
      <w:rPr>
        <w:rFonts w:hint="default"/>
        <w:i w:val="0"/>
      </w:rPr>
    </w:lvl>
    <w:lvl w:ilvl="4" w:tentative="0">
      <w:start w:val="1"/>
      <w:numFmt w:val="decimal"/>
      <w:lvlText w:val="%5."/>
      <w:lvlJc w:val="left"/>
      <w:pPr>
        <w:ind w:left="1800" w:hanging="360"/>
      </w:pPr>
      <w:rPr>
        <w:i w:val="0"/>
        <w:iCs/>
      </w:rPr>
    </w:lvl>
    <w:lvl w:ilvl="5" w:tentative="0">
      <w:start w:val="1"/>
      <w:numFmt w:val="lowerRoman"/>
      <w:lvlText w:val="(%6)"/>
      <w:lvlJc w:val="left"/>
      <w:pPr>
        <w:ind w:left="2160" w:hanging="360"/>
      </w:pPr>
      <w:rPr>
        <w:rFonts w:hint="default"/>
      </w:rPr>
    </w:lvl>
    <w:lvl w:ilvl="6" w:tentative="0">
      <w:start w:val="1"/>
      <w:numFmt w:val="decimal"/>
      <w:lvlText w:val="%7."/>
      <w:lvlJc w:val="right"/>
      <w:pPr>
        <w:ind w:left="2520" w:hanging="360"/>
      </w:pPr>
      <w:rPr>
        <w:rFonts w:hint="default" w:eastAsia="Times New Roman" w:asciiTheme="minorHAnsi" w:hAnsiTheme="minorHAnsi" w:cstheme="minorHAnsi"/>
        <w:i w:val="0"/>
        <w:sz w:val="24"/>
        <w:szCs w:val="24"/>
      </w:rPr>
    </w:lvl>
    <w:lvl w:ilvl="7" w:tentative="0">
      <w:start w:val="1"/>
      <w:numFmt w:val="lowerLetter"/>
      <w:lvlText w:val="%8."/>
      <w:lvlJc w:val="left"/>
      <w:pPr>
        <w:ind w:left="2880" w:hanging="360"/>
      </w:pPr>
      <w:rPr>
        <w:rFonts w:hint="default"/>
        <w:i w:val="0"/>
      </w:rPr>
    </w:lvl>
    <w:lvl w:ilvl="8" w:tentative="0">
      <w:start w:val="1"/>
      <w:numFmt w:val="lowerRoman"/>
      <w:lvlText w:val="%9."/>
      <w:lvlJc w:val="left"/>
      <w:pPr>
        <w:ind w:left="3240" w:hanging="360"/>
      </w:pPr>
      <w:rPr>
        <w:rFonts w:hint="default"/>
      </w:rPr>
    </w:lvl>
  </w:abstractNum>
  <w:abstractNum w:abstractNumId="2">
    <w:nsid w:val="00000003"/>
    <w:multiLevelType w:val="singleLevel"/>
    <w:tmpl w:val="00000003"/>
    <w:lvl w:ilvl="0" w:tentative="0">
      <w:start w:val="1"/>
      <w:numFmt w:val="decimal"/>
      <w:pStyle w:val="48"/>
      <w:lvlText w:val="%1."/>
      <w:lvlJc w:val="left"/>
      <w:pPr>
        <w:tabs>
          <w:tab w:val="left" w:pos="1492"/>
        </w:tabs>
        <w:ind w:left="1492" w:hanging="360"/>
      </w:pPr>
    </w:lvl>
  </w:abstractNum>
  <w:abstractNum w:abstractNumId="3">
    <w:nsid w:val="00000004"/>
    <w:multiLevelType w:val="singleLevel"/>
    <w:tmpl w:val="00000004"/>
    <w:lvl w:ilvl="0" w:tentative="0">
      <w:start w:val="1"/>
      <w:numFmt w:val="bullet"/>
      <w:pStyle w:val="38"/>
      <w:lvlText w:val=""/>
      <w:lvlJc w:val="left"/>
      <w:pPr>
        <w:tabs>
          <w:tab w:val="left" w:pos="1209"/>
        </w:tabs>
        <w:ind w:left="1209" w:hanging="360"/>
      </w:pPr>
      <w:rPr>
        <w:rFonts w:hint="default" w:ascii="Symbol" w:hAnsi="Symbol"/>
      </w:rPr>
    </w:lvl>
  </w:abstractNum>
  <w:abstractNum w:abstractNumId="4">
    <w:nsid w:val="00000005"/>
    <w:multiLevelType w:val="multilevel"/>
    <w:tmpl w:val="00000005"/>
    <w:lvl w:ilvl="0" w:tentative="0">
      <w:start w:val="1"/>
      <w:numFmt w:val="upperLetter"/>
      <w:pStyle w:val="83"/>
      <w:suff w:val="space"/>
      <w:lvlText w:val="LAMPIRAN %1"/>
      <w:lvlJc w:val="left"/>
      <w:pPr>
        <w:ind w:left="360" w:hanging="360"/>
      </w:pPr>
      <w:rPr>
        <w:rFonts w:hint="default"/>
      </w:rPr>
    </w:lvl>
    <w:lvl w:ilvl="1" w:tentative="0">
      <w:start w:val="1"/>
      <w:numFmt w:val="decimal"/>
      <w:suff w:val="space"/>
      <w:lvlText w:val="%1.%2"/>
      <w:lvlJc w:val="left"/>
      <w:pPr>
        <w:ind w:left="720" w:hanging="720"/>
      </w:pPr>
      <w:rPr>
        <w:rFonts w:hint="default"/>
      </w:rPr>
    </w:lvl>
    <w:lvl w:ilvl="2" w:tentative="0">
      <w:start w:val="1"/>
      <w:numFmt w:val="decimal"/>
      <w:suff w:val="space"/>
      <w:lvlText w:val="%1.%2.%3"/>
      <w:lvlJc w:val="left"/>
      <w:pPr>
        <w:ind w:left="1080" w:hanging="1080"/>
      </w:pPr>
      <w:rPr>
        <w:rFonts w:hint="default"/>
      </w:rPr>
    </w:lvl>
    <w:lvl w:ilvl="3" w:tentative="0">
      <w:start w:val="1"/>
      <w:numFmt w:val="decimal"/>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none"/>
      <w:suff w:val="space"/>
      <w:lvlText w:val=""/>
      <w:lvlJc w:val="left"/>
      <w:pPr>
        <w:ind w:left="2880" w:hanging="2880"/>
      </w:pPr>
      <w:rPr>
        <w:rFonts w:hint="default"/>
      </w:rPr>
    </w:lvl>
    <w:lvl w:ilvl="8" w:tentative="0">
      <w:start w:val="1"/>
      <w:numFmt w:val="lowerRoman"/>
      <w:lvlText w:val="%9."/>
      <w:lvlJc w:val="left"/>
      <w:pPr>
        <w:ind w:left="3240" w:hanging="360"/>
      </w:pPr>
      <w:rPr>
        <w:rFonts w:hint="default"/>
      </w:rPr>
    </w:lvl>
  </w:abstractNum>
  <w:abstractNum w:abstractNumId="5">
    <w:nsid w:val="00000007"/>
    <w:multiLevelType w:val="multilevel"/>
    <w:tmpl w:val="00000007"/>
    <w:lvl w:ilvl="0" w:tentative="0">
      <w:start w:val="1"/>
      <w:numFmt w:val="lowerLetter"/>
      <w:pStyle w:val="89"/>
      <w:lvlText w:val="%1."/>
      <w:lvlJc w:val="left"/>
      <w:pPr>
        <w:tabs>
          <w:tab w:val="left" w:pos="1021"/>
        </w:tabs>
        <w:ind w:left="1021" w:hanging="341"/>
      </w:pPr>
      <w:rPr>
        <w:rFonts w:hint="default"/>
      </w:rPr>
    </w:lvl>
    <w:lvl w:ilvl="1" w:tentative="0">
      <w:start w:val="1"/>
      <w:numFmt w:val="lowerLetter"/>
      <w:lvlText w:val="%2."/>
      <w:lvlJc w:val="left"/>
      <w:pPr>
        <w:ind w:left="1723" w:hanging="360"/>
      </w:pPr>
    </w:lvl>
    <w:lvl w:ilvl="2" w:tentative="0">
      <w:start w:val="1"/>
      <w:numFmt w:val="lowerRoman"/>
      <w:lvlText w:val="%3."/>
      <w:lvlJc w:val="right"/>
      <w:pPr>
        <w:ind w:left="2443" w:hanging="180"/>
      </w:pPr>
    </w:lvl>
    <w:lvl w:ilvl="3" w:tentative="0">
      <w:start w:val="1"/>
      <w:numFmt w:val="decimal"/>
      <w:lvlText w:val="%4."/>
      <w:lvlJc w:val="left"/>
      <w:pPr>
        <w:ind w:left="3163" w:hanging="360"/>
      </w:pPr>
    </w:lvl>
    <w:lvl w:ilvl="4" w:tentative="0">
      <w:start w:val="1"/>
      <w:numFmt w:val="lowerLetter"/>
      <w:lvlText w:val="%5."/>
      <w:lvlJc w:val="left"/>
      <w:pPr>
        <w:ind w:left="3883" w:hanging="360"/>
      </w:pPr>
    </w:lvl>
    <w:lvl w:ilvl="5" w:tentative="0">
      <w:start w:val="1"/>
      <w:numFmt w:val="lowerRoman"/>
      <w:lvlText w:val="%6."/>
      <w:lvlJc w:val="right"/>
      <w:pPr>
        <w:ind w:left="4603" w:hanging="180"/>
      </w:pPr>
    </w:lvl>
    <w:lvl w:ilvl="6" w:tentative="0">
      <w:start w:val="1"/>
      <w:numFmt w:val="decimal"/>
      <w:lvlText w:val="%7."/>
      <w:lvlJc w:val="left"/>
      <w:pPr>
        <w:ind w:left="5323" w:hanging="360"/>
      </w:pPr>
    </w:lvl>
    <w:lvl w:ilvl="7" w:tentative="0">
      <w:start w:val="1"/>
      <w:numFmt w:val="lowerLetter"/>
      <w:lvlText w:val="%8."/>
      <w:lvlJc w:val="left"/>
      <w:pPr>
        <w:ind w:left="6043" w:hanging="360"/>
      </w:pPr>
    </w:lvl>
    <w:lvl w:ilvl="8" w:tentative="0">
      <w:start w:val="1"/>
      <w:numFmt w:val="lowerRoman"/>
      <w:lvlText w:val="%9."/>
      <w:lvlJc w:val="right"/>
      <w:pPr>
        <w:ind w:left="6763" w:hanging="180"/>
      </w:pPr>
    </w:lvl>
  </w:abstractNum>
  <w:abstractNum w:abstractNumId="6">
    <w:nsid w:val="00000009"/>
    <w:multiLevelType w:val="multilevel"/>
    <w:tmpl w:val="00000009"/>
    <w:lvl w:ilvl="0" w:tentative="0">
      <w:start w:val="1"/>
      <w:numFmt w:val="lowerLetter"/>
      <w:pStyle w:val="91"/>
      <w:lvlText w:val="%1."/>
      <w:lvlJc w:val="left"/>
      <w:pPr>
        <w:ind w:left="1569" w:hanging="360"/>
      </w:pPr>
    </w:lvl>
    <w:lvl w:ilvl="1" w:tentative="0">
      <w:start w:val="1"/>
      <w:numFmt w:val="lowerLetter"/>
      <w:lvlText w:val="%2."/>
      <w:lvlJc w:val="left"/>
      <w:pPr>
        <w:ind w:left="2289" w:hanging="360"/>
      </w:pPr>
    </w:lvl>
    <w:lvl w:ilvl="2" w:tentative="0">
      <w:start w:val="1"/>
      <w:numFmt w:val="lowerRoman"/>
      <w:lvlText w:val="%3."/>
      <w:lvlJc w:val="right"/>
      <w:pPr>
        <w:ind w:left="3009" w:hanging="180"/>
      </w:pPr>
    </w:lvl>
    <w:lvl w:ilvl="3" w:tentative="0">
      <w:start w:val="1"/>
      <w:numFmt w:val="decimal"/>
      <w:lvlText w:val="%4."/>
      <w:lvlJc w:val="left"/>
      <w:pPr>
        <w:ind w:left="3729" w:hanging="360"/>
      </w:pPr>
    </w:lvl>
    <w:lvl w:ilvl="4" w:tentative="0">
      <w:start w:val="1"/>
      <w:numFmt w:val="lowerLetter"/>
      <w:lvlText w:val="%5."/>
      <w:lvlJc w:val="left"/>
      <w:pPr>
        <w:ind w:left="4449" w:hanging="360"/>
      </w:pPr>
    </w:lvl>
    <w:lvl w:ilvl="5" w:tentative="0">
      <w:start w:val="1"/>
      <w:numFmt w:val="lowerRoman"/>
      <w:lvlText w:val="%6."/>
      <w:lvlJc w:val="right"/>
      <w:pPr>
        <w:ind w:left="5169" w:hanging="180"/>
      </w:pPr>
    </w:lvl>
    <w:lvl w:ilvl="6" w:tentative="0">
      <w:start w:val="1"/>
      <w:numFmt w:val="decimal"/>
      <w:lvlText w:val="%7."/>
      <w:lvlJc w:val="left"/>
      <w:pPr>
        <w:ind w:left="5889" w:hanging="360"/>
      </w:pPr>
    </w:lvl>
    <w:lvl w:ilvl="7" w:tentative="0">
      <w:start w:val="1"/>
      <w:numFmt w:val="lowerLetter"/>
      <w:lvlText w:val="%8."/>
      <w:lvlJc w:val="left"/>
      <w:pPr>
        <w:ind w:left="6609" w:hanging="360"/>
      </w:pPr>
    </w:lvl>
    <w:lvl w:ilvl="8" w:tentative="0">
      <w:start w:val="1"/>
      <w:numFmt w:val="lowerRoman"/>
      <w:lvlText w:val="%9."/>
      <w:lvlJc w:val="right"/>
      <w:pPr>
        <w:ind w:left="7329" w:hanging="180"/>
      </w:pPr>
    </w:lvl>
  </w:abstractNum>
  <w:abstractNum w:abstractNumId="7">
    <w:nsid w:val="0000000B"/>
    <w:multiLevelType w:val="multilevel"/>
    <w:tmpl w:val="0000000B"/>
    <w:lvl w:ilvl="0" w:tentative="0">
      <w:start w:val="1"/>
      <w:numFmt w:val="lowerLetter"/>
      <w:pStyle w:val="88"/>
      <w:lvlText w:val="%1."/>
      <w:lvlJc w:val="left"/>
      <w:pPr>
        <w:tabs>
          <w:tab w:val="left" w:pos="680"/>
        </w:tabs>
        <w:ind w:left="680" w:hanging="34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000000C"/>
    <w:multiLevelType w:val="singleLevel"/>
    <w:tmpl w:val="0000000C"/>
    <w:lvl w:ilvl="0" w:tentative="0">
      <w:start w:val="1"/>
      <w:numFmt w:val="bullet"/>
      <w:pStyle w:val="37"/>
      <w:lvlText w:val=""/>
      <w:lvlJc w:val="left"/>
      <w:pPr>
        <w:tabs>
          <w:tab w:val="left" w:pos="1021"/>
        </w:tabs>
        <w:ind w:left="1021" w:hanging="341"/>
      </w:pPr>
      <w:rPr>
        <w:rFonts w:hint="default" w:ascii="Symbol" w:hAnsi="Symbol"/>
      </w:rPr>
    </w:lvl>
  </w:abstractNum>
  <w:abstractNum w:abstractNumId="9">
    <w:nsid w:val="0000000D"/>
    <w:multiLevelType w:val="multilevel"/>
    <w:tmpl w:val="0000000D"/>
    <w:lvl w:ilvl="0" w:tentative="0">
      <w:start w:val="1"/>
      <w:numFmt w:val="bullet"/>
      <w:pStyle w:val="36"/>
      <w:lvlText w:val=""/>
      <w:lvlJc w:val="left"/>
      <w:pPr>
        <w:tabs>
          <w:tab w:val="left" w:pos="680"/>
        </w:tabs>
        <w:ind w:left="68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000000E"/>
    <w:multiLevelType w:val="singleLevel"/>
    <w:tmpl w:val="0000000E"/>
    <w:lvl w:ilvl="0" w:tentative="0">
      <w:start w:val="1"/>
      <w:numFmt w:val="decimal"/>
      <w:pStyle w:val="47"/>
      <w:lvlText w:val="%1."/>
      <w:lvlJc w:val="left"/>
      <w:pPr>
        <w:tabs>
          <w:tab w:val="left" w:pos="1440"/>
        </w:tabs>
        <w:ind w:left="1440" w:hanging="360"/>
      </w:pPr>
    </w:lvl>
  </w:abstractNum>
  <w:abstractNum w:abstractNumId="11">
    <w:nsid w:val="0000000F"/>
    <w:multiLevelType w:val="multilevel"/>
    <w:tmpl w:val="0000000F"/>
    <w:lvl w:ilvl="0" w:tentative="0">
      <w:start w:val="1"/>
      <w:numFmt w:val="decimal"/>
      <w:pStyle w:val="105"/>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00000010"/>
    <w:multiLevelType w:val="singleLevel"/>
    <w:tmpl w:val="00000010"/>
    <w:lvl w:ilvl="0" w:tentative="0">
      <w:start w:val="1"/>
      <w:numFmt w:val="decimal"/>
      <w:pStyle w:val="44"/>
      <w:lvlText w:val="%1."/>
      <w:lvlJc w:val="left"/>
      <w:pPr>
        <w:tabs>
          <w:tab w:val="left" w:pos="340"/>
        </w:tabs>
        <w:ind w:left="340" w:hanging="340"/>
      </w:pPr>
      <w:rPr>
        <w:rFonts w:hint="default"/>
      </w:rPr>
    </w:lvl>
  </w:abstractNum>
  <w:abstractNum w:abstractNumId="13">
    <w:nsid w:val="00000016"/>
    <w:multiLevelType w:val="singleLevel"/>
    <w:tmpl w:val="00000016"/>
    <w:lvl w:ilvl="0" w:tentative="0">
      <w:start w:val="1"/>
      <w:numFmt w:val="bullet"/>
      <w:pStyle w:val="39"/>
      <w:lvlText w:val=""/>
      <w:lvlJc w:val="left"/>
      <w:pPr>
        <w:tabs>
          <w:tab w:val="left" w:pos="1492"/>
        </w:tabs>
        <w:ind w:left="1492" w:hanging="360"/>
      </w:pPr>
      <w:rPr>
        <w:rFonts w:hint="default" w:ascii="Symbol" w:hAnsi="Symbol"/>
      </w:rPr>
    </w:lvl>
  </w:abstractNum>
  <w:abstractNum w:abstractNumId="14">
    <w:nsid w:val="00000017"/>
    <w:multiLevelType w:val="singleLevel"/>
    <w:tmpl w:val="00000017"/>
    <w:lvl w:ilvl="0" w:tentative="0">
      <w:start w:val="1"/>
      <w:numFmt w:val="decimal"/>
      <w:pStyle w:val="46"/>
      <w:lvlText w:val="%1."/>
      <w:lvlJc w:val="left"/>
      <w:pPr>
        <w:tabs>
          <w:tab w:val="left" w:pos="926"/>
        </w:tabs>
        <w:ind w:left="926" w:hanging="360"/>
      </w:pPr>
    </w:lvl>
  </w:abstractNum>
  <w:abstractNum w:abstractNumId="15">
    <w:nsid w:val="00000018"/>
    <w:multiLevelType w:val="multilevel"/>
    <w:tmpl w:val="00000018"/>
    <w:lvl w:ilvl="0" w:tentative="0">
      <w:start w:val="1"/>
      <w:numFmt w:val="decimal"/>
      <w:pStyle w:val="45"/>
      <w:lvlText w:val="%1."/>
      <w:lvlJc w:val="left"/>
      <w:pPr>
        <w:tabs>
          <w:tab w:val="left" w:pos="680"/>
        </w:tabs>
        <w:ind w:left="680" w:hanging="340"/>
      </w:pPr>
      <w:rPr>
        <w:rFonts w:hint="default"/>
      </w:rPr>
    </w:lvl>
    <w:lvl w:ilvl="1" w:tentative="0">
      <w:start w:val="1"/>
      <w:numFmt w:val="decimal"/>
      <w:isLgl/>
      <w:lvlText w:val="%1.%2."/>
      <w:lvlJc w:val="left"/>
      <w:pPr>
        <w:ind w:left="700" w:hanging="360"/>
      </w:pPr>
      <w:rPr>
        <w:rFonts w:hint="default"/>
      </w:rPr>
    </w:lvl>
    <w:lvl w:ilvl="2" w:tentative="0">
      <w:start w:val="1"/>
      <w:numFmt w:val="decimal"/>
      <w:isLgl/>
      <w:lvlText w:val="%1.%2.%3."/>
      <w:lvlJc w:val="left"/>
      <w:pPr>
        <w:ind w:left="1060" w:hanging="720"/>
      </w:pPr>
      <w:rPr>
        <w:rFonts w:hint="default"/>
      </w:rPr>
    </w:lvl>
    <w:lvl w:ilvl="3" w:tentative="0">
      <w:start w:val="1"/>
      <w:numFmt w:val="decimal"/>
      <w:isLgl/>
      <w:lvlText w:val="%1.%2.%3.%4."/>
      <w:lvlJc w:val="left"/>
      <w:pPr>
        <w:ind w:left="1060" w:hanging="720"/>
      </w:pPr>
      <w:rPr>
        <w:rFonts w:hint="default"/>
      </w:rPr>
    </w:lvl>
    <w:lvl w:ilvl="4" w:tentative="0">
      <w:start w:val="1"/>
      <w:numFmt w:val="decimal"/>
      <w:isLgl/>
      <w:lvlText w:val="%1.%2.%3.%4.%5."/>
      <w:lvlJc w:val="left"/>
      <w:pPr>
        <w:ind w:left="1420" w:hanging="1080"/>
      </w:pPr>
      <w:rPr>
        <w:rFonts w:hint="default"/>
      </w:rPr>
    </w:lvl>
    <w:lvl w:ilvl="5" w:tentative="0">
      <w:start w:val="1"/>
      <w:numFmt w:val="decimal"/>
      <w:isLgl/>
      <w:lvlText w:val="%1.%2.%3.%4.%5.%6."/>
      <w:lvlJc w:val="left"/>
      <w:pPr>
        <w:ind w:left="1420" w:hanging="1080"/>
      </w:pPr>
      <w:rPr>
        <w:rFonts w:hint="default"/>
      </w:rPr>
    </w:lvl>
    <w:lvl w:ilvl="6" w:tentative="0">
      <w:start w:val="1"/>
      <w:numFmt w:val="decimal"/>
      <w:isLgl/>
      <w:lvlText w:val="%1.%2.%3.%4.%5.%6.%7."/>
      <w:lvlJc w:val="left"/>
      <w:pPr>
        <w:ind w:left="1780" w:hanging="1440"/>
      </w:pPr>
      <w:rPr>
        <w:rFonts w:hint="default"/>
      </w:rPr>
    </w:lvl>
    <w:lvl w:ilvl="7" w:tentative="0">
      <w:start w:val="1"/>
      <w:numFmt w:val="decimal"/>
      <w:isLgl/>
      <w:lvlText w:val="%1.%2.%3.%4.%5.%6.%7.%8."/>
      <w:lvlJc w:val="left"/>
      <w:pPr>
        <w:ind w:left="1780" w:hanging="1440"/>
      </w:pPr>
      <w:rPr>
        <w:rFonts w:hint="default"/>
      </w:rPr>
    </w:lvl>
    <w:lvl w:ilvl="8" w:tentative="0">
      <w:start w:val="1"/>
      <w:numFmt w:val="decimal"/>
      <w:isLgl/>
      <w:lvlText w:val="%1.%2.%3.%4.%5.%6.%7.%8.%9."/>
      <w:lvlJc w:val="left"/>
      <w:pPr>
        <w:ind w:left="2140" w:hanging="1800"/>
      </w:pPr>
      <w:rPr>
        <w:rFonts w:hint="default"/>
      </w:rPr>
    </w:lvl>
  </w:abstractNum>
  <w:abstractNum w:abstractNumId="16">
    <w:nsid w:val="00000019"/>
    <w:multiLevelType w:val="multilevel"/>
    <w:tmpl w:val="00000019"/>
    <w:lvl w:ilvl="0" w:tentative="0">
      <w:start w:val="1"/>
      <w:numFmt w:val="lowerLetter"/>
      <w:pStyle w:val="92"/>
      <w:lvlText w:val="%1."/>
      <w:lvlJc w:val="left"/>
      <w:pPr>
        <w:ind w:left="1852" w:hanging="360"/>
      </w:pPr>
    </w:lvl>
    <w:lvl w:ilvl="1" w:tentative="0">
      <w:start w:val="1"/>
      <w:numFmt w:val="lowerLetter"/>
      <w:lvlText w:val="%2."/>
      <w:lvlJc w:val="left"/>
      <w:pPr>
        <w:ind w:left="2572" w:hanging="360"/>
      </w:pPr>
    </w:lvl>
    <w:lvl w:ilvl="2" w:tentative="0">
      <w:start w:val="1"/>
      <w:numFmt w:val="lowerRoman"/>
      <w:lvlText w:val="%3."/>
      <w:lvlJc w:val="right"/>
      <w:pPr>
        <w:ind w:left="3292" w:hanging="180"/>
      </w:pPr>
    </w:lvl>
    <w:lvl w:ilvl="3" w:tentative="0">
      <w:start w:val="1"/>
      <w:numFmt w:val="decimal"/>
      <w:lvlText w:val="%4."/>
      <w:lvlJc w:val="left"/>
      <w:pPr>
        <w:ind w:left="4012" w:hanging="360"/>
      </w:pPr>
    </w:lvl>
    <w:lvl w:ilvl="4" w:tentative="0">
      <w:start w:val="1"/>
      <w:numFmt w:val="lowerLetter"/>
      <w:lvlText w:val="%5."/>
      <w:lvlJc w:val="left"/>
      <w:pPr>
        <w:ind w:left="4732" w:hanging="360"/>
      </w:pPr>
    </w:lvl>
    <w:lvl w:ilvl="5" w:tentative="0">
      <w:start w:val="1"/>
      <w:numFmt w:val="lowerRoman"/>
      <w:lvlText w:val="%6."/>
      <w:lvlJc w:val="right"/>
      <w:pPr>
        <w:ind w:left="5452" w:hanging="180"/>
      </w:pPr>
    </w:lvl>
    <w:lvl w:ilvl="6" w:tentative="0">
      <w:start w:val="1"/>
      <w:numFmt w:val="decimal"/>
      <w:lvlText w:val="%7."/>
      <w:lvlJc w:val="left"/>
      <w:pPr>
        <w:ind w:left="6172" w:hanging="360"/>
      </w:pPr>
    </w:lvl>
    <w:lvl w:ilvl="7" w:tentative="0">
      <w:start w:val="1"/>
      <w:numFmt w:val="lowerLetter"/>
      <w:lvlText w:val="%8."/>
      <w:lvlJc w:val="left"/>
      <w:pPr>
        <w:ind w:left="6892" w:hanging="360"/>
      </w:pPr>
    </w:lvl>
    <w:lvl w:ilvl="8" w:tentative="0">
      <w:start w:val="1"/>
      <w:numFmt w:val="lowerRoman"/>
      <w:lvlText w:val="%9."/>
      <w:lvlJc w:val="right"/>
      <w:pPr>
        <w:ind w:left="7612" w:hanging="180"/>
      </w:pPr>
    </w:lvl>
  </w:abstractNum>
  <w:abstractNum w:abstractNumId="17">
    <w:nsid w:val="0000001B"/>
    <w:multiLevelType w:val="multilevel"/>
    <w:tmpl w:val="0000001B"/>
    <w:lvl w:ilvl="0" w:tentative="0">
      <w:start w:val="1"/>
      <w:numFmt w:val="lowerLetter"/>
      <w:pStyle w:val="90"/>
      <w:lvlText w:val="%1."/>
      <w:lvlJc w:val="left"/>
      <w:pPr>
        <w:tabs>
          <w:tab w:val="left" w:pos="1361"/>
        </w:tabs>
        <w:ind w:left="1361" w:hanging="340"/>
      </w:pPr>
      <w:rPr>
        <w:rFonts w:hint="default"/>
      </w:rPr>
    </w:lvl>
    <w:lvl w:ilvl="1" w:tentative="0">
      <w:start w:val="1"/>
      <w:numFmt w:val="lowerLetter"/>
      <w:lvlText w:val="%2."/>
      <w:lvlJc w:val="left"/>
      <w:pPr>
        <w:ind w:left="2006" w:hanging="360"/>
      </w:pPr>
    </w:lvl>
    <w:lvl w:ilvl="2" w:tentative="0">
      <w:start w:val="1"/>
      <w:numFmt w:val="lowerRoman"/>
      <w:lvlText w:val="%3."/>
      <w:lvlJc w:val="right"/>
      <w:pPr>
        <w:ind w:left="2726" w:hanging="180"/>
      </w:pPr>
    </w:lvl>
    <w:lvl w:ilvl="3" w:tentative="0">
      <w:start w:val="1"/>
      <w:numFmt w:val="decimal"/>
      <w:lvlText w:val="%4."/>
      <w:lvlJc w:val="left"/>
      <w:pPr>
        <w:ind w:left="3446" w:hanging="360"/>
      </w:pPr>
    </w:lvl>
    <w:lvl w:ilvl="4" w:tentative="0">
      <w:start w:val="1"/>
      <w:numFmt w:val="lowerLetter"/>
      <w:lvlText w:val="%5."/>
      <w:lvlJc w:val="left"/>
      <w:pPr>
        <w:ind w:left="4166" w:hanging="360"/>
      </w:pPr>
    </w:lvl>
    <w:lvl w:ilvl="5" w:tentative="0">
      <w:start w:val="1"/>
      <w:numFmt w:val="lowerRoman"/>
      <w:lvlText w:val="%6."/>
      <w:lvlJc w:val="right"/>
      <w:pPr>
        <w:ind w:left="4886" w:hanging="180"/>
      </w:pPr>
    </w:lvl>
    <w:lvl w:ilvl="6" w:tentative="0">
      <w:start w:val="1"/>
      <w:numFmt w:val="decimal"/>
      <w:lvlText w:val="%7."/>
      <w:lvlJc w:val="left"/>
      <w:pPr>
        <w:ind w:left="5606" w:hanging="360"/>
      </w:pPr>
    </w:lvl>
    <w:lvl w:ilvl="7" w:tentative="0">
      <w:start w:val="1"/>
      <w:numFmt w:val="lowerLetter"/>
      <w:lvlText w:val="%8."/>
      <w:lvlJc w:val="left"/>
      <w:pPr>
        <w:ind w:left="6326" w:hanging="360"/>
      </w:pPr>
    </w:lvl>
    <w:lvl w:ilvl="8" w:tentative="0">
      <w:start w:val="1"/>
      <w:numFmt w:val="lowerRoman"/>
      <w:lvlText w:val="%9."/>
      <w:lvlJc w:val="right"/>
      <w:pPr>
        <w:ind w:left="7046" w:hanging="180"/>
      </w:pPr>
    </w:lvl>
  </w:abstractNum>
  <w:abstractNum w:abstractNumId="18">
    <w:nsid w:val="0000001C"/>
    <w:multiLevelType w:val="multilevel"/>
    <w:tmpl w:val="0000001C"/>
    <w:lvl w:ilvl="0" w:tentative="0">
      <w:start w:val="1"/>
      <w:numFmt w:val="bullet"/>
      <w:pStyle w:val="35"/>
      <w:lvlText w:val=""/>
      <w:lvlJc w:val="left"/>
      <w:pPr>
        <w:tabs>
          <w:tab w:val="left" w:pos="340"/>
        </w:tabs>
        <w:ind w:left="340" w:hanging="34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0000001F"/>
    <w:multiLevelType w:val="multilevel"/>
    <w:tmpl w:val="0000001F"/>
    <w:lvl w:ilvl="0" w:tentative="0">
      <w:start w:val="1"/>
      <w:numFmt w:val="decimal"/>
      <w:pStyle w:val="98"/>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
    <w:nsid w:val="003655FF"/>
    <w:multiLevelType w:val="multilevel"/>
    <w:tmpl w:val="003655FF"/>
    <w:lvl w:ilvl="0" w:tentative="0">
      <w:start w:val="1"/>
      <w:numFmt w:val="decimal"/>
      <w:lvlText w:val="%1."/>
      <w:lvlJc w:val="left"/>
      <w:pPr>
        <w:ind w:left="720" w:hanging="360"/>
      </w:pPr>
      <w:rPr>
        <w:i w:val="0"/>
      </w:rPr>
    </w:lvl>
    <w:lvl w:ilvl="1" w:tentative="0">
      <w:start w:val="1"/>
      <w:numFmt w:val="decimal"/>
      <w:isLgl/>
      <w:lvlText w:val="%2."/>
      <w:lvlJc w:val="left"/>
      <w:pPr>
        <w:ind w:left="720" w:hanging="360"/>
      </w:pPr>
      <w:rPr>
        <w:rFonts w:ascii="Calibri" w:hAnsi="Calibri" w:eastAsia="Calibri" w:cs="Arial"/>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21">
    <w:nsid w:val="01F13483"/>
    <w:multiLevelType w:val="multilevel"/>
    <w:tmpl w:val="01F13483"/>
    <w:lvl w:ilvl="0" w:tentative="0">
      <w:start w:val="1"/>
      <w:numFmt w:val="decimal"/>
      <w:suff w:val="space"/>
      <w:lvlText w:val="BAB %1"/>
      <w:lvlJc w:val="left"/>
      <w:pPr>
        <w:ind w:left="360" w:hanging="360"/>
      </w:pPr>
      <w:rPr>
        <w:rFonts w:hint="default"/>
      </w:rPr>
    </w:lvl>
    <w:lvl w:ilvl="1" w:tentative="0">
      <w:start w:val="1"/>
      <w:numFmt w:val="decimal"/>
      <w:suff w:val="space"/>
      <w:lvlText w:val="%1.%2"/>
      <w:lvlJc w:val="left"/>
      <w:pPr>
        <w:ind w:left="720" w:hanging="720"/>
      </w:pPr>
      <w:rPr>
        <w:rFonts w:hint="default"/>
      </w:rPr>
    </w:lvl>
    <w:lvl w:ilvl="2" w:tentative="0">
      <w:start w:val="1"/>
      <w:numFmt w:val="decimal"/>
      <w:suff w:val="space"/>
      <w:lvlText w:val="%1.%2.%3"/>
      <w:lvlJc w:val="left"/>
      <w:pPr>
        <w:ind w:left="1080" w:hanging="1080"/>
      </w:pPr>
      <w:rPr>
        <w:rFonts w:hint="default"/>
      </w:rPr>
    </w:lvl>
    <w:lvl w:ilvl="3" w:tentative="0">
      <w:start w:val="1"/>
      <w:numFmt w:val="decimal"/>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2">
    <w:nsid w:val="067F5D6C"/>
    <w:multiLevelType w:val="multilevel"/>
    <w:tmpl w:val="067F5D6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0A5D42C3"/>
    <w:multiLevelType w:val="multilevel"/>
    <w:tmpl w:val="0A5D42C3"/>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rFonts w:hint="default"/>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4">
    <w:nsid w:val="0B7A6CC9"/>
    <w:multiLevelType w:val="multilevel"/>
    <w:tmpl w:val="0B7A6CC9"/>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5">
    <w:nsid w:val="0C1072A7"/>
    <w:multiLevelType w:val="multilevel"/>
    <w:tmpl w:val="0C1072A7"/>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127D722B"/>
    <w:multiLevelType w:val="multilevel"/>
    <w:tmpl w:val="127D722B"/>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7">
    <w:nsid w:val="12F164CB"/>
    <w:multiLevelType w:val="multilevel"/>
    <w:tmpl w:val="12F164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142C1CED"/>
    <w:multiLevelType w:val="multilevel"/>
    <w:tmpl w:val="142C1CED"/>
    <w:lvl w:ilvl="0" w:tentative="0">
      <w:start w:val="1"/>
      <w:numFmt w:val="decimal"/>
      <w:suff w:val="space"/>
      <w:lvlText w:val="BAB %1"/>
      <w:lvlJc w:val="left"/>
      <w:pPr>
        <w:ind w:left="360" w:hanging="360"/>
      </w:pPr>
      <w:rPr>
        <w:rFonts w:hint="default"/>
      </w:rPr>
    </w:lvl>
    <w:lvl w:ilvl="1" w:tentative="0">
      <w:start w:val="1"/>
      <w:numFmt w:val="decimal"/>
      <w:suff w:val="space"/>
      <w:lvlText w:val="%1.%2"/>
      <w:lvlJc w:val="left"/>
      <w:pPr>
        <w:ind w:left="720" w:hanging="720"/>
      </w:pPr>
      <w:rPr>
        <w:rFonts w:hint="default"/>
      </w:rPr>
    </w:lvl>
    <w:lvl w:ilvl="2" w:tentative="0">
      <w:start w:val="1"/>
      <w:numFmt w:val="decimal"/>
      <w:suff w:val="space"/>
      <w:lvlText w:val="%1.%2.%3"/>
      <w:lvlJc w:val="left"/>
      <w:pPr>
        <w:ind w:left="1080" w:hanging="1080"/>
      </w:pPr>
      <w:rPr>
        <w:rFonts w:hint="default"/>
      </w:rPr>
    </w:lvl>
    <w:lvl w:ilvl="3" w:tentative="0">
      <w:start w:val="1"/>
      <w:numFmt w:val="decimal"/>
      <w:suff w:val="space"/>
      <w:lvlText w:val="%1.%2.%3.%4"/>
      <w:lvlJc w:val="left"/>
      <w:pPr>
        <w:ind w:left="1440" w:hanging="144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9">
    <w:nsid w:val="186513DD"/>
    <w:multiLevelType w:val="multilevel"/>
    <w:tmpl w:val="186513DD"/>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30">
    <w:nsid w:val="190B6D31"/>
    <w:multiLevelType w:val="multilevel"/>
    <w:tmpl w:val="190B6D3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242318C8"/>
    <w:multiLevelType w:val="multilevel"/>
    <w:tmpl w:val="242318C8"/>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32">
    <w:nsid w:val="35235000"/>
    <w:multiLevelType w:val="multilevel"/>
    <w:tmpl w:val="35235000"/>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33">
    <w:nsid w:val="3B8944A8"/>
    <w:multiLevelType w:val="multilevel"/>
    <w:tmpl w:val="3B8944A8"/>
    <w:lvl w:ilvl="0" w:tentative="0">
      <w:start w:val="2"/>
      <w:numFmt w:val="decimal"/>
      <w:lvlText w:val="%1."/>
      <w:lvlJc w:val="left"/>
      <w:pPr>
        <w:ind w:left="1440" w:hanging="360"/>
      </w:pPr>
      <w:rPr>
        <w:rFonts w:hint="default"/>
        <w:u w:val="none"/>
      </w:rPr>
    </w:lvl>
    <w:lvl w:ilvl="1" w:tentative="0">
      <w:start w:val="1"/>
      <w:numFmt w:val="lowerLetter"/>
      <w:lvlText w:val="%2."/>
      <w:lvlJc w:val="left"/>
      <w:pPr>
        <w:ind w:left="2160" w:hanging="360"/>
      </w:pPr>
      <w:rPr>
        <w:rFonts w:hint="default"/>
        <w:u w:val="none"/>
      </w:rPr>
    </w:lvl>
    <w:lvl w:ilvl="2" w:tentative="0">
      <w:start w:val="1"/>
      <w:numFmt w:val="lowerRoman"/>
      <w:lvlText w:val="%3."/>
      <w:lvlJc w:val="right"/>
      <w:pPr>
        <w:ind w:left="2880" w:hanging="360"/>
      </w:pPr>
      <w:rPr>
        <w:rFonts w:hint="default"/>
        <w:u w:val="none"/>
      </w:rPr>
    </w:lvl>
    <w:lvl w:ilvl="3" w:tentative="0">
      <w:start w:val="1"/>
      <w:numFmt w:val="decimal"/>
      <w:lvlText w:val="%4."/>
      <w:lvlJc w:val="left"/>
      <w:pPr>
        <w:ind w:left="3600" w:hanging="360"/>
      </w:pPr>
      <w:rPr>
        <w:rFonts w:hint="default"/>
        <w:u w:val="none"/>
      </w:rPr>
    </w:lvl>
    <w:lvl w:ilvl="4" w:tentative="0">
      <w:start w:val="1"/>
      <w:numFmt w:val="lowerLetter"/>
      <w:lvlText w:val="%5."/>
      <w:lvlJc w:val="left"/>
      <w:pPr>
        <w:ind w:left="4320" w:hanging="360"/>
      </w:pPr>
      <w:rPr>
        <w:rFonts w:hint="default"/>
        <w:u w:val="none"/>
      </w:rPr>
    </w:lvl>
    <w:lvl w:ilvl="5" w:tentative="0">
      <w:start w:val="1"/>
      <w:numFmt w:val="lowerRoman"/>
      <w:lvlText w:val="%6."/>
      <w:lvlJc w:val="right"/>
      <w:pPr>
        <w:ind w:left="5040" w:hanging="360"/>
      </w:pPr>
      <w:rPr>
        <w:rFonts w:hint="default"/>
        <w:u w:val="none"/>
      </w:rPr>
    </w:lvl>
    <w:lvl w:ilvl="6" w:tentative="0">
      <w:start w:val="1"/>
      <w:numFmt w:val="decimal"/>
      <w:lvlText w:val="%7."/>
      <w:lvlJc w:val="left"/>
      <w:pPr>
        <w:ind w:left="5760" w:hanging="360"/>
      </w:pPr>
      <w:rPr>
        <w:rFonts w:hint="default"/>
        <w:u w:val="none"/>
      </w:rPr>
    </w:lvl>
    <w:lvl w:ilvl="7" w:tentative="0">
      <w:start w:val="1"/>
      <w:numFmt w:val="lowerLetter"/>
      <w:lvlText w:val="%8."/>
      <w:lvlJc w:val="left"/>
      <w:pPr>
        <w:ind w:left="6480" w:hanging="360"/>
      </w:pPr>
      <w:rPr>
        <w:rFonts w:hint="default"/>
        <w:u w:val="none"/>
      </w:rPr>
    </w:lvl>
    <w:lvl w:ilvl="8" w:tentative="0">
      <w:start w:val="1"/>
      <w:numFmt w:val="lowerRoman"/>
      <w:lvlText w:val="%9."/>
      <w:lvlJc w:val="right"/>
      <w:pPr>
        <w:ind w:left="7200" w:hanging="360"/>
      </w:pPr>
      <w:rPr>
        <w:rFonts w:hint="default"/>
        <w:u w:val="none"/>
      </w:rPr>
    </w:lvl>
  </w:abstractNum>
  <w:abstractNum w:abstractNumId="34">
    <w:nsid w:val="3E242343"/>
    <w:multiLevelType w:val="multilevel"/>
    <w:tmpl w:val="3E242343"/>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35">
    <w:nsid w:val="443907CF"/>
    <w:multiLevelType w:val="multilevel"/>
    <w:tmpl w:val="443907CF"/>
    <w:lvl w:ilvl="0" w:tentative="0">
      <w:start w:val="1"/>
      <w:numFmt w:val="decimal"/>
      <w:lvlText w:val="%1."/>
      <w:lvlJc w:val="left"/>
      <w:pPr>
        <w:ind w:left="1440" w:hanging="360"/>
      </w:pPr>
      <w:rPr>
        <w:rFonts w:hint="default"/>
        <w:u w:val="none"/>
      </w:rPr>
    </w:lvl>
    <w:lvl w:ilvl="1" w:tentative="0">
      <w:start w:val="1"/>
      <w:numFmt w:val="lowerLetter"/>
      <w:lvlText w:val="%2."/>
      <w:lvlJc w:val="left"/>
      <w:pPr>
        <w:ind w:left="2160" w:hanging="360"/>
      </w:pPr>
      <w:rPr>
        <w:rFonts w:hint="default"/>
        <w:u w:val="none"/>
      </w:rPr>
    </w:lvl>
    <w:lvl w:ilvl="2" w:tentative="0">
      <w:start w:val="1"/>
      <w:numFmt w:val="lowerRoman"/>
      <w:lvlText w:val="%3."/>
      <w:lvlJc w:val="right"/>
      <w:pPr>
        <w:ind w:left="2880" w:hanging="360"/>
      </w:pPr>
      <w:rPr>
        <w:rFonts w:hint="default"/>
        <w:u w:val="none"/>
      </w:rPr>
    </w:lvl>
    <w:lvl w:ilvl="3" w:tentative="0">
      <w:start w:val="1"/>
      <w:numFmt w:val="decimal"/>
      <w:lvlText w:val="%4."/>
      <w:lvlJc w:val="left"/>
      <w:pPr>
        <w:ind w:left="3600" w:hanging="360"/>
      </w:pPr>
      <w:rPr>
        <w:rFonts w:hint="default"/>
        <w:u w:val="none"/>
      </w:rPr>
    </w:lvl>
    <w:lvl w:ilvl="4" w:tentative="0">
      <w:start w:val="1"/>
      <w:numFmt w:val="lowerLetter"/>
      <w:lvlText w:val="%5."/>
      <w:lvlJc w:val="left"/>
      <w:pPr>
        <w:ind w:left="4320" w:hanging="360"/>
      </w:pPr>
      <w:rPr>
        <w:rFonts w:hint="default"/>
        <w:u w:val="none"/>
      </w:rPr>
    </w:lvl>
    <w:lvl w:ilvl="5" w:tentative="0">
      <w:start w:val="1"/>
      <w:numFmt w:val="lowerRoman"/>
      <w:lvlText w:val="%6."/>
      <w:lvlJc w:val="right"/>
      <w:pPr>
        <w:ind w:left="5040" w:hanging="360"/>
      </w:pPr>
      <w:rPr>
        <w:rFonts w:hint="default"/>
        <w:u w:val="none"/>
      </w:rPr>
    </w:lvl>
    <w:lvl w:ilvl="6" w:tentative="0">
      <w:start w:val="1"/>
      <w:numFmt w:val="decimal"/>
      <w:lvlText w:val="%7."/>
      <w:lvlJc w:val="left"/>
      <w:pPr>
        <w:ind w:left="5760" w:hanging="360"/>
      </w:pPr>
      <w:rPr>
        <w:rFonts w:hint="default"/>
        <w:u w:val="none"/>
      </w:rPr>
    </w:lvl>
    <w:lvl w:ilvl="7" w:tentative="0">
      <w:start w:val="1"/>
      <w:numFmt w:val="lowerLetter"/>
      <w:lvlText w:val="%8."/>
      <w:lvlJc w:val="left"/>
      <w:pPr>
        <w:ind w:left="6480" w:hanging="360"/>
      </w:pPr>
      <w:rPr>
        <w:rFonts w:hint="default"/>
        <w:u w:val="none"/>
      </w:rPr>
    </w:lvl>
    <w:lvl w:ilvl="8" w:tentative="0">
      <w:start w:val="1"/>
      <w:numFmt w:val="lowerRoman"/>
      <w:lvlText w:val="%9."/>
      <w:lvlJc w:val="right"/>
      <w:pPr>
        <w:ind w:left="7200" w:hanging="360"/>
      </w:pPr>
      <w:rPr>
        <w:rFonts w:hint="default"/>
        <w:u w:val="none"/>
      </w:rPr>
    </w:lvl>
  </w:abstractNum>
  <w:abstractNum w:abstractNumId="36">
    <w:nsid w:val="48286222"/>
    <w:multiLevelType w:val="multilevel"/>
    <w:tmpl w:val="48286222"/>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AF433FB"/>
    <w:multiLevelType w:val="multilevel"/>
    <w:tmpl w:val="4AF433FB"/>
    <w:lvl w:ilvl="0" w:tentative="0">
      <w:start w:val="1"/>
      <w:numFmt w:val="upperLetter"/>
      <w:suff w:val="space"/>
      <w:lvlText w:val="LAMPIRAN %1"/>
      <w:lvlJc w:val="left"/>
      <w:pPr>
        <w:ind w:left="3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50D0745A"/>
    <w:multiLevelType w:val="multilevel"/>
    <w:tmpl w:val="50D0745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59514909"/>
    <w:multiLevelType w:val="multilevel"/>
    <w:tmpl w:val="5951490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5A9D7610"/>
    <w:multiLevelType w:val="multilevel"/>
    <w:tmpl w:val="5A9D7610"/>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41">
    <w:nsid w:val="5B701452"/>
    <w:multiLevelType w:val="multilevel"/>
    <w:tmpl w:val="5B701452"/>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42">
    <w:nsid w:val="63BA30C1"/>
    <w:multiLevelType w:val="multilevel"/>
    <w:tmpl w:val="63BA30C1"/>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rFonts w:hint="default"/>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43">
    <w:nsid w:val="63DB1D66"/>
    <w:multiLevelType w:val="multilevel"/>
    <w:tmpl w:val="63DB1D66"/>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44">
    <w:nsid w:val="63EC340E"/>
    <w:multiLevelType w:val="multilevel"/>
    <w:tmpl w:val="63EC340E"/>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45">
    <w:nsid w:val="66307C8E"/>
    <w:multiLevelType w:val="multilevel"/>
    <w:tmpl w:val="66307C8E"/>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46">
    <w:nsid w:val="6BF739B4"/>
    <w:multiLevelType w:val="multilevel"/>
    <w:tmpl w:val="6BF739B4"/>
    <w:lvl w:ilvl="0" w:tentative="0">
      <w:start w:val="1"/>
      <w:numFmt w:val="lowerLetter"/>
      <w:lvlText w:val="%1."/>
      <w:lvlJc w:val="left"/>
      <w:pPr>
        <w:ind w:left="700" w:hanging="360"/>
      </w:pPr>
      <w:rPr>
        <w:rFonts w:hint="default"/>
      </w:rPr>
    </w:lvl>
    <w:lvl w:ilvl="1" w:tentative="0">
      <w:start w:val="1"/>
      <w:numFmt w:val="bullet"/>
      <w:lvlText w:val="-"/>
      <w:lvlJc w:val="left"/>
      <w:pPr>
        <w:ind w:left="1420" w:hanging="360"/>
      </w:pPr>
      <w:rPr>
        <w:rFonts w:hint="default" w:ascii="Calibri" w:hAnsi="Calibri" w:eastAsia="Calibri" w:cs="Calibri"/>
      </w:rPr>
    </w:lvl>
    <w:lvl w:ilvl="2" w:tentative="0">
      <w:start w:val="1"/>
      <w:numFmt w:val="decimal"/>
      <w:lvlText w:val="%3."/>
      <w:lvlJc w:val="left"/>
      <w:pPr>
        <w:ind w:left="2140" w:hanging="360"/>
      </w:pPr>
      <w:rPr>
        <w:rFonts w:hint="default"/>
      </w:rPr>
    </w:lvl>
    <w:lvl w:ilvl="3" w:tentative="0">
      <w:start w:val="1"/>
      <w:numFmt w:val="bullet"/>
      <w:lvlText w:val=""/>
      <w:lvlJc w:val="left"/>
      <w:pPr>
        <w:ind w:left="2860" w:hanging="360"/>
      </w:pPr>
      <w:rPr>
        <w:rFonts w:hint="default" w:ascii="Symbol" w:hAnsi="Symbol"/>
      </w:rPr>
    </w:lvl>
    <w:lvl w:ilvl="4" w:tentative="0">
      <w:start w:val="1"/>
      <w:numFmt w:val="bullet"/>
      <w:lvlText w:val="o"/>
      <w:lvlJc w:val="left"/>
      <w:pPr>
        <w:ind w:left="3580" w:hanging="360"/>
      </w:pPr>
      <w:rPr>
        <w:rFonts w:hint="default" w:ascii="Courier New" w:hAnsi="Courier New" w:cs="Courier New"/>
      </w:rPr>
    </w:lvl>
    <w:lvl w:ilvl="5" w:tentative="0">
      <w:start w:val="1"/>
      <w:numFmt w:val="bullet"/>
      <w:lvlText w:val=""/>
      <w:lvlJc w:val="left"/>
      <w:pPr>
        <w:ind w:left="4300" w:hanging="360"/>
      </w:pPr>
      <w:rPr>
        <w:rFonts w:hint="default" w:ascii="Wingdings" w:hAnsi="Wingdings"/>
      </w:rPr>
    </w:lvl>
    <w:lvl w:ilvl="6" w:tentative="0">
      <w:start w:val="1"/>
      <w:numFmt w:val="bullet"/>
      <w:lvlText w:val=""/>
      <w:lvlJc w:val="left"/>
      <w:pPr>
        <w:ind w:left="5020" w:hanging="360"/>
      </w:pPr>
      <w:rPr>
        <w:rFonts w:hint="default" w:ascii="Symbol" w:hAnsi="Symbol"/>
      </w:rPr>
    </w:lvl>
    <w:lvl w:ilvl="7" w:tentative="0">
      <w:start w:val="1"/>
      <w:numFmt w:val="bullet"/>
      <w:lvlText w:val="o"/>
      <w:lvlJc w:val="left"/>
      <w:pPr>
        <w:ind w:left="5740" w:hanging="360"/>
      </w:pPr>
      <w:rPr>
        <w:rFonts w:hint="default" w:ascii="Courier New" w:hAnsi="Courier New" w:cs="Courier New"/>
      </w:rPr>
    </w:lvl>
    <w:lvl w:ilvl="8" w:tentative="0">
      <w:start w:val="1"/>
      <w:numFmt w:val="bullet"/>
      <w:lvlText w:val=""/>
      <w:lvlJc w:val="left"/>
      <w:pPr>
        <w:ind w:left="6460" w:hanging="360"/>
      </w:pPr>
      <w:rPr>
        <w:rFonts w:hint="default" w:ascii="Wingdings" w:hAnsi="Wingdings"/>
      </w:rPr>
    </w:lvl>
  </w:abstractNum>
  <w:abstractNum w:abstractNumId="47">
    <w:nsid w:val="6CC92AA0"/>
    <w:multiLevelType w:val="multilevel"/>
    <w:tmpl w:val="6CC92AA0"/>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48">
    <w:nsid w:val="73084DFE"/>
    <w:multiLevelType w:val="multilevel"/>
    <w:tmpl w:val="73084DFE"/>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rFonts w:hint="default"/>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49">
    <w:nsid w:val="7A5C6973"/>
    <w:multiLevelType w:val="multilevel"/>
    <w:tmpl w:val="7A5C6973"/>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50">
    <w:nsid w:val="7C466559"/>
    <w:multiLevelType w:val="multilevel"/>
    <w:tmpl w:val="7C466559"/>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18"/>
  </w:num>
  <w:num w:numId="3">
    <w:abstractNumId w:val="9"/>
  </w:num>
  <w:num w:numId="4">
    <w:abstractNumId w:val="8"/>
  </w:num>
  <w:num w:numId="5">
    <w:abstractNumId w:val="3"/>
  </w:num>
  <w:num w:numId="6">
    <w:abstractNumId w:val="13"/>
  </w:num>
  <w:num w:numId="7">
    <w:abstractNumId w:val="12"/>
  </w:num>
  <w:num w:numId="8">
    <w:abstractNumId w:val="15"/>
  </w:num>
  <w:num w:numId="9">
    <w:abstractNumId w:val="14"/>
  </w:num>
  <w:num w:numId="10">
    <w:abstractNumId w:val="10"/>
  </w:num>
  <w:num w:numId="11">
    <w:abstractNumId w:val="2"/>
  </w:num>
  <w:num w:numId="12">
    <w:abstractNumId w:val="4"/>
  </w:num>
  <w:num w:numId="13">
    <w:abstractNumId w:val="7"/>
  </w:num>
  <w:num w:numId="14">
    <w:abstractNumId w:val="5"/>
  </w:num>
  <w:num w:numId="15">
    <w:abstractNumId w:val="17"/>
  </w:num>
  <w:num w:numId="16">
    <w:abstractNumId w:val="6"/>
  </w:num>
  <w:num w:numId="17">
    <w:abstractNumId w:val="16"/>
  </w:num>
  <w:num w:numId="18">
    <w:abstractNumId w:val="19"/>
  </w:num>
  <w:num w:numId="19">
    <w:abstractNumId w:val="11"/>
  </w:num>
  <w:num w:numId="20">
    <w:abstractNumId w:val="28"/>
    <w:lvlOverride w:ilvl="0">
      <w:lvl w:ilvl="0" w:tentative="1">
        <w:start w:val="1"/>
        <w:numFmt w:val="decimal"/>
        <w:suff w:val="space"/>
        <w:lvlText w:val="BAB %1"/>
        <w:lvlJc w:val="left"/>
        <w:pPr>
          <w:ind w:left="0" w:firstLine="0"/>
        </w:pPr>
        <w:rPr>
          <w:rFonts w:hint="default"/>
        </w:rPr>
      </w:lvl>
    </w:lvlOverride>
    <w:lvlOverride w:ilvl="1">
      <w:lvl w:ilvl="1" w:tentative="1">
        <w:start w:val="1"/>
        <w:numFmt w:val="decimal"/>
        <w:suff w:val="space"/>
        <w:lvlText w:val="%1.%2"/>
        <w:lvlJc w:val="left"/>
        <w:pPr>
          <w:ind w:left="720" w:hanging="720"/>
        </w:pPr>
        <w:rPr>
          <w:rFonts w:hint="default"/>
          <w:i w:val="0"/>
        </w:rPr>
      </w:lvl>
    </w:lvlOverride>
    <w:lvlOverride w:ilvl="2">
      <w:lvl w:ilvl="2" w:tentative="1">
        <w:start w:val="1"/>
        <w:numFmt w:val="decimal"/>
        <w:suff w:val="space"/>
        <w:lvlText w:val="%1.%2.%3"/>
        <w:lvlJc w:val="left"/>
        <w:pPr>
          <w:ind w:left="1080" w:hanging="1080"/>
        </w:pPr>
        <w:rPr>
          <w:rFonts w:hint="default"/>
          <w:i w:val="0"/>
        </w:rPr>
      </w:lvl>
    </w:lvlOverride>
    <w:lvlOverride w:ilvl="3">
      <w:lvl w:ilvl="3" w:tentative="1">
        <w:start w:val="1"/>
        <w:numFmt w:val="decimal"/>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1">
    <w:abstractNumId w:val="2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42"/>
  </w:num>
  <w:num w:numId="25">
    <w:abstractNumId w:val="23"/>
  </w:num>
  <w:num w:numId="26">
    <w:abstractNumId w:val="31"/>
  </w:num>
  <w:num w:numId="27">
    <w:abstractNumId w:val="33"/>
  </w:num>
  <w:num w:numId="28">
    <w:abstractNumId w:val="22"/>
  </w:num>
  <w:num w:numId="29">
    <w:abstractNumId w:val="49"/>
  </w:num>
  <w:num w:numId="30">
    <w:abstractNumId w:val="41"/>
  </w:num>
  <w:num w:numId="31">
    <w:abstractNumId w:val="29"/>
  </w:num>
  <w:num w:numId="32">
    <w:abstractNumId w:val="40"/>
  </w:num>
  <w:num w:numId="33">
    <w:abstractNumId w:val="26"/>
  </w:num>
  <w:num w:numId="34">
    <w:abstractNumId w:val="20"/>
  </w:num>
  <w:num w:numId="35">
    <w:abstractNumId w:val="32"/>
  </w:num>
  <w:num w:numId="36">
    <w:abstractNumId w:val="43"/>
  </w:num>
  <w:num w:numId="37">
    <w:abstractNumId w:val="24"/>
  </w:num>
  <w:num w:numId="38">
    <w:abstractNumId w:val="47"/>
  </w:num>
  <w:num w:numId="39">
    <w:abstractNumId w:val="45"/>
  </w:num>
  <w:num w:numId="40">
    <w:abstractNumId w:val="48"/>
  </w:num>
  <w:num w:numId="41">
    <w:abstractNumId w:val="34"/>
  </w:num>
  <w:num w:numId="42">
    <w:abstractNumId w:val="30"/>
  </w:num>
  <w:num w:numId="43">
    <w:abstractNumId w:val="44"/>
  </w:num>
  <w:num w:numId="44">
    <w:abstractNumId w:val="46"/>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6">
    <w:abstractNumId w:val="0"/>
  </w:num>
  <w:num w:numId="47">
    <w:abstractNumId w:val="50"/>
  </w:num>
  <w:num w:numId="48">
    <w:abstractNumId w:val="25"/>
  </w:num>
  <w:num w:numId="49">
    <w:abstractNumId w:val="36"/>
  </w:num>
  <w:num w:numId="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num>
  <w:num w:numId="52">
    <w:abstractNumId w:val="38"/>
  </w:num>
  <w:num w:numId="53">
    <w:abstractNumId w:val="27"/>
  </w:num>
  <w:num w:numId="5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4FC"/>
    <w:rsid w:val="00003144"/>
    <w:rsid w:val="00007451"/>
    <w:rsid w:val="00010403"/>
    <w:rsid w:val="00010B4B"/>
    <w:rsid w:val="0001142F"/>
    <w:rsid w:val="00011F2F"/>
    <w:rsid w:val="00012069"/>
    <w:rsid w:val="00012E5D"/>
    <w:rsid w:val="00013943"/>
    <w:rsid w:val="00014DA5"/>
    <w:rsid w:val="00014EEE"/>
    <w:rsid w:val="00015006"/>
    <w:rsid w:val="000157F6"/>
    <w:rsid w:val="00016C79"/>
    <w:rsid w:val="00020C28"/>
    <w:rsid w:val="00020E7A"/>
    <w:rsid w:val="0002263D"/>
    <w:rsid w:val="00024B9B"/>
    <w:rsid w:val="00025806"/>
    <w:rsid w:val="00027A86"/>
    <w:rsid w:val="00031587"/>
    <w:rsid w:val="0003260D"/>
    <w:rsid w:val="000332F4"/>
    <w:rsid w:val="0003420D"/>
    <w:rsid w:val="00036502"/>
    <w:rsid w:val="00043AB2"/>
    <w:rsid w:val="000475DB"/>
    <w:rsid w:val="00047ED3"/>
    <w:rsid w:val="00050533"/>
    <w:rsid w:val="00050ED8"/>
    <w:rsid w:val="00051015"/>
    <w:rsid w:val="00052F1C"/>
    <w:rsid w:val="00053533"/>
    <w:rsid w:val="00054BAD"/>
    <w:rsid w:val="0005522D"/>
    <w:rsid w:val="00057328"/>
    <w:rsid w:val="00057814"/>
    <w:rsid w:val="00061A2F"/>
    <w:rsid w:val="0006281A"/>
    <w:rsid w:val="0006358E"/>
    <w:rsid w:val="00063CCC"/>
    <w:rsid w:val="0006451F"/>
    <w:rsid w:val="0006530C"/>
    <w:rsid w:val="000701CA"/>
    <w:rsid w:val="0007138F"/>
    <w:rsid w:val="000720DF"/>
    <w:rsid w:val="00073692"/>
    <w:rsid w:val="00073E47"/>
    <w:rsid w:val="00074F09"/>
    <w:rsid w:val="00075242"/>
    <w:rsid w:val="00075F3D"/>
    <w:rsid w:val="00076AFB"/>
    <w:rsid w:val="000776B0"/>
    <w:rsid w:val="000776DA"/>
    <w:rsid w:val="00077BFF"/>
    <w:rsid w:val="00077FE8"/>
    <w:rsid w:val="000814E9"/>
    <w:rsid w:val="000825DD"/>
    <w:rsid w:val="00082EB8"/>
    <w:rsid w:val="000837A4"/>
    <w:rsid w:val="00085E8A"/>
    <w:rsid w:val="000860E3"/>
    <w:rsid w:val="00087363"/>
    <w:rsid w:val="000874A8"/>
    <w:rsid w:val="00090F7D"/>
    <w:rsid w:val="00094C11"/>
    <w:rsid w:val="000965C2"/>
    <w:rsid w:val="00097375"/>
    <w:rsid w:val="000973FD"/>
    <w:rsid w:val="0009747D"/>
    <w:rsid w:val="00097596"/>
    <w:rsid w:val="000A3C6E"/>
    <w:rsid w:val="000A611D"/>
    <w:rsid w:val="000A6EAA"/>
    <w:rsid w:val="000A74E0"/>
    <w:rsid w:val="000B0C7D"/>
    <w:rsid w:val="000B2FF3"/>
    <w:rsid w:val="000B3328"/>
    <w:rsid w:val="000B43AC"/>
    <w:rsid w:val="000B466C"/>
    <w:rsid w:val="000B5965"/>
    <w:rsid w:val="000B5DD2"/>
    <w:rsid w:val="000B5EDF"/>
    <w:rsid w:val="000B6702"/>
    <w:rsid w:val="000C11B0"/>
    <w:rsid w:val="000C1E3D"/>
    <w:rsid w:val="000C2162"/>
    <w:rsid w:val="000D0CA1"/>
    <w:rsid w:val="000D2732"/>
    <w:rsid w:val="000D3292"/>
    <w:rsid w:val="000D3CEB"/>
    <w:rsid w:val="000D520F"/>
    <w:rsid w:val="000D6D13"/>
    <w:rsid w:val="000E19B5"/>
    <w:rsid w:val="000E312C"/>
    <w:rsid w:val="000E325B"/>
    <w:rsid w:val="000E47AD"/>
    <w:rsid w:val="000E497E"/>
    <w:rsid w:val="000E5459"/>
    <w:rsid w:val="000E5C54"/>
    <w:rsid w:val="000E6EDD"/>
    <w:rsid w:val="000E7ACB"/>
    <w:rsid w:val="000F3210"/>
    <w:rsid w:val="000F3A3F"/>
    <w:rsid w:val="000F4EF0"/>
    <w:rsid w:val="000F6AA7"/>
    <w:rsid w:val="000F6BCA"/>
    <w:rsid w:val="00100A6B"/>
    <w:rsid w:val="00101C72"/>
    <w:rsid w:val="00102F65"/>
    <w:rsid w:val="00111138"/>
    <w:rsid w:val="00112045"/>
    <w:rsid w:val="001125AA"/>
    <w:rsid w:val="00112719"/>
    <w:rsid w:val="0011315A"/>
    <w:rsid w:val="0011446D"/>
    <w:rsid w:val="00114635"/>
    <w:rsid w:val="0011500F"/>
    <w:rsid w:val="001224B3"/>
    <w:rsid w:val="00123636"/>
    <w:rsid w:val="001246D2"/>
    <w:rsid w:val="00125E74"/>
    <w:rsid w:val="001301AD"/>
    <w:rsid w:val="001350EF"/>
    <w:rsid w:val="00135C68"/>
    <w:rsid w:val="00136F1A"/>
    <w:rsid w:val="0013708F"/>
    <w:rsid w:val="001411A5"/>
    <w:rsid w:val="001442A4"/>
    <w:rsid w:val="0014539D"/>
    <w:rsid w:val="00146307"/>
    <w:rsid w:val="00150E97"/>
    <w:rsid w:val="00151F05"/>
    <w:rsid w:val="001531B1"/>
    <w:rsid w:val="0015355F"/>
    <w:rsid w:val="00153C16"/>
    <w:rsid w:val="00154FF9"/>
    <w:rsid w:val="00155B09"/>
    <w:rsid w:val="00157684"/>
    <w:rsid w:val="00160E21"/>
    <w:rsid w:val="0016217E"/>
    <w:rsid w:val="00164D6F"/>
    <w:rsid w:val="00165C2C"/>
    <w:rsid w:val="0017206B"/>
    <w:rsid w:val="00172994"/>
    <w:rsid w:val="00173E8A"/>
    <w:rsid w:val="00175B11"/>
    <w:rsid w:val="001777CE"/>
    <w:rsid w:val="00183ACA"/>
    <w:rsid w:val="00184F5A"/>
    <w:rsid w:val="00185CBB"/>
    <w:rsid w:val="001865FE"/>
    <w:rsid w:val="00186E29"/>
    <w:rsid w:val="00187069"/>
    <w:rsid w:val="00191FF0"/>
    <w:rsid w:val="00193245"/>
    <w:rsid w:val="001946FB"/>
    <w:rsid w:val="001952D2"/>
    <w:rsid w:val="0019545C"/>
    <w:rsid w:val="001A0C49"/>
    <w:rsid w:val="001A0F96"/>
    <w:rsid w:val="001A250D"/>
    <w:rsid w:val="001A2CD3"/>
    <w:rsid w:val="001A3B76"/>
    <w:rsid w:val="001A602F"/>
    <w:rsid w:val="001A7CDF"/>
    <w:rsid w:val="001B04A3"/>
    <w:rsid w:val="001B1C2F"/>
    <w:rsid w:val="001B2BDA"/>
    <w:rsid w:val="001B363E"/>
    <w:rsid w:val="001B3FE0"/>
    <w:rsid w:val="001B50E4"/>
    <w:rsid w:val="001B5F7E"/>
    <w:rsid w:val="001B6606"/>
    <w:rsid w:val="001C56BF"/>
    <w:rsid w:val="001C5BF9"/>
    <w:rsid w:val="001C5E3B"/>
    <w:rsid w:val="001C6305"/>
    <w:rsid w:val="001C6687"/>
    <w:rsid w:val="001C692A"/>
    <w:rsid w:val="001C7037"/>
    <w:rsid w:val="001D0498"/>
    <w:rsid w:val="001D0D69"/>
    <w:rsid w:val="001D0EE1"/>
    <w:rsid w:val="001D112C"/>
    <w:rsid w:val="001D15B7"/>
    <w:rsid w:val="001D2560"/>
    <w:rsid w:val="001D661E"/>
    <w:rsid w:val="001D7669"/>
    <w:rsid w:val="001E0293"/>
    <w:rsid w:val="001E6005"/>
    <w:rsid w:val="001E610D"/>
    <w:rsid w:val="001E79C8"/>
    <w:rsid w:val="001F191F"/>
    <w:rsid w:val="001F2FCA"/>
    <w:rsid w:val="001F37A4"/>
    <w:rsid w:val="001F3F1F"/>
    <w:rsid w:val="001F5072"/>
    <w:rsid w:val="001F6770"/>
    <w:rsid w:val="001F6822"/>
    <w:rsid w:val="001F6DC3"/>
    <w:rsid w:val="0020028E"/>
    <w:rsid w:val="00200ADB"/>
    <w:rsid w:val="002014C8"/>
    <w:rsid w:val="0020284E"/>
    <w:rsid w:val="0020361F"/>
    <w:rsid w:val="0020466E"/>
    <w:rsid w:val="002057AC"/>
    <w:rsid w:val="002059FF"/>
    <w:rsid w:val="002063E1"/>
    <w:rsid w:val="00210CF6"/>
    <w:rsid w:val="00212111"/>
    <w:rsid w:val="00213759"/>
    <w:rsid w:val="0021398B"/>
    <w:rsid w:val="002151A5"/>
    <w:rsid w:val="00216CF1"/>
    <w:rsid w:val="00216D9C"/>
    <w:rsid w:val="002176B0"/>
    <w:rsid w:val="002203EA"/>
    <w:rsid w:val="0022178F"/>
    <w:rsid w:val="00222A16"/>
    <w:rsid w:val="00224C1E"/>
    <w:rsid w:val="002304BE"/>
    <w:rsid w:val="0023099B"/>
    <w:rsid w:val="00230F7E"/>
    <w:rsid w:val="00231938"/>
    <w:rsid w:val="0023196E"/>
    <w:rsid w:val="0023382F"/>
    <w:rsid w:val="0023536A"/>
    <w:rsid w:val="00235515"/>
    <w:rsid w:val="00236BE7"/>
    <w:rsid w:val="00237F45"/>
    <w:rsid w:val="00240F26"/>
    <w:rsid w:val="00243D11"/>
    <w:rsid w:val="0024504A"/>
    <w:rsid w:val="002457D9"/>
    <w:rsid w:val="0025067F"/>
    <w:rsid w:val="00252F6D"/>
    <w:rsid w:val="00254D03"/>
    <w:rsid w:val="00257A6B"/>
    <w:rsid w:val="00260CA9"/>
    <w:rsid w:val="002613D9"/>
    <w:rsid w:val="00261738"/>
    <w:rsid w:val="00265480"/>
    <w:rsid w:val="00270E9A"/>
    <w:rsid w:val="0027163F"/>
    <w:rsid w:val="00272504"/>
    <w:rsid w:val="00274367"/>
    <w:rsid w:val="00274656"/>
    <w:rsid w:val="00276315"/>
    <w:rsid w:val="0027649D"/>
    <w:rsid w:val="002765C8"/>
    <w:rsid w:val="002767B0"/>
    <w:rsid w:val="00276973"/>
    <w:rsid w:val="00282A4E"/>
    <w:rsid w:val="00282CF0"/>
    <w:rsid w:val="0028387F"/>
    <w:rsid w:val="00284E83"/>
    <w:rsid w:val="002850A5"/>
    <w:rsid w:val="00285A14"/>
    <w:rsid w:val="00286930"/>
    <w:rsid w:val="00287E9D"/>
    <w:rsid w:val="00290079"/>
    <w:rsid w:val="00296FEB"/>
    <w:rsid w:val="002979B5"/>
    <w:rsid w:val="002A0DD4"/>
    <w:rsid w:val="002A13EC"/>
    <w:rsid w:val="002A14DA"/>
    <w:rsid w:val="002A25EC"/>
    <w:rsid w:val="002A2CF0"/>
    <w:rsid w:val="002A3484"/>
    <w:rsid w:val="002A3D23"/>
    <w:rsid w:val="002A540B"/>
    <w:rsid w:val="002A555B"/>
    <w:rsid w:val="002C0243"/>
    <w:rsid w:val="002C0327"/>
    <w:rsid w:val="002C409B"/>
    <w:rsid w:val="002C4ED0"/>
    <w:rsid w:val="002C51B0"/>
    <w:rsid w:val="002C5EC3"/>
    <w:rsid w:val="002D06C8"/>
    <w:rsid w:val="002D0BDB"/>
    <w:rsid w:val="002D19A3"/>
    <w:rsid w:val="002D222B"/>
    <w:rsid w:val="002D279A"/>
    <w:rsid w:val="002D4E55"/>
    <w:rsid w:val="002D5259"/>
    <w:rsid w:val="002D625E"/>
    <w:rsid w:val="002D6434"/>
    <w:rsid w:val="002E24F2"/>
    <w:rsid w:val="002E4645"/>
    <w:rsid w:val="002E49F9"/>
    <w:rsid w:val="002E649C"/>
    <w:rsid w:val="002E702C"/>
    <w:rsid w:val="002E76BF"/>
    <w:rsid w:val="002F09FD"/>
    <w:rsid w:val="002F0DED"/>
    <w:rsid w:val="002F1056"/>
    <w:rsid w:val="002F2633"/>
    <w:rsid w:val="002F3CD8"/>
    <w:rsid w:val="002F48FC"/>
    <w:rsid w:val="002F60DC"/>
    <w:rsid w:val="00300261"/>
    <w:rsid w:val="00300C9A"/>
    <w:rsid w:val="00301928"/>
    <w:rsid w:val="00302A30"/>
    <w:rsid w:val="0030356B"/>
    <w:rsid w:val="00303FDB"/>
    <w:rsid w:val="003050CB"/>
    <w:rsid w:val="00305D04"/>
    <w:rsid w:val="0030642F"/>
    <w:rsid w:val="00310416"/>
    <w:rsid w:val="00310617"/>
    <w:rsid w:val="00313620"/>
    <w:rsid w:val="003158F5"/>
    <w:rsid w:val="0031690A"/>
    <w:rsid w:val="00316AC8"/>
    <w:rsid w:val="00320984"/>
    <w:rsid w:val="00325EAB"/>
    <w:rsid w:val="00325FD9"/>
    <w:rsid w:val="00325FF3"/>
    <w:rsid w:val="0033081F"/>
    <w:rsid w:val="00331626"/>
    <w:rsid w:val="003318C0"/>
    <w:rsid w:val="00331C06"/>
    <w:rsid w:val="003324B1"/>
    <w:rsid w:val="00336A6F"/>
    <w:rsid w:val="003423C1"/>
    <w:rsid w:val="00342996"/>
    <w:rsid w:val="00342D9B"/>
    <w:rsid w:val="003452C0"/>
    <w:rsid w:val="00345B5C"/>
    <w:rsid w:val="00347699"/>
    <w:rsid w:val="00350D36"/>
    <w:rsid w:val="003512AA"/>
    <w:rsid w:val="003520A5"/>
    <w:rsid w:val="00353145"/>
    <w:rsid w:val="003554B1"/>
    <w:rsid w:val="003565FA"/>
    <w:rsid w:val="00360203"/>
    <w:rsid w:val="003635AE"/>
    <w:rsid w:val="00364661"/>
    <w:rsid w:val="00364B69"/>
    <w:rsid w:val="00366EDD"/>
    <w:rsid w:val="0037360F"/>
    <w:rsid w:val="00373F12"/>
    <w:rsid w:val="0037637E"/>
    <w:rsid w:val="00376753"/>
    <w:rsid w:val="0038038D"/>
    <w:rsid w:val="00380436"/>
    <w:rsid w:val="00381679"/>
    <w:rsid w:val="003816EB"/>
    <w:rsid w:val="0038454B"/>
    <w:rsid w:val="003877F9"/>
    <w:rsid w:val="00390EA7"/>
    <w:rsid w:val="00391354"/>
    <w:rsid w:val="003931E0"/>
    <w:rsid w:val="0039489D"/>
    <w:rsid w:val="00395F79"/>
    <w:rsid w:val="00396FB3"/>
    <w:rsid w:val="00397BA6"/>
    <w:rsid w:val="003A08F8"/>
    <w:rsid w:val="003A193E"/>
    <w:rsid w:val="003A1DA6"/>
    <w:rsid w:val="003A2408"/>
    <w:rsid w:val="003A2C48"/>
    <w:rsid w:val="003A40F3"/>
    <w:rsid w:val="003B151B"/>
    <w:rsid w:val="003B1BA4"/>
    <w:rsid w:val="003B2742"/>
    <w:rsid w:val="003B6387"/>
    <w:rsid w:val="003C050C"/>
    <w:rsid w:val="003C55D0"/>
    <w:rsid w:val="003C6FC7"/>
    <w:rsid w:val="003D020C"/>
    <w:rsid w:val="003D27E1"/>
    <w:rsid w:val="003D55F8"/>
    <w:rsid w:val="003D65DA"/>
    <w:rsid w:val="003E07DE"/>
    <w:rsid w:val="003E1C05"/>
    <w:rsid w:val="003E439F"/>
    <w:rsid w:val="003E791E"/>
    <w:rsid w:val="003F045F"/>
    <w:rsid w:val="003F0C71"/>
    <w:rsid w:val="003F23FC"/>
    <w:rsid w:val="003F353D"/>
    <w:rsid w:val="003F5B7A"/>
    <w:rsid w:val="003F6034"/>
    <w:rsid w:val="003F685F"/>
    <w:rsid w:val="003F7597"/>
    <w:rsid w:val="00400CEE"/>
    <w:rsid w:val="004017BF"/>
    <w:rsid w:val="00401A5E"/>
    <w:rsid w:val="0040224E"/>
    <w:rsid w:val="004032F7"/>
    <w:rsid w:val="00404EB7"/>
    <w:rsid w:val="00411387"/>
    <w:rsid w:val="00412428"/>
    <w:rsid w:val="00414863"/>
    <w:rsid w:val="00414C8E"/>
    <w:rsid w:val="00417F6A"/>
    <w:rsid w:val="00420A3E"/>
    <w:rsid w:val="00420DE1"/>
    <w:rsid w:val="004218FC"/>
    <w:rsid w:val="004221E6"/>
    <w:rsid w:val="00423A1A"/>
    <w:rsid w:val="00424228"/>
    <w:rsid w:val="00426F3B"/>
    <w:rsid w:val="00434995"/>
    <w:rsid w:val="0043582A"/>
    <w:rsid w:val="00437B8F"/>
    <w:rsid w:val="00437EBD"/>
    <w:rsid w:val="00441293"/>
    <w:rsid w:val="00441FA8"/>
    <w:rsid w:val="00442731"/>
    <w:rsid w:val="0044336F"/>
    <w:rsid w:val="0044677C"/>
    <w:rsid w:val="00450BD9"/>
    <w:rsid w:val="00451E36"/>
    <w:rsid w:val="00452D43"/>
    <w:rsid w:val="00453D04"/>
    <w:rsid w:val="00456EC3"/>
    <w:rsid w:val="00457BE6"/>
    <w:rsid w:val="00460D81"/>
    <w:rsid w:val="00461464"/>
    <w:rsid w:val="004622FC"/>
    <w:rsid w:val="00463572"/>
    <w:rsid w:val="00465CBC"/>
    <w:rsid w:val="00465FCD"/>
    <w:rsid w:val="0047035F"/>
    <w:rsid w:val="00470752"/>
    <w:rsid w:val="0047389C"/>
    <w:rsid w:val="00476E1C"/>
    <w:rsid w:val="00476F17"/>
    <w:rsid w:val="004807AD"/>
    <w:rsid w:val="004816F3"/>
    <w:rsid w:val="00485661"/>
    <w:rsid w:val="00485D78"/>
    <w:rsid w:val="0048717C"/>
    <w:rsid w:val="0048786A"/>
    <w:rsid w:val="004938F3"/>
    <w:rsid w:val="00493D6C"/>
    <w:rsid w:val="00493EBA"/>
    <w:rsid w:val="00494979"/>
    <w:rsid w:val="00494A3F"/>
    <w:rsid w:val="00494CCE"/>
    <w:rsid w:val="004959CA"/>
    <w:rsid w:val="00495D1F"/>
    <w:rsid w:val="00496D5A"/>
    <w:rsid w:val="00496DA6"/>
    <w:rsid w:val="00497D34"/>
    <w:rsid w:val="00497D39"/>
    <w:rsid w:val="004A01AF"/>
    <w:rsid w:val="004A0553"/>
    <w:rsid w:val="004A2D1E"/>
    <w:rsid w:val="004A2D7B"/>
    <w:rsid w:val="004A488F"/>
    <w:rsid w:val="004A4CFA"/>
    <w:rsid w:val="004A68EA"/>
    <w:rsid w:val="004A7F3D"/>
    <w:rsid w:val="004B473F"/>
    <w:rsid w:val="004B50A1"/>
    <w:rsid w:val="004B5F65"/>
    <w:rsid w:val="004B7FD9"/>
    <w:rsid w:val="004C04C1"/>
    <w:rsid w:val="004C2511"/>
    <w:rsid w:val="004C2C4F"/>
    <w:rsid w:val="004C5B04"/>
    <w:rsid w:val="004C5B29"/>
    <w:rsid w:val="004D03AA"/>
    <w:rsid w:val="004D4855"/>
    <w:rsid w:val="004D678A"/>
    <w:rsid w:val="004E0422"/>
    <w:rsid w:val="004E2D0B"/>
    <w:rsid w:val="004E3BC3"/>
    <w:rsid w:val="004E4E73"/>
    <w:rsid w:val="004E624C"/>
    <w:rsid w:val="004E671A"/>
    <w:rsid w:val="004E78D7"/>
    <w:rsid w:val="004E7CE8"/>
    <w:rsid w:val="004E7F07"/>
    <w:rsid w:val="004F5507"/>
    <w:rsid w:val="004F6411"/>
    <w:rsid w:val="004F67C9"/>
    <w:rsid w:val="00500A5F"/>
    <w:rsid w:val="00501302"/>
    <w:rsid w:val="00503B7A"/>
    <w:rsid w:val="00503E33"/>
    <w:rsid w:val="005046B2"/>
    <w:rsid w:val="00505BA3"/>
    <w:rsid w:val="00505BA6"/>
    <w:rsid w:val="005066B7"/>
    <w:rsid w:val="00510B31"/>
    <w:rsid w:val="005138CB"/>
    <w:rsid w:val="00515243"/>
    <w:rsid w:val="005156A6"/>
    <w:rsid w:val="0051678F"/>
    <w:rsid w:val="00522829"/>
    <w:rsid w:val="00522E91"/>
    <w:rsid w:val="0052489D"/>
    <w:rsid w:val="00524E2D"/>
    <w:rsid w:val="0052520E"/>
    <w:rsid w:val="0052546D"/>
    <w:rsid w:val="00527D58"/>
    <w:rsid w:val="005309BD"/>
    <w:rsid w:val="00532FCA"/>
    <w:rsid w:val="00533053"/>
    <w:rsid w:val="00533C42"/>
    <w:rsid w:val="0054059C"/>
    <w:rsid w:val="00540744"/>
    <w:rsid w:val="00541765"/>
    <w:rsid w:val="00542A0B"/>
    <w:rsid w:val="00542DF1"/>
    <w:rsid w:val="00542EA7"/>
    <w:rsid w:val="0054368A"/>
    <w:rsid w:val="00543F5F"/>
    <w:rsid w:val="005440AF"/>
    <w:rsid w:val="005447B7"/>
    <w:rsid w:val="0054587B"/>
    <w:rsid w:val="005501CD"/>
    <w:rsid w:val="005501DE"/>
    <w:rsid w:val="00550774"/>
    <w:rsid w:val="005509A4"/>
    <w:rsid w:val="00550D4F"/>
    <w:rsid w:val="0055458A"/>
    <w:rsid w:val="00554EE6"/>
    <w:rsid w:val="00557967"/>
    <w:rsid w:val="00560E12"/>
    <w:rsid w:val="00562127"/>
    <w:rsid w:val="005628B1"/>
    <w:rsid w:val="00562C9A"/>
    <w:rsid w:val="00563F58"/>
    <w:rsid w:val="00564215"/>
    <w:rsid w:val="005645C9"/>
    <w:rsid w:val="00564BB8"/>
    <w:rsid w:val="00565158"/>
    <w:rsid w:val="00566BBE"/>
    <w:rsid w:val="00567B51"/>
    <w:rsid w:val="00571230"/>
    <w:rsid w:val="005719CC"/>
    <w:rsid w:val="00572F81"/>
    <w:rsid w:val="00573685"/>
    <w:rsid w:val="00573A8F"/>
    <w:rsid w:val="00574460"/>
    <w:rsid w:val="00574B8E"/>
    <w:rsid w:val="00574BB8"/>
    <w:rsid w:val="00577645"/>
    <w:rsid w:val="00581311"/>
    <w:rsid w:val="00590E2C"/>
    <w:rsid w:val="00592CEC"/>
    <w:rsid w:val="005952DE"/>
    <w:rsid w:val="005958BF"/>
    <w:rsid w:val="00595CEA"/>
    <w:rsid w:val="00595FB9"/>
    <w:rsid w:val="00597982"/>
    <w:rsid w:val="005A143B"/>
    <w:rsid w:val="005A1594"/>
    <w:rsid w:val="005A1AC1"/>
    <w:rsid w:val="005A3CEE"/>
    <w:rsid w:val="005A4A14"/>
    <w:rsid w:val="005A5066"/>
    <w:rsid w:val="005A5A67"/>
    <w:rsid w:val="005A5F6E"/>
    <w:rsid w:val="005B1717"/>
    <w:rsid w:val="005B1F0D"/>
    <w:rsid w:val="005B2269"/>
    <w:rsid w:val="005B35D1"/>
    <w:rsid w:val="005B3E96"/>
    <w:rsid w:val="005B4CB0"/>
    <w:rsid w:val="005B4DD3"/>
    <w:rsid w:val="005B7731"/>
    <w:rsid w:val="005C0CE3"/>
    <w:rsid w:val="005C0E59"/>
    <w:rsid w:val="005C2BD4"/>
    <w:rsid w:val="005C5D6D"/>
    <w:rsid w:val="005D0C00"/>
    <w:rsid w:val="005D131D"/>
    <w:rsid w:val="005D5B34"/>
    <w:rsid w:val="005D5E50"/>
    <w:rsid w:val="005E418E"/>
    <w:rsid w:val="005E7213"/>
    <w:rsid w:val="005E7E27"/>
    <w:rsid w:val="005F197B"/>
    <w:rsid w:val="005F27ED"/>
    <w:rsid w:val="005F37CD"/>
    <w:rsid w:val="005F57DD"/>
    <w:rsid w:val="005F7721"/>
    <w:rsid w:val="00603397"/>
    <w:rsid w:val="0060522D"/>
    <w:rsid w:val="006052EC"/>
    <w:rsid w:val="00607087"/>
    <w:rsid w:val="006079EA"/>
    <w:rsid w:val="006116B5"/>
    <w:rsid w:val="006119C5"/>
    <w:rsid w:val="00612563"/>
    <w:rsid w:val="00612D04"/>
    <w:rsid w:val="006159B6"/>
    <w:rsid w:val="00615CEB"/>
    <w:rsid w:val="00615FD1"/>
    <w:rsid w:val="0062021B"/>
    <w:rsid w:val="0062098D"/>
    <w:rsid w:val="00622404"/>
    <w:rsid w:val="00624A72"/>
    <w:rsid w:val="00626F60"/>
    <w:rsid w:val="0062714B"/>
    <w:rsid w:val="00627540"/>
    <w:rsid w:val="00630269"/>
    <w:rsid w:val="00630FDC"/>
    <w:rsid w:val="00633FB5"/>
    <w:rsid w:val="00634CF1"/>
    <w:rsid w:val="0063505F"/>
    <w:rsid w:val="006355D7"/>
    <w:rsid w:val="006365B1"/>
    <w:rsid w:val="006378E6"/>
    <w:rsid w:val="00640821"/>
    <w:rsid w:val="00640E05"/>
    <w:rsid w:val="00641BC1"/>
    <w:rsid w:val="0064262C"/>
    <w:rsid w:val="006427F8"/>
    <w:rsid w:val="006442FA"/>
    <w:rsid w:val="006506ED"/>
    <w:rsid w:val="0065198E"/>
    <w:rsid w:val="00651D4B"/>
    <w:rsid w:val="00653CF7"/>
    <w:rsid w:val="006556F7"/>
    <w:rsid w:val="006565E3"/>
    <w:rsid w:val="00656A4E"/>
    <w:rsid w:val="0066017D"/>
    <w:rsid w:val="0066045F"/>
    <w:rsid w:val="00661D1D"/>
    <w:rsid w:val="00662DAC"/>
    <w:rsid w:val="006654EE"/>
    <w:rsid w:val="0066754F"/>
    <w:rsid w:val="00667BE8"/>
    <w:rsid w:val="006724EA"/>
    <w:rsid w:val="00672E9D"/>
    <w:rsid w:val="00672FEB"/>
    <w:rsid w:val="00674D32"/>
    <w:rsid w:val="00676993"/>
    <w:rsid w:val="00681C44"/>
    <w:rsid w:val="00681DCA"/>
    <w:rsid w:val="006846D0"/>
    <w:rsid w:val="006848CD"/>
    <w:rsid w:val="006865B7"/>
    <w:rsid w:val="0068691D"/>
    <w:rsid w:val="0068696D"/>
    <w:rsid w:val="00686CE3"/>
    <w:rsid w:val="0069158F"/>
    <w:rsid w:val="0069272F"/>
    <w:rsid w:val="00693EB2"/>
    <w:rsid w:val="00694C11"/>
    <w:rsid w:val="00694D3C"/>
    <w:rsid w:val="00694DB4"/>
    <w:rsid w:val="006975BC"/>
    <w:rsid w:val="006A0F14"/>
    <w:rsid w:val="006A4B0C"/>
    <w:rsid w:val="006A6451"/>
    <w:rsid w:val="006B0670"/>
    <w:rsid w:val="006B57E6"/>
    <w:rsid w:val="006B58A1"/>
    <w:rsid w:val="006C5F8C"/>
    <w:rsid w:val="006D0B99"/>
    <w:rsid w:val="006D0EAD"/>
    <w:rsid w:val="006D1A63"/>
    <w:rsid w:val="006D1F3A"/>
    <w:rsid w:val="006D4AA3"/>
    <w:rsid w:val="006D57E2"/>
    <w:rsid w:val="006D6FA8"/>
    <w:rsid w:val="006D7431"/>
    <w:rsid w:val="006D7869"/>
    <w:rsid w:val="006E2DFE"/>
    <w:rsid w:val="006E3D6B"/>
    <w:rsid w:val="006E50A8"/>
    <w:rsid w:val="006E5872"/>
    <w:rsid w:val="006E5AE3"/>
    <w:rsid w:val="006F0BB0"/>
    <w:rsid w:val="006F1596"/>
    <w:rsid w:val="006F2AF7"/>
    <w:rsid w:val="006F3118"/>
    <w:rsid w:val="006F38C6"/>
    <w:rsid w:val="006F4FB8"/>
    <w:rsid w:val="006F521E"/>
    <w:rsid w:val="006F6A30"/>
    <w:rsid w:val="007013A9"/>
    <w:rsid w:val="00702BCD"/>
    <w:rsid w:val="007053EF"/>
    <w:rsid w:val="00705E58"/>
    <w:rsid w:val="00710069"/>
    <w:rsid w:val="00710EE2"/>
    <w:rsid w:val="00713DC6"/>
    <w:rsid w:val="00714F17"/>
    <w:rsid w:val="007151B7"/>
    <w:rsid w:val="00716597"/>
    <w:rsid w:val="00720104"/>
    <w:rsid w:val="0072162B"/>
    <w:rsid w:val="00724173"/>
    <w:rsid w:val="00724FF7"/>
    <w:rsid w:val="00727240"/>
    <w:rsid w:val="00730C8F"/>
    <w:rsid w:val="00730D21"/>
    <w:rsid w:val="00732D35"/>
    <w:rsid w:val="00733C93"/>
    <w:rsid w:val="00734426"/>
    <w:rsid w:val="007362FD"/>
    <w:rsid w:val="0074228A"/>
    <w:rsid w:val="00742CE5"/>
    <w:rsid w:val="00746E9B"/>
    <w:rsid w:val="0075054E"/>
    <w:rsid w:val="007521A1"/>
    <w:rsid w:val="0075252D"/>
    <w:rsid w:val="00753BA2"/>
    <w:rsid w:val="007564C4"/>
    <w:rsid w:val="00761B0B"/>
    <w:rsid w:val="00761C08"/>
    <w:rsid w:val="00762F50"/>
    <w:rsid w:val="00764536"/>
    <w:rsid w:val="0076717A"/>
    <w:rsid w:val="00767D49"/>
    <w:rsid w:val="00767E0F"/>
    <w:rsid w:val="00770158"/>
    <w:rsid w:val="00772D7D"/>
    <w:rsid w:val="00775FB6"/>
    <w:rsid w:val="00776BA1"/>
    <w:rsid w:val="007807E4"/>
    <w:rsid w:val="00780F6C"/>
    <w:rsid w:val="00781A50"/>
    <w:rsid w:val="00786217"/>
    <w:rsid w:val="007916E7"/>
    <w:rsid w:val="00793B9F"/>
    <w:rsid w:val="0079480F"/>
    <w:rsid w:val="007950DC"/>
    <w:rsid w:val="007951E7"/>
    <w:rsid w:val="0079553E"/>
    <w:rsid w:val="007957FB"/>
    <w:rsid w:val="00796286"/>
    <w:rsid w:val="007A337E"/>
    <w:rsid w:val="007A3D0F"/>
    <w:rsid w:val="007A54A7"/>
    <w:rsid w:val="007A5CE8"/>
    <w:rsid w:val="007A64C4"/>
    <w:rsid w:val="007A7519"/>
    <w:rsid w:val="007B1ED4"/>
    <w:rsid w:val="007B29C4"/>
    <w:rsid w:val="007B4C67"/>
    <w:rsid w:val="007B5A78"/>
    <w:rsid w:val="007B669E"/>
    <w:rsid w:val="007B698F"/>
    <w:rsid w:val="007B7F51"/>
    <w:rsid w:val="007C23C0"/>
    <w:rsid w:val="007C334B"/>
    <w:rsid w:val="007C3559"/>
    <w:rsid w:val="007C67E4"/>
    <w:rsid w:val="007C68BF"/>
    <w:rsid w:val="007C7692"/>
    <w:rsid w:val="007D13BC"/>
    <w:rsid w:val="007D1763"/>
    <w:rsid w:val="007D17CF"/>
    <w:rsid w:val="007D2198"/>
    <w:rsid w:val="007D4AD5"/>
    <w:rsid w:val="007D5BE2"/>
    <w:rsid w:val="007D631C"/>
    <w:rsid w:val="007D681D"/>
    <w:rsid w:val="007E055D"/>
    <w:rsid w:val="007E06AC"/>
    <w:rsid w:val="007E111B"/>
    <w:rsid w:val="007E13A4"/>
    <w:rsid w:val="007E32CA"/>
    <w:rsid w:val="007E653B"/>
    <w:rsid w:val="007F0574"/>
    <w:rsid w:val="007F0AEA"/>
    <w:rsid w:val="007F0D73"/>
    <w:rsid w:val="007F1611"/>
    <w:rsid w:val="007F3891"/>
    <w:rsid w:val="007F67A0"/>
    <w:rsid w:val="007F76B8"/>
    <w:rsid w:val="00801573"/>
    <w:rsid w:val="00801B3D"/>
    <w:rsid w:val="0080221A"/>
    <w:rsid w:val="00804C73"/>
    <w:rsid w:val="00810548"/>
    <w:rsid w:val="008112EC"/>
    <w:rsid w:val="008174E1"/>
    <w:rsid w:val="00820F61"/>
    <w:rsid w:val="0082315B"/>
    <w:rsid w:val="008239D8"/>
    <w:rsid w:val="008249B5"/>
    <w:rsid w:val="008264FC"/>
    <w:rsid w:val="008268CF"/>
    <w:rsid w:val="00832A69"/>
    <w:rsid w:val="00833481"/>
    <w:rsid w:val="00833E9B"/>
    <w:rsid w:val="008343F1"/>
    <w:rsid w:val="00835651"/>
    <w:rsid w:val="00836BC6"/>
    <w:rsid w:val="00836C0F"/>
    <w:rsid w:val="00836DA4"/>
    <w:rsid w:val="008371BB"/>
    <w:rsid w:val="00840D59"/>
    <w:rsid w:val="0084133C"/>
    <w:rsid w:val="00845DC6"/>
    <w:rsid w:val="008525E7"/>
    <w:rsid w:val="008528B6"/>
    <w:rsid w:val="00852E94"/>
    <w:rsid w:val="008535D5"/>
    <w:rsid w:val="00853E1B"/>
    <w:rsid w:val="00853E8F"/>
    <w:rsid w:val="00854CEC"/>
    <w:rsid w:val="00857BAC"/>
    <w:rsid w:val="008613F7"/>
    <w:rsid w:val="008655E2"/>
    <w:rsid w:val="00865685"/>
    <w:rsid w:val="0086569F"/>
    <w:rsid w:val="00866450"/>
    <w:rsid w:val="00867972"/>
    <w:rsid w:val="00870005"/>
    <w:rsid w:val="008702A6"/>
    <w:rsid w:val="00871F20"/>
    <w:rsid w:val="00874BC8"/>
    <w:rsid w:val="00880041"/>
    <w:rsid w:val="008804E1"/>
    <w:rsid w:val="00882933"/>
    <w:rsid w:val="00883526"/>
    <w:rsid w:val="00883EF6"/>
    <w:rsid w:val="0088548C"/>
    <w:rsid w:val="00886178"/>
    <w:rsid w:val="00890C92"/>
    <w:rsid w:val="0089678F"/>
    <w:rsid w:val="008970E4"/>
    <w:rsid w:val="008A5B72"/>
    <w:rsid w:val="008A68FE"/>
    <w:rsid w:val="008B1EC9"/>
    <w:rsid w:val="008B7F17"/>
    <w:rsid w:val="008C28A1"/>
    <w:rsid w:val="008C2C8A"/>
    <w:rsid w:val="008C6206"/>
    <w:rsid w:val="008C7C4D"/>
    <w:rsid w:val="008D0A42"/>
    <w:rsid w:val="008D1950"/>
    <w:rsid w:val="008D2ABE"/>
    <w:rsid w:val="008D3253"/>
    <w:rsid w:val="008D353A"/>
    <w:rsid w:val="008D506B"/>
    <w:rsid w:val="008D55CA"/>
    <w:rsid w:val="008D5A3E"/>
    <w:rsid w:val="008D6089"/>
    <w:rsid w:val="008E0D4F"/>
    <w:rsid w:val="008E14EF"/>
    <w:rsid w:val="008E5DDA"/>
    <w:rsid w:val="008E61B6"/>
    <w:rsid w:val="008E69E4"/>
    <w:rsid w:val="008F168E"/>
    <w:rsid w:val="008F24D1"/>
    <w:rsid w:val="008F70F4"/>
    <w:rsid w:val="008F7124"/>
    <w:rsid w:val="00901321"/>
    <w:rsid w:val="00904793"/>
    <w:rsid w:val="00904A93"/>
    <w:rsid w:val="0090581E"/>
    <w:rsid w:val="009077A3"/>
    <w:rsid w:val="0091018B"/>
    <w:rsid w:val="00910E01"/>
    <w:rsid w:val="0091126E"/>
    <w:rsid w:val="009116C2"/>
    <w:rsid w:val="00913AA5"/>
    <w:rsid w:val="00914930"/>
    <w:rsid w:val="00915979"/>
    <w:rsid w:val="00916733"/>
    <w:rsid w:val="0092088D"/>
    <w:rsid w:val="00923AF8"/>
    <w:rsid w:val="00925EC2"/>
    <w:rsid w:val="00926116"/>
    <w:rsid w:val="0092788E"/>
    <w:rsid w:val="00927F41"/>
    <w:rsid w:val="00937449"/>
    <w:rsid w:val="00941F20"/>
    <w:rsid w:val="00944821"/>
    <w:rsid w:val="0094505D"/>
    <w:rsid w:val="00945A1F"/>
    <w:rsid w:val="00946C1C"/>
    <w:rsid w:val="00946EFE"/>
    <w:rsid w:val="009507EF"/>
    <w:rsid w:val="00951094"/>
    <w:rsid w:val="00951D08"/>
    <w:rsid w:val="00952C98"/>
    <w:rsid w:val="00954C7A"/>
    <w:rsid w:val="009550D3"/>
    <w:rsid w:val="00956076"/>
    <w:rsid w:val="009628A8"/>
    <w:rsid w:val="00962C07"/>
    <w:rsid w:val="009662D6"/>
    <w:rsid w:val="00966EB4"/>
    <w:rsid w:val="009674D9"/>
    <w:rsid w:val="00967681"/>
    <w:rsid w:val="009738A7"/>
    <w:rsid w:val="00973C1D"/>
    <w:rsid w:val="00977A82"/>
    <w:rsid w:val="009802EF"/>
    <w:rsid w:val="00980538"/>
    <w:rsid w:val="00980F8B"/>
    <w:rsid w:val="00982040"/>
    <w:rsid w:val="00983321"/>
    <w:rsid w:val="0098676D"/>
    <w:rsid w:val="009869BD"/>
    <w:rsid w:val="00986F69"/>
    <w:rsid w:val="0098789E"/>
    <w:rsid w:val="00990B9D"/>
    <w:rsid w:val="00991138"/>
    <w:rsid w:val="00994544"/>
    <w:rsid w:val="00995112"/>
    <w:rsid w:val="0099544E"/>
    <w:rsid w:val="00995911"/>
    <w:rsid w:val="00995D14"/>
    <w:rsid w:val="00996258"/>
    <w:rsid w:val="0099773E"/>
    <w:rsid w:val="009A08A4"/>
    <w:rsid w:val="009A17EA"/>
    <w:rsid w:val="009A1A31"/>
    <w:rsid w:val="009A1A4C"/>
    <w:rsid w:val="009A3FAE"/>
    <w:rsid w:val="009A4F38"/>
    <w:rsid w:val="009A4FD0"/>
    <w:rsid w:val="009A5B21"/>
    <w:rsid w:val="009A6722"/>
    <w:rsid w:val="009A763E"/>
    <w:rsid w:val="009B12E7"/>
    <w:rsid w:val="009B1464"/>
    <w:rsid w:val="009B1A3F"/>
    <w:rsid w:val="009B5ACA"/>
    <w:rsid w:val="009B66A6"/>
    <w:rsid w:val="009C0034"/>
    <w:rsid w:val="009C1A61"/>
    <w:rsid w:val="009C25AC"/>
    <w:rsid w:val="009C42BB"/>
    <w:rsid w:val="009C44AC"/>
    <w:rsid w:val="009C5AF0"/>
    <w:rsid w:val="009C5BE6"/>
    <w:rsid w:val="009C694A"/>
    <w:rsid w:val="009D21B7"/>
    <w:rsid w:val="009D3AD2"/>
    <w:rsid w:val="009D4899"/>
    <w:rsid w:val="009D5F0E"/>
    <w:rsid w:val="009D672B"/>
    <w:rsid w:val="009D7911"/>
    <w:rsid w:val="009E16DF"/>
    <w:rsid w:val="009E3466"/>
    <w:rsid w:val="009E4533"/>
    <w:rsid w:val="009E4F91"/>
    <w:rsid w:val="009E51CE"/>
    <w:rsid w:val="009E5543"/>
    <w:rsid w:val="009E5C4F"/>
    <w:rsid w:val="009E6E29"/>
    <w:rsid w:val="009F0BB0"/>
    <w:rsid w:val="009F31A6"/>
    <w:rsid w:val="009F3D15"/>
    <w:rsid w:val="009F459A"/>
    <w:rsid w:val="00A00317"/>
    <w:rsid w:val="00A005F5"/>
    <w:rsid w:val="00A00BB4"/>
    <w:rsid w:val="00A02D08"/>
    <w:rsid w:val="00A03A38"/>
    <w:rsid w:val="00A04190"/>
    <w:rsid w:val="00A048E7"/>
    <w:rsid w:val="00A06227"/>
    <w:rsid w:val="00A078A5"/>
    <w:rsid w:val="00A07B8D"/>
    <w:rsid w:val="00A101D0"/>
    <w:rsid w:val="00A117C0"/>
    <w:rsid w:val="00A1219A"/>
    <w:rsid w:val="00A12378"/>
    <w:rsid w:val="00A1266A"/>
    <w:rsid w:val="00A13AAB"/>
    <w:rsid w:val="00A1740F"/>
    <w:rsid w:val="00A17435"/>
    <w:rsid w:val="00A200FB"/>
    <w:rsid w:val="00A22263"/>
    <w:rsid w:val="00A24230"/>
    <w:rsid w:val="00A24A49"/>
    <w:rsid w:val="00A25943"/>
    <w:rsid w:val="00A26209"/>
    <w:rsid w:val="00A31558"/>
    <w:rsid w:val="00A335CF"/>
    <w:rsid w:val="00A40240"/>
    <w:rsid w:val="00A40304"/>
    <w:rsid w:val="00A42845"/>
    <w:rsid w:val="00A43DAF"/>
    <w:rsid w:val="00A4401B"/>
    <w:rsid w:val="00A44D9F"/>
    <w:rsid w:val="00A44EF6"/>
    <w:rsid w:val="00A46700"/>
    <w:rsid w:val="00A46803"/>
    <w:rsid w:val="00A5038E"/>
    <w:rsid w:val="00A50A10"/>
    <w:rsid w:val="00A53DFC"/>
    <w:rsid w:val="00A55BAB"/>
    <w:rsid w:val="00A5678C"/>
    <w:rsid w:val="00A56876"/>
    <w:rsid w:val="00A62941"/>
    <w:rsid w:val="00A6369E"/>
    <w:rsid w:val="00A64254"/>
    <w:rsid w:val="00A65DBD"/>
    <w:rsid w:val="00A660A8"/>
    <w:rsid w:val="00A67094"/>
    <w:rsid w:val="00A705A5"/>
    <w:rsid w:val="00A72671"/>
    <w:rsid w:val="00A73AD7"/>
    <w:rsid w:val="00A763C0"/>
    <w:rsid w:val="00A763FB"/>
    <w:rsid w:val="00A76CBC"/>
    <w:rsid w:val="00A774B6"/>
    <w:rsid w:val="00A80615"/>
    <w:rsid w:val="00A809FD"/>
    <w:rsid w:val="00A80E54"/>
    <w:rsid w:val="00A81D84"/>
    <w:rsid w:val="00A825C8"/>
    <w:rsid w:val="00A857D6"/>
    <w:rsid w:val="00A86F4B"/>
    <w:rsid w:val="00A87A62"/>
    <w:rsid w:val="00A90112"/>
    <w:rsid w:val="00A9486B"/>
    <w:rsid w:val="00A96536"/>
    <w:rsid w:val="00AA0474"/>
    <w:rsid w:val="00AA0B26"/>
    <w:rsid w:val="00AA2DDE"/>
    <w:rsid w:val="00AA472A"/>
    <w:rsid w:val="00AA7DAB"/>
    <w:rsid w:val="00AA7F32"/>
    <w:rsid w:val="00AB091B"/>
    <w:rsid w:val="00AB113D"/>
    <w:rsid w:val="00AB27FC"/>
    <w:rsid w:val="00AB39BC"/>
    <w:rsid w:val="00AB4042"/>
    <w:rsid w:val="00AB6EA0"/>
    <w:rsid w:val="00AC2661"/>
    <w:rsid w:val="00AC58B7"/>
    <w:rsid w:val="00AC5A20"/>
    <w:rsid w:val="00AC6A76"/>
    <w:rsid w:val="00AD0448"/>
    <w:rsid w:val="00AD07E7"/>
    <w:rsid w:val="00AD0C9B"/>
    <w:rsid w:val="00AD3A44"/>
    <w:rsid w:val="00AD5B11"/>
    <w:rsid w:val="00AD64AF"/>
    <w:rsid w:val="00AD6B32"/>
    <w:rsid w:val="00AD7A6E"/>
    <w:rsid w:val="00AE1233"/>
    <w:rsid w:val="00AE41F5"/>
    <w:rsid w:val="00AE75EB"/>
    <w:rsid w:val="00AF0D43"/>
    <w:rsid w:val="00AF27D4"/>
    <w:rsid w:val="00AF35CF"/>
    <w:rsid w:val="00AF5758"/>
    <w:rsid w:val="00B0316E"/>
    <w:rsid w:val="00B03445"/>
    <w:rsid w:val="00B06233"/>
    <w:rsid w:val="00B06EE7"/>
    <w:rsid w:val="00B075CB"/>
    <w:rsid w:val="00B10723"/>
    <w:rsid w:val="00B1190A"/>
    <w:rsid w:val="00B11DBB"/>
    <w:rsid w:val="00B125A9"/>
    <w:rsid w:val="00B12D6D"/>
    <w:rsid w:val="00B136F5"/>
    <w:rsid w:val="00B17208"/>
    <w:rsid w:val="00B17C0A"/>
    <w:rsid w:val="00B20AB1"/>
    <w:rsid w:val="00B20FD8"/>
    <w:rsid w:val="00B22842"/>
    <w:rsid w:val="00B24721"/>
    <w:rsid w:val="00B27640"/>
    <w:rsid w:val="00B3153A"/>
    <w:rsid w:val="00B31816"/>
    <w:rsid w:val="00B322E3"/>
    <w:rsid w:val="00B34BB5"/>
    <w:rsid w:val="00B36EE6"/>
    <w:rsid w:val="00B3797F"/>
    <w:rsid w:val="00B4213C"/>
    <w:rsid w:val="00B4356E"/>
    <w:rsid w:val="00B44212"/>
    <w:rsid w:val="00B44AE6"/>
    <w:rsid w:val="00B44C2E"/>
    <w:rsid w:val="00B45B38"/>
    <w:rsid w:val="00B461F8"/>
    <w:rsid w:val="00B51A8B"/>
    <w:rsid w:val="00B5272E"/>
    <w:rsid w:val="00B53C43"/>
    <w:rsid w:val="00B53C8D"/>
    <w:rsid w:val="00B53E50"/>
    <w:rsid w:val="00B551DB"/>
    <w:rsid w:val="00B556E9"/>
    <w:rsid w:val="00B56B23"/>
    <w:rsid w:val="00B576F9"/>
    <w:rsid w:val="00B57F44"/>
    <w:rsid w:val="00B620C8"/>
    <w:rsid w:val="00B64B35"/>
    <w:rsid w:val="00B650A9"/>
    <w:rsid w:val="00B662BE"/>
    <w:rsid w:val="00B66FF7"/>
    <w:rsid w:val="00B70A06"/>
    <w:rsid w:val="00B73DEF"/>
    <w:rsid w:val="00B75832"/>
    <w:rsid w:val="00B76619"/>
    <w:rsid w:val="00B83D45"/>
    <w:rsid w:val="00B91CE2"/>
    <w:rsid w:val="00B93CE9"/>
    <w:rsid w:val="00B9590C"/>
    <w:rsid w:val="00B95C63"/>
    <w:rsid w:val="00B9640F"/>
    <w:rsid w:val="00B973D6"/>
    <w:rsid w:val="00BA0295"/>
    <w:rsid w:val="00BA29C2"/>
    <w:rsid w:val="00BA450B"/>
    <w:rsid w:val="00BA63D2"/>
    <w:rsid w:val="00BA7324"/>
    <w:rsid w:val="00BB42E4"/>
    <w:rsid w:val="00BB4611"/>
    <w:rsid w:val="00BB5F27"/>
    <w:rsid w:val="00BB7F31"/>
    <w:rsid w:val="00BC0C92"/>
    <w:rsid w:val="00BC3401"/>
    <w:rsid w:val="00BC3686"/>
    <w:rsid w:val="00BC3C24"/>
    <w:rsid w:val="00BC7AFF"/>
    <w:rsid w:val="00BD069C"/>
    <w:rsid w:val="00BD1F3C"/>
    <w:rsid w:val="00BD2D57"/>
    <w:rsid w:val="00BD3054"/>
    <w:rsid w:val="00BD4C36"/>
    <w:rsid w:val="00BD4EF7"/>
    <w:rsid w:val="00BD563C"/>
    <w:rsid w:val="00BD6D3E"/>
    <w:rsid w:val="00BD7B7D"/>
    <w:rsid w:val="00BD7D1B"/>
    <w:rsid w:val="00BE10A4"/>
    <w:rsid w:val="00BE235E"/>
    <w:rsid w:val="00BE31C1"/>
    <w:rsid w:val="00BE3688"/>
    <w:rsid w:val="00BE3ECE"/>
    <w:rsid w:val="00BE56B2"/>
    <w:rsid w:val="00BE5A27"/>
    <w:rsid w:val="00BE67AB"/>
    <w:rsid w:val="00BF6CB4"/>
    <w:rsid w:val="00BF79E3"/>
    <w:rsid w:val="00C00207"/>
    <w:rsid w:val="00C0046E"/>
    <w:rsid w:val="00C01DC1"/>
    <w:rsid w:val="00C028B6"/>
    <w:rsid w:val="00C03097"/>
    <w:rsid w:val="00C06B0A"/>
    <w:rsid w:val="00C07769"/>
    <w:rsid w:val="00C14890"/>
    <w:rsid w:val="00C150D3"/>
    <w:rsid w:val="00C1583A"/>
    <w:rsid w:val="00C167D2"/>
    <w:rsid w:val="00C168D0"/>
    <w:rsid w:val="00C2297E"/>
    <w:rsid w:val="00C27900"/>
    <w:rsid w:val="00C31DAC"/>
    <w:rsid w:val="00C322A3"/>
    <w:rsid w:val="00C330A0"/>
    <w:rsid w:val="00C33278"/>
    <w:rsid w:val="00C341B0"/>
    <w:rsid w:val="00C35712"/>
    <w:rsid w:val="00C36C70"/>
    <w:rsid w:val="00C376C0"/>
    <w:rsid w:val="00C40639"/>
    <w:rsid w:val="00C44CF6"/>
    <w:rsid w:val="00C44F5C"/>
    <w:rsid w:val="00C46888"/>
    <w:rsid w:val="00C4700C"/>
    <w:rsid w:val="00C476D8"/>
    <w:rsid w:val="00C47B4A"/>
    <w:rsid w:val="00C51AC0"/>
    <w:rsid w:val="00C52666"/>
    <w:rsid w:val="00C527DC"/>
    <w:rsid w:val="00C540C3"/>
    <w:rsid w:val="00C541C7"/>
    <w:rsid w:val="00C54A78"/>
    <w:rsid w:val="00C60701"/>
    <w:rsid w:val="00C60B8C"/>
    <w:rsid w:val="00C6131F"/>
    <w:rsid w:val="00C62F83"/>
    <w:rsid w:val="00C63356"/>
    <w:rsid w:val="00C654BC"/>
    <w:rsid w:val="00C66086"/>
    <w:rsid w:val="00C70A11"/>
    <w:rsid w:val="00C72C78"/>
    <w:rsid w:val="00C74268"/>
    <w:rsid w:val="00C75483"/>
    <w:rsid w:val="00C775EF"/>
    <w:rsid w:val="00C779E3"/>
    <w:rsid w:val="00C80E1E"/>
    <w:rsid w:val="00C81469"/>
    <w:rsid w:val="00C84413"/>
    <w:rsid w:val="00C84830"/>
    <w:rsid w:val="00C84A96"/>
    <w:rsid w:val="00C867FF"/>
    <w:rsid w:val="00C8690F"/>
    <w:rsid w:val="00C879F7"/>
    <w:rsid w:val="00C90988"/>
    <w:rsid w:val="00C90D2B"/>
    <w:rsid w:val="00C93A32"/>
    <w:rsid w:val="00C94022"/>
    <w:rsid w:val="00C95938"/>
    <w:rsid w:val="00C95B8C"/>
    <w:rsid w:val="00CA1A58"/>
    <w:rsid w:val="00CA5454"/>
    <w:rsid w:val="00CA661D"/>
    <w:rsid w:val="00CB0393"/>
    <w:rsid w:val="00CB0FE8"/>
    <w:rsid w:val="00CB105A"/>
    <w:rsid w:val="00CB1785"/>
    <w:rsid w:val="00CB1C8A"/>
    <w:rsid w:val="00CB4692"/>
    <w:rsid w:val="00CB5AD3"/>
    <w:rsid w:val="00CC1390"/>
    <w:rsid w:val="00CC1ADD"/>
    <w:rsid w:val="00CC3294"/>
    <w:rsid w:val="00CC3837"/>
    <w:rsid w:val="00CC3D3E"/>
    <w:rsid w:val="00CC58C1"/>
    <w:rsid w:val="00CC645B"/>
    <w:rsid w:val="00CC65AB"/>
    <w:rsid w:val="00CC672D"/>
    <w:rsid w:val="00CC70AC"/>
    <w:rsid w:val="00CC73BC"/>
    <w:rsid w:val="00CD07B1"/>
    <w:rsid w:val="00CD0D97"/>
    <w:rsid w:val="00CD4072"/>
    <w:rsid w:val="00CD62CE"/>
    <w:rsid w:val="00CE1BF0"/>
    <w:rsid w:val="00CE3EF7"/>
    <w:rsid w:val="00CF21E1"/>
    <w:rsid w:val="00CF24BE"/>
    <w:rsid w:val="00CF3E60"/>
    <w:rsid w:val="00CF4B15"/>
    <w:rsid w:val="00D00373"/>
    <w:rsid w:val="00D006A5"/>
    <w:rsid w:val="00D048CC"/>
    <w:rsid w:val="00D07191"/>
    <w:rsid w:val="00D07A7D"/>
    <w:rsid w:val="00D10629"/>
    <w:rsid w:val="00D12A37"/>
    <w:rsid w:val="00D12A64"/>
    <w:rsid w:val="00D13942"/>
    <w:rsid w:val="00D14DDA"/>
    <w:rsid w:val="00D15147"/>
    <w:rsid w:val="00D15AAC"/>
    <w:rsid w:val="00D16EF1"/>
    <w:rsid w:val="00D1762A"/>
    <w:rsid w:val="00D201CD"/>
    <w:rsid w:val="00D207D0"/>
    <w:rsid w:val="00D21686"/>
    <w:rsid w:val="00D23721"/>
    <w:rsid w:val="00D23EE1"/>
    <w:rsid w:val="00D311C1"/>
    <w:rsid w:val="00D33A52"/>
    <w:rsid w:val="00D33E2C"/>
    <w:rsid w:val="00D34A4C"/>
    <w:rsid w:val="00D3558C"/>
    <w:rsid w:val="00D35B8B"/>
    <w:rsid w:val="00D36AEA"/>
    <w:rsid w:val="00D44F46"/>
    <w:rsid w:val="00D451B7"/>
    <w:rsid w:val="00D45B3A"/>
    <w:rsid w:val="00D4694F"/>
    <w:rsid w:val="00D46B4E"/>
    <w:rsid w:val="00D4701F"/>
    <w:rsid w:val="00D53331"/>
    <w:rsid w:val="00D54B0B"/>
    <w:rsid w:val="00D55A0A"/>
    <w:rsid w:val="00D602F4"/>
    <w:rsid w:val="00D60F40"/>
    <w:rsid w:val="00D6108E"/>
    <w:rsid w:val="00D62612"/>
    <w:rsid w:val="00D63627"/>
    <w:rsid w:val="00D63A76"/>
    <w:rsid w:val="00D7223A"/>
    <w:rsid w:val="00D727C3"/>
    <w:rsid w:val="00D74327"/>
    <w:rsid w:val="00D761A0"/>
    <w:rsid w:val="00D770BF"/>
    <w:rsid w:val="00D773CA"/>
    <w:rsid w:val="00D80234"/>
    <w:rsid w:val="00D815BA"/>
    <w:rsid w:val="00D8286A"/>
    <w:rsid w:val="00D84D11"/>
    <w:rsid w:val="00D850E4"/>
    <w:rsid w:val="00D927DF"/>
    <w:rsid w:val="00D93A9E"/>
    <w:rsid w:val="00D95D57"/>
    <w:rsid w:val="00D9688D"/>
    <w:rsid w:val="00D9718D"/>
    <w:rsid w:val="00D97C01"/>
    <w:rsid w:val="00DA1511"/>
    <w:rsid w:val="00DA1596"/>
    <w:rsid w:val="00DA495B"/>
    <w:rsid w:val="00DA5CBC"/>
    <w:rsid w:val="00DA71FA"/>
    <w:rsid w:val="00DA75A1"/>
    <w:rsid w:val="00DB3DB9"/>
    <w:rsid w:val="00DB68F5"/>
    <w:rsid w:val="00DB715C"/>
    <w:rsid w:val="00DB77B1"/>
    <w:rsid w:val="00DC0BEC"/>
    <w:rsid w:val="00DC0C15"/>
    <w:rsid w:val="00DC3017"/>
    <w:rsid w:val="00DC5084"/>
    <w:rsid w:val="00DC5F3E"/>
    <w:rsid w:val="00DC6A14"/>
    <w:rsid w:val="00DC7D43"/>
    <w:rsid w:val="00DD0CA7"/>
    <w:rsid w:val="00DD419C"/>
    <w:rsid w:val="00DD544E"/>
    <w:rsid w:val="00DD633A"/>
    <w:rsid w:val="00DD66F4"/>
    <w:rsid w:val="00DE1E98"/>
    <w:rsid w:val="00DE476B"/>
    <w:rsid w:val="00DE6E05"/>
    <w:rsid w:val="00DF066E"/>
    <w:rsid w:val="00DF1396"/>
    <w:rsid w:val="00DF1BEF"/>
    <w:rsid w:val="00DF1CF4"/>
    <w:rsid w:val="00DF2266"/>
    <w:rsid w:val="00DF30EA"/>
    <w:rsid w:val="00DF64C3"/>
    <w:rsid w:val="00DF67BD"/>
    <w:rsid w:val="00DF7E9E"/>
    <w:rsid w:val="00E022CC"/>
    <w:rsid w:val="00E02C2F"/>
    <w:rsid w:val="00E031B9"/>
    <w:rsid w:val="00E06485"/>
    <w:rsid w:val="00E073EF"/>
    <w:rsid w:val="00E100F0"/>
    <w:rsid w:val="00E10491"/>
    <w:rsid w:val="00E1052F"/>
    <w:rsid w:val="00E16E80"/>
    <w:rsid w:val="00E2087D"/>
    <w:rsid w:val="00E227CF"/>
    <w:rsid w:val="00E22E85"/>
    <w:rsid w:val="00E23DA4"/>
    <w:rsid w:val="00E253E6"/>
    <w:rsid w:val="00E277FF"/>
    <w:rsid w:val="00E30BD9"/>
    <w:rsid w:val="00E31529"/>
    <w:rsid w:val="00E330FF"/>
    <w:rsid w:val="00E347C6"/>
    <w:rsid w:val="00E41486"/>
    <w:rsid w:val="00E41854"/>
    <w:rsid w:val="00E45053"/>
    <w:rsid w:val="00E454ED"/>
    <w:rsid w:val="00E46C9B"/>
    <w:rsid w:val="00E4782D"/>
    <w:rsid w:val="00E47C31"/>
    <w:rsid w:val="00E5281B"/>
    <w:rsid w:val="00E54C52"/>
    <w:rsid w:val="00E56FB8"/>
    <w:rsid w:val="00E57AF0"/>
    <w:rsid w:val="00E61FBF"/>
    <w:rsid w:val="00E6333A"/>
    <w:rsid w:val="00E64261"/>
    <w:rsid w:val="00E64920"/>
    <w:rsid w:val="00E64BC7"/>
    <w:rsid w:val="00E64CCF"/>
    <w:rsid w:val="00E668AC"/>
    <w:rsid w:val="00E737D4"/>
    <w:rsid w:val="00E73B85"/>
    <w:rsid w:val="00E7439C"/>
    <w:rsid w:val="00E753EF"/>
    <w:rsid w:val="00E81347"/>
    <w:rsid w:val="00E81573"/>
    <w:rsid w:val="00E82BD9"/>
    <w:rsid w:val="00E838A9"/>
    <w:rsid w:val="00E83B45"/>
    <w:rsid w:val="00E83FC1"/>
    <w:rsid w:val="00E841F5"/>
    <w:rsid w:val="00E8474C"/>
    <w:rsid w:val="00E84843"/>
    <w:rsid w:val="00E86522"/>
    <w:rsid w:val="00E86797"/>
    <w:rsid w:val="00E8723D"/>
    <w:rsid w:val="00E87688"/>
    <w:rsid w:val="00E92778"/>
    <w:rsid w:val="00E94B7F"/>
    <w:rsid w:val="00E955F2"/>
    <w:rsid w:val="00E95D61"/>
    <w:rsid w:val="00E95DA1"/>
    <w:rsid w:val="00E97F48"/>
    <w:rsid w:val="00EA0069"/>
    <w:rsid w:val="00EA0123"/>
    <w:rsid w:val="00EA149A"/>
    <w:rsid w:val="00EA28D2"/>
    <w:rsid w:val="00EA55CE"/>
    <w:rsid w:val="00EA5C9F"/>
    <w:rsid w:val="00EA6B21"/>
    <w:rsid w:val="00EA6C73"/>
    <w:rsid w:val="00EB44A2"/>
    <w:rsid w:val="00EB6BD6"/>
    <w:rsid w:val="00EB7884"/>
    <w:rsid w:val="00EC0BD3"/>
    <w:rsid w:val="00EC5B08"/>
    <w:rsid w:val="00EC7866"/>
    <w:rsid w:val="00ED093E"/>
    <w:rsid w:val="00ED396A"/>
    <w:rsid w:val="00ED4BC0"/>
    <w:rsid w:val="00ED4C08"/>
    <w:rsid w:val="00ED5531"/>
    <w:rsid w:val="00ED5EDF"/>
    <w:rsid w:val="00EE048F"/>
    <w:rsid w:val="00EE2748"/>
    <w:rsid w:val="00EE309C"/>
    <w:rsid w:val="00EE3F63"/>
    <w:rsid w:val="00EE5CE6"/>
    <w:rsid w:val="00EF1E48"/>
    <w:rsid w:val="00EF2D79"/>
    <w:rsid w:val="00EF3649"/>
    <w:rsid w:val="00EF5369"/>
    <w:rsid w:val="00EF77DC"/>
    <w:rsid w:val="00F0031A"/>
    <w:rsid w:val="00F00569"/>
    <w:rsid w:val="00F00699"/>
    <w:rsid w:val="00F014A3"/>
    <w:rsid w:val="00F01FB3"/>
    <w:rsid w:val="00F0334A"/>
    <w:rsid w:val="00F04721"/>
    <w:rsid w:val="00F05FEF"/>
    <w:rsid w:val="00F06B97"/>
    <w:rsid w:val="00F07253"/>
    <w:rsid w:val="00F0759A"/>
    <w:rsid w:val="00F075CB"/>
    <w:rsid w:val="00F11736"/>
    <w:rsid w:val="00F124D6"/>
    <w:rsid w:val="00F12DAC"/>
    <w:rsid w:val="00F15731"/>
    <w:rsid w:val="00F22E77"/>
    <w:rsid w:val="00F23643"/>
    <w:rsid w:val="00F25ED9"/>
    <w:rsid w:val="00F26A34"/>
    <w:rsid w:val="00F26B5F"/>
    <w:rsid w:val="00F316B3"/>
    <w:rsid w:val="00F31CD8"/>
    <w:rsid w:val="00F3206C"/>
    <w:rsid w:val="00F321CC"/>
    <w:rsid w:val="00F379F3"/>
    <w:rsid w:val="00F42405"/>
    <w:rsid w:val="00F43730"/>
    <w:rsid w:val="00F43D93"/>
    <w:rsid w:val="00F4549D"/>
    <w:rsid w:val="00F45824"/>
    <w:rsid w:val="00F502C1"/>
    <w:rsid w:val="00F5054B"/>
    <w:rsid w:val="00F53BA5"/>
    <w:rsid w:val="00F5538A"/>
    <w:rsid w:val="00F565AE"/>
    <w:rsid w:val="00F56745"/>
    <w:rsid w:val="00F5771C"/>
    <w:rsid w:val="00F606D3"/>
    <w:rsid w:val="00F6248F"/>
    <w:rsid w:val="00F62DB3"/>
    <w:rsid w:val="00F6312E"/>
    <w:rsid w:val="00F63A25"/>
    <w:rsid w:val="00F64537"/>
    <w:rsid w:val="00F64D7E"/>
    <w:rsid w:val="00F6526A"/>
    <w:rsid w:val="00F67C62"/>
    <w:rsid w:val="00F71478"/>
    <w:rsid w:val="00F71848"/>
    <w:rsid w:val="00F71B89"/>
    <w:rsid w:val="00F71D99"/>
    <w:rsid w:val="00F73107"/>
    <w:rsid w:val="00F73A73"/>
    <w:rsid w:val="00F80900"/>
    <w:rsid w:val="00F82C3F"/>
    <w:rsid w:val="00F832B1"/>
    <w:rsid w:val="00F84C06"/>
    <w:rsid w:val="00F867CD"/>
    <w:rsid w:val="00F86DCC"/>
    <w:rsid w:val="00F87162"/>
    <w:rsid w:val="00F904C2"/>
    <w:rsid w:val="00F90676"/>
    <w:rsid w:val="00F92D4C"/>
    <w:rsid w:val="00F92FD9"/>
    <w:rsid w:val="00F94785"/>
    <w:rsid w:val="00F961A2"/>
    <w:rsid w:val="00F964A7"/>
    <w:rsid w:val="00F96FAA"/>
    <w:rsid w:val="00F97414"/>
    <w:rsid w:val="00FA29EE"/>
    <w:rsid w:val="00FA38B5"/>
    <w:rsid w:val="00FA38CE"/>
    <w:rsid w:val="00FB0107"/>
    <w:rsid w:val="00FB5316"/>
    <w:rsid w:val="00FB6F98"/>
    <w:rsid w:val="00FB7952"/>
    <w:rsid w:val="00FB7EDB"/>
    <w:rsid w:val="00FC5117"/>
    <w:rsid w:val="00FC5685"/>
    <w:rsid w:val="00FC6527"/>
    <w:rsid w:val="00FC7CE0"/>
    <w:rsid w:val="00FD5402"/>
    <w:rsid w:val="00FD562C"/>
    <w:rsid w:val="00FD7845"/>
    <w:rsid w:val="00FE16AE"/>
    <w:rsid w:val="00FE2770"/>
    <w:rsid w:val="00FE3912"/>
    <w:rsid w:val="00FE40B0"/>
    <w:rsid w:val="00FE421B"/>
    <w:rsid w:val="00FF40C8"/>
    <w:rsid w:val="00FF539B"/>
    <w:rsid w:val="00FF59C6"/>
    <w:rsid w:val="00FF6F0B"/>
    <w:rsid w:val="00FF72B5"/>
    <w:rsid w:val="00FF75D3"/>
    <w:rsid w:val="2AE24F75"/>
    <w:rsid w:val="3ABD25D5"/>
    <w:rsid w:val="3F396154"/>
    <w:rsid w:val="64963F36"/>
    <w:rsid w:val="64D12B05"/>
    <w:rsid w:val="65E74C3F"/>
    <w:rsid w:val="72D353E7"/>
    <w:rsid w:val="79583F0C"/>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semiHidden="0" w:name="heading 6"/>
    <w:lsdException w:qFormat="1" w:uiPriority="9" w:name="heading 7"/>
    <w:lsdException w:qFormat="1" w:unhideWhenUsed="0"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nhideWhenUsed="0" w:uiPriority="99" w:semiHidden="0" w:name="annotation text"/>
    <w:lsdException w:unhideWhenUsed="0" w:uiPriority="99" w:semiHidden="0" w:name="header"/>
    <w:lsdException w:unhideWhenUsed="0" w:uiPriority="99" w:semiHidden="0" w:name="footer"/>
    <w:lsdException w:uiPriority="99" w:name="index heading"/>
    <w:lsdException w:qFormat="1" w:unhideWhenUsed="0" w:uiPriority="35"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unhideWhenUsed="0" w:uiPriority="99" w:semiHidden="0" w:name="annotation reference"/>
    <w:lsdException w:unhideWhenUsed="0"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99" w:semiHidden="0" w:name="List"/>
    <w:lsdException w:unhideWhenUsed="0" w:uiPriority="99" w:semiHidden="0" w:name="List Bullet"/>
    <w:lsdException w:qFormat="1" w:unhideWhenUsed="0" w:uiPriority="99" w:semiHidden="0" w:name="List Number"/>
    <w:lsdException w:unhideWhenUsed="0" w:uiPriority="99" w:semiHidden="0" w:name="List 2"/>
    <w:lsdException w:unhideWhenUsed="0" w:uiPriority="99" w:semiHidden="0" w:name="List 3"/>
    <w:lsdException w:uiPriority="99" w:name="List 4"/>
    <w:lsdException w:uiPriority="99" w:name="List 5"/>
    <w:lsdException w:unhideWhenUsed="0" w:uiPriority="99" w:semiHidden="0" w:name="List Bullet 2"/>
    <w:lsdException w:unhideWhenUsed="0" w:uiPriority="99" w:semiHidden="0" w:name="List Bullet 3"/>
    <w:lsdException w:unhideWhenUsed="0" w:uiPriority="99" w:semiHidden="0" w:name="List Bullet 4"/>
    <w:lsdException w:unhideWhenUsed="0" w:uiPriority="99" w:semiHidden="0" w:name="List Bullet 5"/>
    <w:lsdException w:unhideWhenUsed="0" w:uiPriority="99" w:semiHidden="0" w:name="List Number 2"/>
    <w:lsdException w:unhideWhenUsed="0" w:uiPriority="99" w:semiHidden="0" w:name="List Number 3"/>
    <w:lsdException w:unhideWhenUsed="0" w:uiPriority="99" w:semiHidden="0" w:name="List Number 4"/>
    <w:lsdException w:unhideWhenUsed="0" w:uiPriority="99" w:semiHidden="0"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qFormat="1" w:unhideWhenUsed="0" w:uiPriority="0" w:semiHidden="0" w:name="Body Text Indent"/>
    <w:lsdException w:unhideWhenUsed="0" w:uiPriority="99" w:semiHidden="0" w:name="List Continue"/>
    <w:lsdException w:unhideWhenUsed="0" w:uiPriority="99" w:semiHidden="0" w:name="List Continue 2"/>
    <w:lsdException w:unhideWhenUsed="0" w:uiPriority="99" w:semiHidden="0" w:name="List Continue 3"/>
    <w:lsdException w:unhideWhenUsed="0" w:uiPriority="99" w:semiHidden="0"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nhideWhenUsed="0" w:uiPriority="99" w:semiHidden="0" w:name="Body Text First Indent 2"/>
    <w:lsdException w:uiPriority="99" w:name="Note Heading"/>
    <w:lsdException w:unhideWhenUsed="0" w:uiPriority="99" w:semiHidden="0" w:name="Body Text 2"/>
    <w:lsdException w:unhideWhenUsed="0" w:uiPriority="99" w:semiHidden="0" w:name="Body Text 3"/>
    <w:lsdException w:unhideWhenUsed="0" w:uiPriority="99" w:semiHidden="0" w:name="Body Text Indent 2"/>
    <w:lsdException w:unhideWhenUsed="0" w:uiPriority="99" w:semiHidden="0" w:name="Body Text Indent 3"/>
    <w:lsdException w:unhideWhenUsed="0" w:uiPriority="99"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qFormat="1" w:unhideWhenUsed="0" w:uiPriority="39" w:semiHidden="0" w:name="Table Grid"/>
    <w:lsdException w:uiPriority="99" w:name="Table Theme"/>
    <w:lsdException w:unhideWhenUsed="0"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zh-CN" w:eastAsia="en-US" w:bidi="ar-SA"/>
    </w:rPr>
  </w:style>
  <w:style w:type="paragraph" w:styleId="2">
    <w:name w:val="heading 1"/>
    <w:basedOn w:val="1"/>
    <w:next w:val="3"/>
    <w:link w:val="69"/>
    <w:qFormat/>
    <w:uiPriority w:val="9"/>
    <w:pPr>
      <w:keepNext/>
      <w:keepLines/>
      <w:pageBreakBefore/>
      <w:numPr>
        <w:ilvl w:val="0"/>
        <w:numId w:val="1"/>
      </w:numPr>
      <w:spacing w:after="360" w:line="240" w:lineRule="auto"/>
      <w:jc w:val="center"/>
      <w:outlineLvl w:val="0"/>
    </w:pPr>
    <w:rPr>
      <w:rFonts w:eastAsia="Times New Roman" w:cs="Times New Roman"/>
      <w:b/>
      <w:bCs/>
      <w:caps/>
      <w:sz w:val="32"/>
      <w:szCs w:val="28"/>
      <w:lang w:val="id-ID"/>
    </w:rPr>
  </w:style>
  <w:style w:type="paragraph" w:styleId="4">
    <w:name w:val="heading 2"/>
    <w:basedOn w:val="1"/>
    <w:next w:val="3"/>
    <w:link w:val="70"/>
    <w:qFormat/>
    <w:uiPriority w:val="9"/>
    <w:pPr>
      <w:keepNext/>
      <w:keepLines/>
      <w:numPr>
        <w:ilvl w:val="1"/>
        <w:numId w:val="1"/>
      </w:numPr>
      <w:spacing w:before="240" w:after="120" w:line="240" w:lineRule="auto"/>
      <w:outlineLvl w:val="1"/>
    </w:pPr>
    <w:rPr>
      <w:rFonts w:eastAsia="Times New Roman" w:cs="Times New Roman"/>
      <w:b/>
      <w:bCs/>
      <w:sz w:val="28"/>
      <w:szCs w:val="26"/>
      <w:lang w:val="id-ID"/>
    </w:rPr>
  </w:style>
  <w:style w:type="paragraph" w:styleId="5">
    <w:name w:val="heading 3"/>
    <w:basedOn w:val="1"/>
    <w:next w:val="3"/>
    <w:link w:val="71"/>
    <w:qFormat/>
    <w:uiPriority w:val="9"/>
    <w:pPr>
      <w:keepNext/>
      <w:keepLines/>
      <w:numPr>
        <w:ilvl w:val="2"/>
        <w:numId w:val="1"/>
      </w:numPr>
      <w:spacing w:before="180" w:after="120" w:line="240" w:lineRule="auto"/>
      <w:outlineLvl w:val="2"/>
    </w:pPr>
    <w:rPr>
      <w:rFonts w:eastAsia="Times New Roman" w:cs="Times New Roman"/>
      <w:b/>
      <w:bCs/>
      <w:sz w:val="26"/>
      <w:lang w:val="id-ID"/>
    </w:rPr>
  </w:style>
  <w:style w:type="paragraph" w:styleId="6">
    <w:name w:val="heading 4"/>
    <w:basedOn w:val="1"/>
    <w:next w:val="1"/>
    <w:link w:val="72"/>
    <w:qFormat/>
    <w:uiPriority w:val="9"/>
    <w:pPr>
      <w:keepNext/>
      <w:keepLines/>
      <w:numPr>
        <w:ilvl w:val="3"/>
        <w:numId w:val="1"/>
      </w:numPr>
      <w:spacing w:before="180" w:after="120" w:line="240" w:lineRule="auto"/>
      <w:outlineLvl w:val="3"/>
    </w:pPr>
    <w:rPr>
      <w:rFonts w:eastAsia="Times New Roman" w:cs="Times New Roman"/>
      <w:b/>
      <w:bCs/>
      <w:i/>
      <w:iCs/>
      <w:sz w:val="24"/>
      <w:lang w:val="id-ID"/>
    </w:rPr>
  </w:style>
  <w:style w:type="paragraph" w:styleId="7">
    <w:name w:val="heading 5"/>
    <w:basedOn w:val="1"/>
    <w:next w:val="1"/>
    <w:link w:val="78"/>
    <w:qFormat/>
    <w:uiPriority w:val="9"/>
    <w:pPr>
      <w:spacing w:before="240" w:after="60" w:line="240" w:lineRule="auto"/>
      <w:jc w:val="both"/>
      <w:outlineLvl w:val="4"/>
    </w:pPr>
    <w:rPr>
      <w:rFonts w:eastAsia="Times New Roman" w:cs="Arial"/>
      <w:b/>
      <w:bCs/>
      <w:i/>
      <w:iCs/>
      <w:sz w:val="26"/>
      <w:szCs w:val="26"/>
      <w:lang w:val="id-ID"/>
    </w:rPr>
  </w:style>
  <w:style w:type="paragraph" w:styleId="8">
    <w:name w:val="heading 6"/>
    <w:basedOn w:val="1"/>
    <w:next w:val="1"/>
    <w:link w:val="128"/>
    <w:unhideWhenUsed/>
    <w:qFormat/>
    <w:uiPriority w:val="9"/>
    <w:pPr>
      <w:keepNext/>
      <w:keepLines/>
      <w:spacing w:before="40" w:after="0" w:line="240" w:lineRule="auto"/>
      <w:jc w:val="both"/>
      <w:outlineLvl w:val="5"/>
    </w:pPr>
    <w:rPr>
      <w:rFonts w:asciiTheme="majorHAnsi" w:hAnsiTheme="majorHAnsi" w:eastAsiaTheme="majorEastAsia" w:cstheme="majorBidi"/>
      <w:color w:val="1E4D78" w:themeColor="accent1" w:themeShade="7F"/>
      <w:sz w:val="24"/>
      <w:lang w:val="id-ID"/>
    </w:rPr>
  </w:style>
  <w:style w:type="paragraph" w:styleId="9">
    <w:name w:val="heading 8"/>
    <w:basedOn w:val="1"/>
    <w:next w:val="1"/>
    <w:link w:val="79"/>
    <w:qFormat/>
    <w:uiPriority w:val="9"/>
    <w:pPr>
      <w:spacing w:before="240" w:after="60" w:line="240" w:lineRule="auto"/>
      <w:jc w:val="both"/>
      <w:outlineLvl w:val="7"/>
    </w:pPr>
    <w:rPr>
      <w:rFonts w:eastAsia="Times New Roman" w:cs="Arial"/>
      <w:i/>
      <w:iCs/>
      <w:sz w:val="24"/>
      <w:szCs w:val="24"/>
      <w:lang w:val="id-ID"/>
    </w:rPr>
  </w:style>
  <w:style w:type="character" w:default="1" w:styleId="10">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3">
    <w:name w:val="Body Text"/>
    <w:basedOn w:val="1"/>
    <w:link w:val="73"/>
    <w:uiPriority w:val="0"/>
    <w:pPr>
      <w:spacing w:after="120" w:line="240" w:lineRule="auto"/>
      <w:jc w:val="both"/>
    </w:pPr>
    <w:rPr>
      <w:rFonts w:cs="Arial"/>
      <w:sz w:val="24"/>
      <w:lang w:val="id-ID"/>
    </w:rPr>
  </w:style>
  <w:style w:type="paragraph" w:styleId="12">
    <w:name w:val="Balloon Text"/>
    <w:basedOn w:val="1"/>
    <w:link w:val="95"/>
    <w:uiPriority w:val="99"/>
    <w:pPr>
      <w:spacing w:after="0" w:line="240" w:lineRule="auto"/>
      <w:jc w:val="both"/>
    </w:pPr>
    <w:rPr>
      <w:rFonts w:ascii="Tahoma" w:hAnsi="Tahoma" w:cs="Tahoma"/>
      <w:sz w:val="16"/>
      <w:szCs w:val="16"/>
      <w:lang w:val="id-ID"/>
    </w:rPr>
  </w:style>
  <w:style w:type="paragraph" w:styleId="13">
    <w:name w:val="Block Text"/>
    <w:basedOn w:val="1"/>
    <w:uiPriority w:val="99"/>
    <w:pPr>
      <w:spacing w:after="120" w:line="240" w:lineRule="auto"/>
      <w:ind w:left="1440" w:right="1440"/>
      <w:jc w:val="both"/>
    </w:pPr>
    <w:rPr>
      <w:rFonts w:cs="Arial"/>
      <w:sz w:val="24"/>
      <w:lang w:val="id-ID"/>
    </w:rPr>
  </w:style>
  <w:style w:type="paragraph" w:styleId="14">
    <w:name w:val="Body Text 2"/>
    <w:basedOn w:val="1"/>
    <w:link w:val="81"/>
    <w:uiPriority w:val="99"/>
    <w:pPr>
      <w:spacing w:after="120" w:line="240" w:lineRule="auto"/>
      <w:jc w:val="both"/>
    </w:pPr>
    <w:rPr>
      <w:rFonts w:cs="Arial"/>
      <w:sz w:val="24"/>
      <w:lang w:val="id-ID"/>
    </w:rPr>
  </w:style>
  <w:style w:type="paragraph" w:styleId="15">
    <w:name w:val="Body Text 3"/>
    <w:basedOn w:val="1"/>
    <w:link w:val="101"/>
    <w:uiPriority w:val="99"/>
    <w:pPr>
      <w:spacing w:after="120" w:line="240" w:lineRule="auto"/>
      <w:jc w:val="both"/>
    </w:pPr>
    <w:rPr>
      <w:rFonts w:cs="Arial"/>
      <w:sz w:val="16"/>
      <w:szCs w:val="16"/>
      <w:lang w:val="id-ID"/>
    </w:rPr>
  </w:style>
  <w:style w:type="paragraph" w:styleId="16">
    <w:name w:val="Body Text First Indent"/>
    <w:basedOn w:val="3"/>
    <w:link w:val="74"/>
    <w:qFormat/>
    <w:uiPriority w:val="0"/>
    <w:pPr>
      <w:ind w:firstLine="340"/>
    </w:pPr>
  </w:style>
  <w:style w:type="paragraph" w:styleId="17">
    <w:name w:val="Body Text Indent"/>
    <w:basedOn w:val="1"/>
    <w:link w:val="102"/>
    <w:qFormat/>
    <w:uiPriority w:val="0"/>
    <w:pPr>
      <w:spacing w:after="120" w:line="240" w:lineRule="auto"/>
      <w:ind w:left="340"/>
      <w:jc w:val="both"/>
    </w:pPr>
    <w:rPr>
      <w:rFonts w:cs="Arial"/>
      <w:sz w:val="24"/>
      <w:lang w:val="id-ID"/>
    </w:rPr>
  </w:style>
  <w:style w:type="paragraph" w:styleId="18">
    <w:name w:val="Body Text First Indent 2"/>
    <w:basedOn w:val="17"/>
    <w:link w:val="103"/>
    <w:uiPriority w:val="99"/>
    <w:pPr>
      <w:ind w:firstLine="340"/>
    </w:pPr>
  </w:style>
  <w:style w:type="paragraph" w:styleId="19">
    <w:name w:val="Body Text Indent 2"/>
    <w:basedOn w:val="1"/>
    <w:link w:val="114"/>
    <w:uiPriority w:val="99"/>
    <w:pPr>
      <w:spacing w:after="120" w:line="240" w:lineRule="auto"/>
      <w:ind w:left="680"/>
      <w:jc w:val="both"/>
    </w:pPr>
    <w:rPr>
      <w:rFonts w:cs="Arial"/>
      <w:sz w:val="24"/>
      <w:lang w:val="id-ID"/>
    </w:rPr>
  </w:style>
  <w:style w:type="paragraph" w:styleId="20">
    <w:name w:val="Body Text Indent 3"/>
    <w:basedOn w:val="1"/>
    <w:link w:val="116"/>
    <w:uiPriority w:val="99"/>
    <w:pPr>
      <w:spacing w:after="120" w:line="240" w:lineRule="auto"/>
      <w:ind w:left="1021"/>
      <w:jc w:val="both"/>
    </w:pPr>
    <w:rPr>
      <w:rFonts w:cs="Arial"/>
      <w:sz w:val="24"/>
      <w:szCs w:val="16"/>
      <w:lang w:val="id-ID"/>
    </w:rPr>
  </w:style>
  <w:style w:type="paragraph" w:styleId="21">
    <w:name w:val="caption"/>
    <w:basedOn w:val="1"/>
    <w:next w:val="3"/>
    <w:link w:val="126"/>
    <w:qFormat/>
    <w:uiPriority w:val="35"/>
    <w:pPr>
      <w:keepNext/>
      <w:keepLines/>
      <w:spacing w:after="120" w:line="240" w:lineRule="auto"/>
      <w:jc w:val="center"/>
    </w:pPr>
    <w:rPr>
      <w:rFonts w:cs="Arial"/>
      <w:b/>
      <w:bCs/>
      <w:sz w:val="24"/>
      <w:szCs w:val="20"/>
      <w:lang w:val="id-ID"/>
    </w:rPr>
  </w:style>
  <w:style w:type="character" w:styleId="22">
    <w:name w:val="annotation reference"/>
    <w:uiPriority w:val="99"/>
    <w:rPr>
      <w:sz w:val="16"/>
      <w:szCs w:val="16"/>
    </w:rPr>
  </w:style>
  <w:style w:type="paragraph" w:styleId="23">
    <w:name w:val="annotation text"/>
    <w:basedOn w:val="1"/>
    <w:link w:val="111"/>
    <w:uiPriority w:val="99"/>
    <w:pPr>
      <w:spacing w:after="120" w:line="240" w:lineRule="auto"/>
      <w:jc w:val="both"/>
    </w:pPr>
    <w:rPr>
      <w:rFonts w:cs="Arial"/>
      <w:sz w:val="20"/>
      <w:szCs w:val="20"/>
      <w:lang w:val="id-ID"/>
    </w:rPr>
  </w:style>
  <w:style w:type="paragraph" w:styleId="24">
    <w:name w:val="annotation subject"/>
    <w:basedOn w:val="23"/>
    <w:next w:val="23"/>
    <w:link w:val="112"/>
    <w:uiPriority w:val="99"/>
    <w:rPr>
      <w:b/>
      <w:bCs/>
    </w:rPr>
  </w:style>
  <w:style w:type="paragraph" w:styleId="25">
    <w:name w:val="Document Map"/>
    <w:basedOn w:val="1"/>
    <w:link w:val="80"/>
    <w:qFormat/>
    <w:uiPriority w:val="99"/>
    <w:pPr>
      <w:spacing w:after="0" w:line="240" w:lineRule="auto"/>
      <w:jc w:val="both"/>
    </w:pPr>
    <w:rPr>
      <w:rFonts w:ascii="Tahoma" w:hAnsi="Tahoma" w:cs="Tahoma"/>
      <w:sz w:val="16"/>
      <w:szCs w:val="16"/>
      <w:lang w:val="id-ID"/>
    </w:rPr>
  </w:style>
  <w:style w:type="character" w:styleId="26">
    <w:name w:val="Emphasis"/>
    <w:qFormat/>
    <w:uiPriority w:val="20"/>
    <w:rPr>
      <w:i/>
      <w:iCs/>
    </w:rPr>
  </w:style>
  <w:style w:type="character" w:styleId="27">
    <w:name w:val="FollowedHyperlink"/>
    <w:basedOn w:val="10"/>
    <w:semiHidden/>
    <w:unhideWhenUsed/>
    <w:uiPriority w:val="99"/>
    <w:rPr>
      <w:color w:val="954F72" w:themeColor="followedHyperlink"/>
      <w:u w:val="single"/>
    </w:rPr>
  </w:style>
  <w:style w:type="paragraph" w:styleId="28">
    <w:name w:val="footer"/>
    <w:basedOn w:val="1"/>
    <w:link w:val="75"/>
    <w:uiPriority w:val="99"/>
    <w:pPr>
      <w:tabs>
        <w:tab w:val="center" w:pos="4513"/>
        <w:tab w:val="right" w:pos="9026"/>
      </w:tabs>
      <w:spacing w:after="0" w:line="240" w:lineRule="auto"/>
      <w:jc w:val="both"/>
    </w:pPr>
    <w:rPr>
      <w:rFonts w:cs="Arial"/>
      <w:sz w:val="20"/>
      <w:szCs w:val="20"/>
      <w:lang w:val="id-ID"/>
    </w:rPr>
  </w:style>
  <w:style w:type="paragraph" w:styleId="29">
    <w:name w:val="header"/>
    <w:basedOn w:val="1"/>
    <w:link w:val="87"/>
    <w:uiPriority w:val="99"/>
    <w:pPr>
      <w:tabs>
        <w:tab w:val="center" w:pos="4513"/>
        <w:tab w:val="right" w:pos="9026"/>
      </w:tabs>
      <w:spacing w:after="0" w:line="240" w:lineRule="auto"/>
      <w:jc w:val="both"/>
    </w:pPr>
    <w:rPr>
      <w:rFonts w:cs="Arial"/>
      <w:sz w:val="20"/>
      <w:szCs w:val="20"/>
      <w:lang w:val="id-ID"/>
    </w:rPr>
  </w:style>
  <w:style w:type="character" w:styleId="30">
    <w:name w:val="Hyperlink"/>
    <w:qFormat/>
    <w:uiPriority w:val="99"/>
    <w:rPr>
      <w:color w:val="0000FF"/>
      <w:u w:val="single"/>
    </w:rPr>
  </w:style>
  <w:style w:type="character" w:styleId="31">
    <w:name w:val="line number"/>
    <w:basedOn w:val="10"/>
    <w:uiPriority w:val="99"/>
  </w:style>
  <w:style w:type="paragraph" w:styleId="32">
    <w:name w:val="List"/>
    <w:basedOn w:val="1"/>
    <w:uiPriority w:val="99"/>
    <w:pPr>
      <w:spacing w:after="120" w:line="240" w:lineRule="auto"/>
      <w:ind w:left="340" w:hanging="340"/>
      <w:contextualSpacing/>
      <w:jc w:val="both"/>
    </w:pPr>
    <w:rPr>
      <w:rFonts w:cs="Arial"/>
      <w:sz w:val="24"/>
      <w:lang w:val="id-ID"/>
    </w:rPr>
  </w:style>
  <w:style w:type="paragraph" w:styleId="33">
    <w:name w:val="List 2"/>
    <w:basedOn w:val="1"/>
    <w:uiPriority w:val="99"/>
    <w:pPr>
      <w:spacing w:after="120" w:line="240" w:lineRule="auto"/>
      <w:ind w:left="680" w:hanging="340"/>
      <w:contextualSpacing/>
      <w:jc w:val="both"/>
    </w:pPr>
    <w:rPr>
      <w:rFonts w:cs="Arial"/>
      <w:sz w:val="24"/>
      <w:lang w:val="id-ID"/>
    </w:rPr>
  </w:style>
  <w:style w:type="paragraph" w:styleId="34">
    <w:name w:val="List 3"/>
    <w:basedOn w:val="1"/>
    <w:uiPriority w:val="99"/>
    <w:pPr>
      <w:spacing w:after="120" w:line="240" w:lineRule="auto"/>
      <w:ind w:left="1020" w:hanging="340"/>
      <w:contextualSpacing/>
      <w:jc w:val="both"/>
    </w:pPr>
    <w:rPr>
      <w:rFonts w:cs="Arial"/>
      <w:sz w:val="24"/>
      <w:lang w:val="id-ID"/>
    </w:rPr>
  </w:style>
  <w:style w:type="paragraph" w:styleId="35">
    <w:name w:val="List Bullet"/>
    <w:basedOn w:val="1"/>
    <w:uiPriority w:val="99"/>
    <w:pPr>
      <w:numPr>
        <w:ilvl w:val="0"/>
        <w:numId w:val="2"/>
      </w:numPr>
      <w:spacing w:after="120" w:line="240" w:lineRule="auto"/>
      <w:contextualSpacing/>
      <w:jc w:val="both"/>
    </w:pPr>
    <w:rPr>
      <w:rFonts w:cs="Arial"/>
      <w:sz w:val="24"/>
      <w:lang w:val="en-US"/>
    </w:rPr>
  </w:style>
  <w:style w:type="paragraph" w:styleId="36">
    <w:name w:val="List Bullet 2"/>
    <w:basedOn w:val="1"/>
    <w:uiPriority w:val="99"/>
    <w:pPr>
      <w:numPr>
        <w:ilvl w:val="0"/>
        <w:numId w:val="3"/>
      </w:numPr>
      <w:spacing w:after="120" w:line="240" w:lineRule="auto"/>
      <w:contextualSpacing/>
      <w:jc w:val="both"/>
    </w:pPr>
    <w:rPr>
      <w:rFonts w:cs="Arial"/>
      <w:sz w:val="24"/>
      <w:lang w:val="en-US"/>
    </w:rPr>
  </w:style>
  <w:style w:type="paragraph" w:styleId="37">
    <w:name w:val="List Bullet 3"/>
    <w:basedOn w:val="1"/>
    <w:uiPriority w:val="99"/>
    <w:pPr>
      <w:numPr>
        <w:ilvl w:val="0"/>
        <w:numId w:val="4"/>
      </w:numPr>
      <w:spacing w:after="120" w:line="240" w:lineRule="auto"/>
      <w:contextualSpacing/>
      <w:jc w:val="both"/>
    </w:pPr>
    <w:rPr>
      <w:rFonts w:cs="Arial"/>
      <w:sz w:val="24"/>
      <w:lang w:val="id-ID"/>
    </w:rPr>
  </w:style>
  <w:style w:type="paragraph" w:styleId="38">
    <w:name w:val="List Bullet 4"/>
    <w:basedOn w:val="1"/>
    <w:uiPriority w:val="99"/>
    <w:pPr>
      <w:numPr>
        <w:ilvl w:val="0"/>
        <w:numId w:val="5"/>
      </w:numPr>
      <w:spacing w:after="120" w:line="240" w:lineRule="auto"/>
      <w:contextualSpacing/>
      <w:jc w:val="both"/>
    </w:pPr>
    <w:rPr>
      <w:rFonts w:cs="Arial"/>
      <w:sz w:val="24"/>
      <w:lang w:val="id-ID"/>
    </w:rPr>
  </w:style>
  <w:style w:type="paragraph" w:styleId="39">
    <w:name w:val="List Bullet 5"/>
    <w:basedOn w:val="1"/>
    <w:uiPriority w:val="99"/>
    <w:pPr>
      <w:numPr>
        <w:ilvl w:val="0"/>
        <w:numId w:val="6"/>
      </w:numPr>
      <w:spacing w:after="120" w:line="240" w:lineRule="auto"/>
      <w:contextualSpacing/>
      <w:jc w:val="both"/>
    </w:pPr>
    <w:rPr>
      <w:rFonts w:cs="Arial"/>
      <w:sz w:val="24"/>
      <w:lang w:val="id-ID"/>
    </w:rPr>
  </w:style>
  <w:style w:type="paragraph" w:styleId="40">
    <w:name w:val="List Continue"/>
    <w:basedOn w:val="1"/>
    <w:uiPriority w:val="99"/>
    <w:pPr>
      <w:spacing w:after="120" w:line="240" w:lineRule="auto"/>
      <w:ind w:left="340"/>
      <w:contextualSpacing/>
      <w:jc w:val="both"/>
    </w:pPr>
    <w:rPr>
      <w:rFonts w:cs="Arial"/>
      <w:sz w:val="24"/>
      <w:lang w:val="id-ID"/>
    </w:rPr>
  </w:style>
  <w:style w:type="paragraph" w:styleId="41">
    <w:name w:val="List Continue 2"/>
    <w:basedOn w:val="1"/>
    <w:uiPriority w:val="99"/>
    <w:pPr>
      <w:spacing w:after="120" w:line="240" w:lineRule="auto"/>
      <w:ind w:left="680"/>
      <w:contextualSpacing/>
      <w:jc w:val="both"/>
    </w:pPr>
    <w:rPr>
      <w:rFonts w:cs="Arial"/>
      <w:sz w:val="24"/>
      <w:lang w:val="id-ID"/>
    </w:rPr>
  </w:style>
  <w:style w:type="paragraph" w:styleId="42">
    <w:name w:val="List Continue 3"/>
    <w:basedOn w:val="1"/>
    <w:uiPriority w:val="99"/>
    <w:pPr>
      <w:spacing w:after="120" w:line="240" w:lineRule="auto"/>
      <w:ind w:left="849"/>
      <w:contextualSpacing/>
      <w:jc w:val="both"/>
    </w:pPr>
    <w:rPr>
      <w:rFonts w:cs="Arial"/>
      <w:sz w:val="24"/>
      <w:lang w:val="id-ID"/>
    </w:rPr>
  </w:style>
  <w:style w:type="paragraph" w:styleId="43">
    <w:name w:val="List Continue 4"/>
    <w:basedOn w:val="1"/>
    <w:uiPriority w:val="99"/>
    <w:pPr>
      <w:spacing w:after="120" w:line="240" w:lineRule="auto"/>
      <w:ind w:left="1132"/>
      <w:contextualSpacing/>
      <w:jc w:val="both"/>
    </w:pPr>
    <w:rPr>
      <w:rFonts w:cs="Arial"/>
      <w:sz w:val="24"/>
      <w:lang w:val="id-ID"/>
    </w:rPr>
  </w:style>
  <w:style w:type="paragraph" w:styleId="44">
    <w:name w:val="List Number"/>
    <w:basedOn w:val="1"/>
    <w:qFormat/>
    <w:uiPriority w:val="99"/>
    <w:pPr>
      <w:numPr>
        <w:ilvl w:val="0"/>
        <w:numId w:val="7"/>
      </w:numPr>
      <w:spacing w:after="120" w:line="240" w:lineRule="auto"/>
      <w:contextualSpacing/>
      <w:jc w:val="both"/>
    </w:pPr>
    <w:rPr>
      <w:rFonts w:cs="Arial"/>
      <w:sz w:val="24"/>
      <w:lang w:val="en-US"/>
    </w:rPr>
  </w:style>
  <w:style w:type="paragraph" w:styleId="45">
    <w:name w:val="List Number 2"/>
    <w:basedOn w:val="1"/>
    <w:uiPriority w:val="99"/>
    <w:pPr>
      <w:numPr>
        <w:ilvl w:val="0"/>
        <w:numId w:val="8"/>
      </w:numPr>
      <w:spacing w:after="120" w:line="240" w:lineRule="auto"/>
      <w:contextualSpacing/>
      <w:jc w:val="both"/>
    </w:pPr>
    <w:rPr>
      <w:rFonts w:cs="Arial"/>
      <w:sz w:val="24"/>
      <w:lang w:val="en-US"/>
    </w:rPr>
  </w:style>
  <w:style w:type="paragraph" w:styleId="46">
    <w:name w:val="List Number 3"/>
    <w:basedOn w:val="1"/>
    <w:uiPriority w:val="99"/>
    <w:pPr>
      <w:numPr>
        <w:ilvl w:val="0"/>
        <w:numId w:val="9"/>
      </w:numPr>
      <w:tabs>
        <w:tab w:val="clear" w:pos="926"/>
      </w:tabs>
      <w:spacing w:after="120" w:line="240" w:lineRule="auto"/>
      <w:ind w:left="1267" w:hanging="341"/>
      <w:contextualSpacing/>
      <w:jc w:val="both"/>
    </w:pPr>
    <w:rPr>
      <w:rFonts w:cs="Arial"/>
      <w:sz w:val="24"/>
      <w:lang w:val="id-ID"/>
    </w:rPr>
  </w:style>
  <w:style w:type="paragraph" w:styleId="47">
    <w:name w:val="List Number 4"/>
    <w:basedOn w:val="1"/>
    <w:uiPriority w:val="99"/>
    <w:pPr>
      <w:numPr>
        <w:ilvl w:val="0"/>
        <w:numId w:val="10"/>
      </w:numPr>
      <w:spacing w:after="120" w:line="240" w:lineRule="auto"/>
      <w:contextualSpacing/>
      <w:jc w:val="both"/>
    </w:pPr>
    <w:rPr>
      <w:rFonts w:cs="Arial"/>
      <w:sz w:val="24"/>
      <w:lang w:val="id-ID"/>
    </w:rPr>
  </w:style>
  <w:style w:type="paragraph" w:styleId="48">
    <w:name w:val="List Number 5"/>
    <w:basedOn w:val="1"/>
    <w:uiPriority w:val="99"/>
    <w:pPr>
      <w:numPr>
        <w:ilvl w:val="0"/>
        <w:numId w:val="11"/>
      </w:numPr>
      <w:spacing w:after="120" w:line="240" w:lineRule="auto"/>
      <w:contextualSpacing/>
      <w:jc w:val="both"/>
    </w:pPr>
    <w:rPr>
      <w:rFonts w:cs="Arial"/>
      <w:sz w:val="24"/>
      <w:lang w:val="id-ID"/>
    </w:rPr>
  </w:style>
  <w:style w:type="paragraph" w:styleId="49">
    <w:name w:val="Normal (Web)"/>
    <w:basedOn w:val="1"/>
    <w:uiPriority w:val="99"/>
    <w:pPr>
      <w:spacing w:before="100" w:beforeAutospacing="1" w:after="100" w:afterAutospacing="1" w:line="240" w:lineRule="auto"/>
    </w:pPr>
    <w:rPr>
      <w:rFonts w:ascii="Times New Roman" w:hAnsi="Times New Roman" w:eastAsia="Times New Roman" w:cs="Times New Roman"/>
      <w:sz w:val="24"/>
      <w:szCs w:val="24"/>
      <w:lang w:eastAsia="zh-CN"/>
    </w:rPr>
  </w:style>
  <w:style w:type="paragraph" w:styleId="50">
    <w:name w:val="Subtitle"/>
    <w:basedOn w:val="1"/>
    <w:next w:val="1"/>
    <w:link w:val="97"/>
    <w:qFormat/>
    <w:uiPriority w:val="11"/>
    <w:pPr>
      <w:spacing w:after="240" w:line="240" w:lineRule="auto"/>
      <w:jc w:val="center"/>
      <w:outlineLvl w:val="1"/>
    </w:pPr>
    <w:rPr>
      <w:rFonts w:eastAsia="Times New Roman" w:cs="Times New Roman"/>
      <w:sz w:val="36"/>
      <w:szCs w:val="24"/>
      <w:lang w:val="id-ID"/>
    </w:rPr>
  </w:style>
  <w:style w:type="table" w:styleId="51">
    <w:name w:val="Table Grid"/>
    <w:basedOn w:val="11"/>
    <w:qFormat/>
    <w:uiPriority w:val="39"/>
    <w:pPr>
      <w:spacing w:after="0" w:line="240" w:lineRule="auto"/>
    </w:pPr>
    <w:rPr>
      <w:rFonts w:ascii="Calibri" w:hAnsi="Calibri" w:eastAsia="Calibri" w:cs="Arial"/>
      <w:sz w:val="20"/>
      <w:szCs w:val="20"/>
      <w:lang w:val="en-US" w:eastAsia="id-ID"/>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52">
    <w:name w:val="table of figures"/>
    <w:basedOn w:val="1"/>
    <w:next w:val="1"/>
    <w:qFormat/>
    <w:uiPriority w:val="99"/>
    <w:pPr>
      <w:spacing w:after="120" w:line="240" w:lineRule="auto"/>
      <w:jc w:val="both"/>
    </w:pPr>
    <w:rPr>
      <w:rFonts w:cs="Arial"/>
      <w:sz w:val="24"/>
      <w:lang w:val="id-ID"/>
    </w:rPr>
  </w:style>
  <w:style w:type="paragraph" w:styleId="53">
    <w:name w:val="Title"/>
    <w:basedOn w:val="1"/>
    <w:next w:val="1"/>
    <w:link w:val="63"/>
    <w:qFormat/>
    <w:uiPriority w:val="10"/>
    <w:pPr>
      <w:spacing w:after="60" w:line="240" w:lineRule="auto"/>
      <w:jc w:val="center"/>
      <w:outlineLvl w:val="0"/>
    </w:pPr>
    <w:rPr>
      <w:rFonts w:eastAsia="Times New Roman" w:cs="Times New Roman"/>
      <w:b/>
      <w:bCs/>
      <w:kern w:val="28"/>
      <w:sz w:val="32"/>
      <w:szCs w:val="32"/>
      <w:lang w:val="id-ID"/>
    </w:rPr>
  </w:style>
  <w:style w:type="paragraph" w:styleId="54">
    <w:name w:val="toc 1"/>
    <w:basedOn w:val="1"/>
    <w:next w:val="1"/>
    <w:qFormat/>
    <w:uiPriority w:val="39"/>
    <w:pPr>
      <w:tabs>
        <w:tab w:val="right" w:leader="dot" w:pos="7927"/>
      </w:tabs>
      <w:spacing w:after="120" w:line="240" w:lineRule="auto"/>
      <w:jc w:val="both"/>
    </w:pPr>
    <w:rPr>
      <w:rFonts w:cs="Arial"/>
      <w:sz w:val="24"/>
      <w:lang w:val="id-ID"/>
    </w:rPr>
  </w:style>
  <w:style w:type="paragraph" w:styleId="55">
    <w:name w:val="toc 2"/>
    <w:basedOn w:val="1"/>
    <w:next w:val="1"/>
    <w:qFormat/>
    <w:uiPriority w:val="39"/>
    <w:pPr>
      <w:tabs>
        <w:tab w:val="right" w:leader="dot" w:pos="7927"/>
      </w:tabs>
      <w:spacing w:after="120" w:line="240" w:lineRule="auto"/>
      <w:ind w:left="680"/>
      <w:jc w:val="both"/>
    </w:pPr>
    <w:rPr>
      <w:rFonts w:cs="Arial"/>
      <w:sz w:val="24"/>
      <w:lang w:val="id-ID"/>
    </w:rPr>
  </w:style>
  <w:style w:type="paragraph" w:styleId="56">
    <w:name w:val="toc 3"/>
    <w:basedOn w:val="1"/>
    <w:next w:val="1"/>
    <w:qFormat/>
    <w:uiPriority w:val="39"/>
    <w:pPr>
      <w:tabs>
        <w:tab w:val="right" w:leader="dot" w:pos="7927"/>
      </w:tabs>
      <w:spacing w:after="120" w:line="240" w:lineRule="auto"/>
      <w:ind w:left="1021"/>
      <w:jc w:val="both"/>
    </w:pPr>
    <w:rPr>
      <w:rFonts w:cs="Arial"/>
      <w:sz w:val="24"/>
      <w:lang w:val="id-ID"/>
    </w:rPr>
  </w:style>
  <w:style w:type="paragraph" w:styleId="57">
    <w:name w:val="toc 4"/>
    <w:basedOn w:val="1"/>
    <w:next w:val="1"/>
    <w:unhideWhenUsed/>
    <w:uiPriority w:val="39"/>
    <w:pPr>
      <w:spacing w:after="100"/>
      <w:ind w:left="660"/>
    </w:pPr>
    <w:rPr>
      <w:rFonts w:asciiTheme="minorHAnsi" w:hAnsiTheme="minorHAnsi" w:eastAsiaTheme="minorEastAsia" w:cstheme="minorBidi"/>
      <w:lang w:eastAsia="zh-CN"/>
    </w:rPr>
  </w:style>
  <w:style w:type="paragraph" w:styleId="58">
    <w:name w:val="toc 5"/>
    <w:basedOn w:val="1"/>
    <w:next w:val="1"/>
    <w:unhideWhenUsed/>
    <w:uiPriority w:val="39"/>
    <w:pPr>
      <w:spacing w:after="100"/>
      <w:ind w:left="880"/>
    </w:pPr>
    <w:rPr>
      <w:rFonts w:asciiTheme="minorHAnsi" w:hAnsiTheme="minorHAnsi" w:eastAsiaTheme="minorEastAsia" w:cstheme="minorBidi"/>
      <w:lang w:eastAsia="zh-CN"/>
    </w:rPr>
  </w:style>
  <w:style w:type="paragraph" w:styleId="59">
    <w:name w:val="toc 6"/>
    <w:basedOn w:val="1"/>
    <w:next w:val="1"/>
    <w:unhideWhenUsed/>
    <w:uiPriority w:val="39"/>
    <w:pPr>
      <w:spacing w:after="100"/>
      <w:ind w:left="1100"/>
    </w:pPr>
    <w:rPr>
      <w:rFonts w:asciiTheme="minorHAnsi" w:hAnsiTheme="minorHAnsi" w:eastAsiaTheme="minorEastAsia" w:cstheme="minorBidi"/>
      <w:lang w:eastAsia="zh-CN"/>
    </w:rPr>
  </w:style>
  <w:style w:type="paragraph" w:styleId="60">
    <w:name w:val="toc 7"/>
    <w:basedOn w:val="1"/>
    <w:next w:val="1"/>
    <w:unhideWhenUsed/>
    <w:uiPriority w:val="39"/>
    <w:pPr>
      <w:spacing w:after="100"/>
      <w:ind w:left="1320"/>
    </w:pPr>
    <w:rPr>
      <w:rFonts w:asciiTheme="minorHAnsi" w:hAnsiTheme="minorHAnsi" w:eastAsiaTheme="minorEastAsia" w:cstheme="minorBidi"/>
      <w:lang w:eastAsia="zh-CN"/>
    </w:rPr>
  </w:style>
  <w:style w:type="paragraph" w:styleId="61">
    <w:name w:val="toc 8"/>
    <w:basedOn w:val="1"/>
    <w:next w:val="1"/>
    <w:unhideWhenUsed/>
    <w:uiPriority w:val="39"/>
    <w:pPr>
      <w:spacing w:after="100"/>
      <w:ind w:left="1540"/>
    </w:pPr>
    <w:rPr>
      <w:rFonts w:asciiTheme="minorHAnsi" w:hAnsiTheme="minorHAnsi" w:eastAsiaTheme="minorEastAsia" w:cstheme="minorBidi"/>
      <w:lang w:eastAsia="zh-CN"/>
    </w:rPr>
  </w:style>
  <w:style w:type="paragraph" w:styleId="62">
    <w:name w:val="toc 9"/>
    <w:basedOn w:val="1"/>
    <w:next w:val="1"/>
    <w:unhideWhenUsed/>
    <w:qFormat/>
    <w:uiPriority w:val="39"/>
    <w:pPr>
      <w:spacing w:after="100"/>
      <w:ind w:left="1760"/>
    </w:pPr>
    <w:rPr>
      <w:rFonts w:asciiTheme="minorHAnsi" w:hAnsiTheme="minorHAnsi" w:eastAsiaTheme="minorEastAsia" w:cstheme="minorBidi"/>
      <w:lang w:eastAsia="zh-CN"/>
    </w:rPr>
  </w:style>
  <w:style w:type="character" w:customStyle="1" w:styleId="63">
    <w:name w:val="Title Char"/>
    <w:basedOn w:val="10"/>
    <w:link w:val="53"/>
    <w:uiPriority w:val="10"/>
    <w:rPr>
      <w:rFonts w:ascii="Calibri" w:hAnsi="Calibri" w:eastAsia="Times New Roman" w:cs="Times New Roman"/>
      <w:b/>
      <w:bCs/>
      <w:kern w:val="28"/>
      <w:sz w:val="32"/>
      <w:szCs w:val="32"/>
    </w:rPr>
  </w:style>
  <w:style w:type="paragraph" w:customStyle="1" w:styleId="64">
    <w:name w:val="Author"/>
    <w:basedOn w:val="1"/>
    <w:qFormat/>
    <w:uiPriority w:val="0"/>
    <w:pPr>
      <w:spacing w:after="120" w:line="240" w:lineRule="auto"/>
      <w:contextualSpacing/>
      <w:jc w:val="center"/>
    </w:pPr>
    <w:rPr>
      <w:rFonts w:eastAsia="Times New Roman" w:cs="Arial"/>
      <w:bCs/>
      <w:sz w:val="28"/>
      <w:lang w:val="en-GB"/>
    </w:rPr>
  </w:style>
  <w:style w:type="paragraph" w:customStyle="1" w:styleId="65">
    <w:name w:val="Institution"/>
    <w:basedOn w:val="1"/>
    <w:qFormat/>
    <w:uiPriority w:val="0"/>
    <w:pPr>
      <w:spacing w:after="240" w:line="240" w:lineRule="auto"/>
      <w:contextualSpacing/>
      <w:jc w:val="center"/>
    </w:pPr>
    <w:rPr>
      <w:rFonts w:eastAsia="Times New Roman" w:cs="Calibri"/>
      <w:sz w:val="28"/>
      <w:szCs w:val="24"/>
      <w:lang w:val="id-ID"/>
    </w:rPr>
  </w:style>
  <w:style w:type="paragraph" w:customStyle="1" w:styleId="66">
    <w:name w:val="Academic Level"/>
    <w:basedOn w:val="67"/>
    <w:next w:val="67"/>
    <w:qFormat/>
    <w:uiPriority w:val="0"/>
    <w:pPr>
      <w:spacing w:before="480" w:after="480"/>
    </w:pPr>
    <w:rPr>
      <w:b/>
      <w:sz w:val="28"/>
      <w:lang w:eastAsia="ar-SA"/>
    </w:rPr>
  </w:style>
  <w:style w:type="paragraph" w:customStyle="1" w:styleId="67">
    <w:name w:val="Normal Centered"/>
    <w:basedOn w:val="1"/>
    <w:qFormat/>
    <w:uiPriority w:val="0"/>
    <w:pPr>
      <w:suppressAutoHyphens/>
      <w:spacing w:after="0" w:line="240" w:lineRule="auto"/>
      <w:jc w:val="center"/>
    </w:pPr>
    <w:rPr>
      <w:rFonts w:cs="Calibri"/>
      <w:sz w:val="24"/>
      <w:szCs w:val="24"/>
      <w:lang w:val="id-ID"/>
    </w:rPr>
  </w:style>
  <w:style w:type="paragraph" w:customStyle="1" w:styleId="68">
    <w:name w:val="Academic Requirement"/>
    <w:basedOn w:val="67"/>
    <w:qFormat/>
    <w:uiPriority w:val="0"/>
    <w:rPr>
      <w:sz w:val="28"/>
      <w:lang w:val="en-US"/>
    </w:rPr>
  </w:style>
  <w:style w:type="character" w:customStyle="1" w:styleId="69">
    <w:name w:val="Heading 1 Char"/>
    <w:basedOn w:val="10"/>
    <w:link w:val="2"/>
    <w:uiPriority w:val="9"/>
    <w:rPr>
      <w:rFonts w:ascii="Calibri" w:hAnsi="Calibri" w:eastAsia="Times New Roman" w:cs="Times New Roman"/>
      <w:b/>
      <w:bCs/>
      <w:caps/>
      <w:sz w:val="32"/>
      <w:szCs w:val="28"/>
    </w:rPr>
  </w:style>
  <w:style w:type="character" w:customStyle="1" w:styleId="70">
    <w:name w:val="Heading 2 Char"/>
    <w:basedOn w:val="10"/>
    <w:link w:val="4"/>
    <w:uiPriority w:val="9"/>
    <w:rPr>
      <w:rFonts w:ascii="Calibri" w:hAnsi="Calibri" w:eastAsia="Times New Roman" w:cs="Times New Roman"/>
      <w:b/>
      <w:bCs/>
      <w:sz w:val="28"/>
      <w:szCs w:val="26"/>
    </w:rPr>
  </w:style>
  <w:style w:type="character" w:customStyle="1" w:styleId="71">
    <w:name w:val="Heading 3 Char"/>
    <w:basedOn w:val="10"/>
    <w:link w:val="5"/>
    <w:uiPriority w:val="9"/>
    <w:rPr>
      <w:rFonts w:ascii="Calibri" w:hAnsi="Calibri" w:eastAsia="Times New Roman" w:cs="Times New Roman"/>
      <w:b/>
      <w:bCs/>
      <w:sz w:val="26"/>
    </w:rPr>
  </w:style>
  <w:style w:type="character" w:customStyle="1" w:styleId="72">
    <w:name w:val="Heading 4 Char"/>
    <w:basedOn w:val="10"/>
    <w:link w:val="6"/>
    <w:qFormat/>
    <w:uiPriority w:val="9"/>
    <w:rPr>
      <w:rFonts w:ascii="Calibri" w:hAnsi="Calibri" w:eastAsia="Times New Roman" w:cs="Times New Roman"/>
      <w:b/>
      <w:bCs/>
      <w:i/>
      <w:iCs/>
      <w:sz w:val="24"/>
    </w:rPr>
  </w:style>
  <w:style w:type="character" w:customStyle="1" w:styleId="73">
    <w:name w:val="Body Text Char"/>
    <w:basedOn w:val="10"/>
    <w:link w:val="3"/>
    <w:uiPriority w:val="0"/>
    <w:rPr>
      <w:rFonts w:ascii="Calibri" w:hAnsi="Calibri" w:eastAsia="Calibri" w:cs="Arial"/>
      <w:sz w:val="24"/>
    </w:rPr>
  </w:style>
  <w:style w:type="character" w:customStyle="1" w:styleId="74">
    <w:name w:val="Body Text First Indent Char"/>
    <w:basedOn w:val="73"/>
    <w:link w:val="16"/>
    <w:uiPriority w:val="0"/>
    <w:rPr>
      <w:rFonts w:ascii="Calibri" w:hAnsi="Calibri" w:eastAsia="Calibri" w:cs="Arial"/>
      <w:sz w:val="24"/>
    </w:rPr>
  </w:style>
  <w:style w:type="character" w:customStyle="1" w:styleId="75">
    <w:name w:val="Footer Char"/>
    <w:basedOn w:val="10"/>
    <w:link w:val="28"/>
    <w:uiPriority w:val="99"/>
    <w:rPr>
      <w:rFonts w:ascii="Calibri" w:hAnsi="Calibri" w:eastAsia="Calibri" w:cs="Arial"/>
      <w:sz w:val="20"/>
      <w:szCs w:val="20"/>
    </w:rPr>
  </w:style>
  <w:style w:type="paragraph" w:customStyle="1" w:styleId="76">
    <w:name w:val="Default Heading"/>
    <w:basedOn w:val="1"/>
    <w:next w:val="1"/>
    <w:qFormat/>
    <w:uiPriority w:val="0"/>
    <w:pPr>
      <w:keepNext/>
      <w:keepLines/>
      <w:pageBreakBefore/>
      <w:spacing w:after="360" w:line="240" w:lineRule="auto"/>
      <w:jc w:val="center"/>
      <w:outlineLvl w:val="0"/>
    </w:pPr>
    <w:rPr>
      <w:rFonts w:cs="Arial"/>
      <w:b/>
      <w:caps/>
      <w:sz w:val="32"/>
      <w:lang w:val="en-US"/>
    </w:rPr>
  </w:style>
  <w:style w:type="paragraph" w:styleId="77">
    <w:name w:val="List Paragraph"/>
    <w:basedOn w:val="1"/>
    <w:link w:val="127"/>
    <w:qFormat/>
    <w:uiPriority w:val="34"/>
    <w:pPr>
      <w:spacing w:after="120" w:line="360" w:lineRule="auto"/>
      <w:ind w:left="720"/>
      <w:contextualSpacing/>
    </w:pPr>
    <w:rPr>
      <w:rFonts w:cs="Arial"/>
      <w:lang w:val="id-ID"/>
    </w:rPr>
  </w:style>
  <w:style w:type="character" w:customStyle="1" w:styleId="78">
    <w:name w:val="Heading 5 Char"/>
    <w:basedOn w:val="10"/>
    <w:link w:val="7"/>
    <w:uiPriority w:val="9"/>
    <w:rPr>
      <w:rFonts w:ascii="Calibri" w:hAnsi="Calibri" w:eastAsia="Times New Roman" w:cs="Arial"/>
      <w:b/>
      <w:bCs/>
      <w:i/>
      <w:iCs/>
      <w:sz w:val="26"/>
      <w:szCs w:val="26"/>
    </w:rPr>
  </w:style>
  <w:style w:type="character" w:customStyle="1" w:styleId="79">
    <w:name w:val="Heading 8 Char"/>
    <w:basedOn w:val="10"/>
    <w:link w:val="9"/>
    <w:uiPriority w:val="9"/>
    <w:rPr>
      <w:rFonts w:ascii="Calibri" w:hAnsi="Calibri" w:eastAsia="Times New Roman" w:cs="Arial"/>
      <w:i/>
      <w:iCs/>
      <w:sz w:val="24"/>
      <w:szCs w:val="24"/>
    </w:rPr>
  </w:style>
  <w:style w:type="character" w:customStyle="1" w:styleId="80">
    <w:name w:val="Document Map Char"/>
    <w:basedOn w:val="10"/>
    <w:link w:val="25"/>
    <w:uiPriority w:val="99"/>
    <w:rPr>
      <w:rFonts w:ascii="Tahoma" w:hAnsi="Tahoma" w:eastAsia="Calibri" w:cs="Tahoma"/>
      <w:sz w:val="16"/>
      <w:szCs w:val="16"/>
    </w:rPr>
  </w:style>
  <w:style w:type="character" w:customStyle="1" w:styleId="81">
    <w:name w:val="Body Text 2 Char"/>
    <w:basedOn w:val="10"/>
    <w:link w:val="14"/>
    <w:qFormat/>
    <w:uiPriority w:val="99"/>
    <w:rPr>
      <w:rFonts w:ascii="Calibri" w:hAnsi="Calibri" w:eastAsia="Calibri" w:cs="Arial"/>
      <w:sz w:val="24"/>
    </w:rPr>
  </w:style>
  <w:style w:type="paragraph" w:customStyle="1" w:styleId="82">
    <w:name w:val="Reference Heading"/>
    <w:basedOn w:val="2"/>
    <w:next w:val="1"/>
    <w:qFormat/>
    <w:uiPriority w:val="0"/>
    <w:pPr>
      <w:numPr>
        <w:numId w:val="0"/>
      </w:numPr>
    </w:pPr>
    <w:rPr>
      <w:lang w:val="en-US"/>
    </w:rPr>
  </w:style>
  <w:style w:type="paragraph" w:customStyle="1" w:styleId="83">
    <w:name w:val="Appendix Heading 1"/>
    <w:basedOn w:val="2"/>
    <w:next w:val="3"/>
    <w:qFormat/>
    <w:uiPriority w:val="0"/>
    <w:pPr>
      <w:numPr>
        <w:ilvl w:val="0"/>
        <w:numId w:val="12"/>
      </w:numPr>
    </w:pPr>
  </w:style>
  <w:style w:type="paragraph" w:customStyle="1" w:styleId="84">
    <w:name w:val="Appendix Heading 2"/>
    <w:basedOn w:val="4"/>
    <w:next w:val="3"/>
    <w:qFormat/>
    <w:uiPriority w:val="0"/>
    <w:pPr>
      <w:numPr>
        <w:ilvl w:val="0"/>
        <w:numId w:val="0"/>
      </w:numPr>
      <w:ind w:left="360" w:hanging="360"/>
    </w:pPr>
  </w:style>
  <w:style w:type="paragraph" w:customStyle="1" w:styleId="85">
    <w:name w:val="Appendix Heading 3"/>
    <w:basedOn w:val="5"/>
    <w:next w:val="13"/>
    <w:qFormat/>
    <w:uiPriority w:val="0"/>
    <w:pPr>
      <w:numPr>
        <w:ilvl w:val="0"/>
        <w:numId w:val="0"/>
      </w:numPr>
      <w:ind w:left="360" w:hanging="360"/>
    </w:pPr>
  </w:style>
  <w:style w:type="paragraph" w:customStyle="1" w:styleId="86">
    <w:name w:val="Appendix Heading 4"/>
    <w:basedOn w:val="6"/>
    <w:next w:val="3"/>
    <w:qFormat/>
    <w:uiPriority w:val="0"/>
    <w:pPr>
      <w:numPr>
        <w:ilvl w:val="0"/>
        <w:numId w:val="0"/>
      </w:numPr>
      <w:ind w:left="360" w:hanging="360"/>
    </w:pPr>
  </w:style>
  <w:style w:type="character" w:customStyle="1" w:styleId="87">
    <w:name w:val="Header Char"/>
    <w:basedOn w:val="10"/>
    <w:link w:val="29"/>
    <w:uiPriority w:val="99"/>
    <w:rPr>
      <w:rFonts w:ascii="Calibri" w:hAnsi="Calibri" w:eastAsia="Calibri" w:cs="Arial"/>
      <w:sz w:val="20"/>
      <w:szCs w:val="20"/>
    </w:rPr>
  </w:style>
  <w:style w:type="paragraph" w:customStyle="1" w:styleId="88">
    <w:name w:val="List Alphabet"/>
    <w:basedOn w:val="44"/>
    <w:qFormat/>
    <w:uiPriority w:val="0"/>
    <w:pPr>
      <w:numPr>
        <w:ilvl w:val="0"/>
        <w:numId w:val="13"/>
      </w:numPr>
    </w:pPr>
  </w:style>
  <w:style w:type="paragraph" w:customStyle="1" w:styleId="89">
    <w:name w:val="List Alphabet 2"/>
    <w:basedOn w:val="45"/>
    <w:qFormat/>
    <w:uiPriority w:val="0"/>
    <w:pPr>
      <w:numPr>
        <w:ilvl w:val="0"/>
        <w:numId w:val="14"/>
      </w:numPr>
    </w:pPr>
  </w:style>
  <w:style w:type="paragraph" w:customStyle="1" w:styleId="90">
    <w:name w:val="List Alphabet 3"/>
    <w:basedOn w:val="46"/>
    <w:qFormat/>
    <w:uiPriority w:val="0"/>
    <w:pPr>
      <w:numPr>
        <w:ilvl w:val="0"/>
        <w:numId w:val="15"/>
      </w:numPr>
    </w:pPr>
  </w:style>
  <w:style w:type="paragraph" w:customStyle="1" w:styleId="91">
    <w:name w:val="List Alphabet 4"/>
    <w:basedOn w:val="48"/>
    <w:qFormat/>
    <w:uiPriority w:val="0"/>
    <w:pPr>
      <w:numPr>
        <w:ilvl w:val="0"/>
        <w:numId w:val="16"/>
      </w:numPr>
    </w:pPr>
  </w:style>
  <w:style w:type="paragraph" w:customStyle="1" w:styleId="92">
    <w:name w:val="List Alphabet 5"/>
    <w:basedOn w:val="39"/>
    <w:qFormat/>
    <w:uiPriority w:val="0"/>
    <w:pPr>
      <w:numPr>
        <w:ilvl w:val="0"/>
        <w:numId w:val="17"/>
      </w:numPr>
    </w:pPr>
  </w:style>
  <w:style w:type="paragraph" w:styleId="93">
    <w:name w:val="No Spacing"/>
    <w:link w:val="94"/>
    <w:qFormat/>
    <w:uiPriority w:val="1"/>
    <w:pPr>
      <w:spacing w:after="120" w:line="240" w:lineRule="auto"/>
      <w:jc w:val="both"/>
    </w:pPr>
    <w:rPr>
      <w:rFonts w:ascii="Calibri" w:hAnsi="Calibri" w:eastAsia="Times New Roman" w:cs="Arial"/>
      <w:sz w:val="22"/>
      <w:szCs w:val="22"/>
      <w:lang w:val="en-US" w:eastAsia="en-US" w:bidi="ar-SA"/>
    </w:rPr>
  </w:style>
  <w:style w:type="character" w:customStyle="1" w:styleId="94">
    <w:name w:val="No Spacing Char"/>
    <w:link w:val="93"/>
    <w:uiPriority w:val="1"/>
    <w:rPr>
      <w:rFonts w:ascii="Calibri" w:hAnsi="Calibri" w:eastAsia="Times New Roman" w:cs="Arial"/>
      <w:lang w:val="en-US"/>
    </w:rPr>
  </w:style>
  <w:style w:type="character" w:customStyle="1" w:styleId="95">
    <w:name w:val="Balloon Text Char"/>
    <w:basedOn w:val="10"/>
    <w:link w:val="12"/>
    <w:uiPriority w:val="99"/>
    <w:rPr>
      <w:rFonts w:ascii="Tahoma" w:hAnsi="Tahoma" w:eastAsia="Calibri" w:cs="Tahoma"/>
      <w:sz w:val="16"/>
      <w:szCs w:val="16"/>
    </w:rPr>
  </w:style>
  <w:style w:type="character" w:customStyle="1" w:styleId="96">
    <w:name w:val="Book Title"/>
    <w:qFormat/>
    <w:uiPriority w:val="33"/>
    <w:rPr>
      <w:rFonts w:ascii="Calibri" w:hAnsi="Calibri"/>
      <w:b/>
      <w:bCs/>
      <w:smallCaps/>
      <w:spacing w:val="5"/>
      <w:sz w:val="40"/>
    </w:rPr>
  </w:style>
  <w:style w:type="character" w:customStyle="1" w:styleId="97">
    <w:name w:val="Subtitle Char"/>
    <w:basedOn w:val="10"/>
    <w:link w:val="50"/>
    <w:uiPriority w:val="11"/>
    <w:rPr>
      <w:rFonts w:ascii="Calibri" w:hAnsi="Calibri" w:eastAsia="Times New Roman" w:cs="Times New Roman"/>
      <w:sz w:val="36"/>
      <w:szCs w:val="24"/>
    </w:rPr>
  </w:style>
  <w:style w:type="paragraph" w:customStyle="1" w:styleId="98">
    <w:name w:val="Heading 4 Independently Numbered"/>
    <w:basedOn w:val="3"/>
    <w:next w:val="3"/>
    <w:qFormat/>
    <w:uiPriority w:val="0"/>
    <w:pPr>
      <w:keepNext/>
      <w:keepLines/>
      <w:numPr>
        <w:ilvl w:val="0"/>
        <w:numId w:val="18"/>
      </w:numPr>
      <w:spacing w:before="180"/>
      <w:ind w:left="357" w:hanging="357"/>
      <w:outlineLvl w:val="3"/>
    </w:pPr>
    <w:rPr>
      <w:b/>
      <w:lang w:val="en-US" w:eastAsia="id-ID"/>
    </w:rPr>
  </w:style>
  <w:style w:type="paragraph" w:customStyle="1" w:styleId="99">
    <w:name w:val="Heading 4 Unnumbered"/>
    <w:basedOn w:val="3"/>
    <w:next w:val="3"/>
    <w:qFormat/>
    <w:uiPriority w:val="0"/>
    <w:pPr>
      <w:keepNext/>
      <w:keepLines/>
      <w:spacing w:before="180"/>
      <w:ind w:left="284" w:hanging="284"/>
      <w:outlineLvl w:val="3"/>
    </w:pPr>
    <w:rPr>
      <w:b/>
      <w:u w:val="single"/>
    </w:rPr>
  </w:style>
  <w:style w:type="paragraph" w:customStyle="1" w:styleId="100">
    <w:name w:val="persamaan"/>
    <w:basedOn w:val="1"/>
    <w:uiPriority w:val="0"/>
    <w:pPr>
      <w:tabs>
        <w:tab w:val="right" w:pos="227"/>
      </w:tabs>
      <w:spacing w:before="240" w:after="240" w:line="216" w:lineRule="auto"/>
      <w:jc w:val="right"/>
    </w:pPr>
    <w:rPr>
      <w:rFonts w:ascii="Times New Roman" w:hAnsi="Times New Roman" w:eastAsia="SimSun" w:cs="Symbol"/>
      <w:sz w:val="20"/>
      <w:szCs w:val="20"/>
      <w:lang w:val="en-US"/>
    </w:rPr>
  </w:style>
  <w:style w:type="character" w:customStyle="1" w:styleId="101">
    <w:name w:val="Body Text 3 Char"/>
    <w:basedOn w:val="10"/>
    <w:link w:val="15"/>
    <w:uiPriority w:val="99"/>
    <w:rPr>
      <w:rFonts w:ascii="Calibri" w:hAnsi="Calibri" w:eastAsia="Calibri" w:cs="Arial"/>
      <w:sz w:val="16"/>
      <w:szCs w:val="16"/>
    </w:rPr>
  </w:style>
  <w:style w:type="character" w:customStyle="1" w:styleId="102">
    <w:name w:val="Body Text Indent Char"/>
    <w:basedOn w:val="10"/>
    <w:link w:val="17"/>
    <w:uiPriority w:val="0"/>
    <w:rPr>
      <w:rFonts w:ascii="Calibri" w:hAnsi="Calibri" w:eastAsia="Calibri" w:cs="Arial"/>
      <w:sz w:val="24"/>
    </w:rPr>
  </w:style>
  <w:style w:type="character" w:customStyle="1" w:styleId="103">
    <w:name w:val="Body Text First Indent 2 Char"/>
    <w:basedOn w:val="102"/>
    <w:link w:val="18"/>
    <w:uiPriority w:val="99"/>
    <w:rPr>
      <w:rFonts w:ascii="Calibri" w:hAnsi="Calibri" w:eastAsia="Calibri" w:cs="Arial"/>
      <w:sz w:val="24"/>
    </w:rPr>
  </w:style>
  <w:style w:type="paragraph" w:customStyle="1" w:styleId="104">
    <w:name w:val="Bibliography"/>
    <w:basedOn w:val="1"/>
    <w:next w:val="1"/>
    <w:uiPriority w:val="37"/>
    <w:pPr>
      <w:spacing w:after="120" w:line="240" w:lineRule="auto"/>
      <w:jc w:val="both"/>
    </w:pPr>
    <w:rPr>
      <w:rFonts w:cs="Arial"/>
      <w:sz w:val="24"/>
      <w:lang w:val="id-ID"/>
    </w:rPr>
  </w:style>
  <w:style w:type="paragraph" w:customStyle="1" w:styleId="105">
    <w:name w:val="Heading 5 Independently Numbered"/>
    <w:basedOn w:val="3"/>
    <w:next w:val="3"/>
    <w:qFormat/>
    <w:uiPriority w:val="0"/>
    <w:pPr>
      <w:keepNext/>
      <w:keepLines/>
      <w:numPr>
        <w:ilvl w:val="0"/>
        <w:numId w:val="19"/>
      </w:numPr>
      <w:spacing w:before="180"/>
      <w:outlineLvl w:val="4"/>
    </w:pPr>
    <w:rPr>
      <w:b/>
      <w:lang w:val="en-US"/>
    </w:rPr>
  </w:style>
  <w:style w:type="paragraph" w:customStyle="1" w:styleId="106">
    <w:name w:val="Caption Example"/>
    <w:basedOn w:val="21"/>
    <w:next w:val="3"/>
    <w:qFormat/>
    <w:uiPriority w:val="0"/>
  </w:style>
  <w:style w:type="paragraph" w:customStyle="1" w:styleId="107">
    <w:name w:val="Sub Caption"/>
    <w:basedOn w:val="21"/>
    <w:next w:val="3"/>
    <w:qFormat/>
    <w:uiPriority w:val="0"/>
    <w:rPr>
      <w:b w:val="0"/>
      <w:sz w:val="22"/>
    </w:rPr>
  </w:style>
  <w:style w:type="paragraph" w:customStyle="1" w:styleId="108">
    <w:name w:val="Default"/>
    <w:uiPriority w:val="0"/>
    <w:pPr>
      <w:autoSpaceDE w:val="0"/>
      <w:autoSpaceDN w:val="0"/>
      <w:adjustRightInd w:val="0"/>
      <w:spacing w:after="120" w:line="240" w:lineRule="auto"/>
      <w:jc w:val="both"/>
    </w:pPr>
    <w:rPr>
      <w:rFonts w:ascii="Times New Roman" w:hAnsi="Times New Roman" w:eastAsia="Calibri" w:cs="Times New Roman"/>
      <w:color w:val="000000"/>
      <w:sz w:val="24"/>
      <w:szCs w:val="24"/>
      <w:lang w:val="id-ID" w:eastAsia="id-ID" w:bidi="ar-SA"/>
    </w:rPr>
  </w:style>
  <w:style w:type="paragraph" w:customStyle="1" w:styleId="109">
    <w:name w:val="References"/>
    <w:qFormat/>
    <w:uiPriority w:val="0"/>
    <w:pPr>
      <w:spacing w:after="120" w:line="240" w:lineRule="auto"/>
      <w:ind w:left="510" w:hanging="510"/>
      <w:jc w:val="both"/>
    </w:pPr>
    <w:rPr>
      <w:rFonts w:ascii="Calibri" w:hAnsi="Calibri" w:eastAsia="Calibri" w:cs="Arial"/>
      <w:sz w:val="24"/>
      <w:szCs w:val="22"/>
      <w:lang w:val="id-ID" w:eastAsia="en-US" w:bidi="ar-SA"/>
    </w:rPr>
  </w:style>
  <w:style w:type="paragraph" w:customStyle="1" w:styleId="110">
    <w:name w:val="PTIIK Body Text First Indent"/>
    <w:basedOn w:val="16"/>
    <w:qFormat/>
    <w:uiPriority w:val="0"/>
    <w:pPr>
      <w:ind w:firstLine="357"/>
    </w:pPr>
    <w:rPr>
      <w:rFonts w:cs="Times New Roman"/>
      <w:szCs w:val="20"/>
    </w:rPr>
  </w:style>
  <w:style w:type="character" w:customStyle="1" w:styleId="111">
    <w:name w:val="Comment Text Char"/>
    <w:basedOn w:val="10"/>
    <w:link w:val="23"/>
    <w:uiPriority w:val="99"/>
    <w:rPr>
      <w:rFonts w:ascii="Calibri" w:hAnsi="Calibri" w:eastAsia="Calibri" w:cs="Arial"/>
      <w:sz w:val="20"/>
      <w:szCs w:val="20"/>
    </w:rPr>
  </w:style>
  <w:style w:type="character" w:customStyle="1" w:styleId="112">
    <w:name w:val="Comment Subject Char"/>
    <w:basedOn w:val="111"/>
    <w:link w:val="24"/>
    <w:uiPriority w:val="99"/>
    <w:rPr>
      <w:rFonts w:ascii="Calibri" w:hAnsi="Calibri" w:eastAsia="Calibri" w:cs="Arial"/>
      <w:b/>
      <w:bCs/>
      <w:sz w:val="20"/>
      <w:szCs w:val="20"/>
    </w:rPr>
  </w:style>
  <w:style w:type="paragraph" w:customStyle="1" w:styleId="113">
    <w:name w:val="Body Text Many Indents"/>
    <w:basedOn w:val="3"/>
    <w:qFormat/>
    <w:uiPriority w:val="0"/>
    <w:pPr>
      <w:ind w:left="4536"/>
    </w:pPr>
    <w:rPr>
      <w:rFonts w:cs="Calibri"/>
      <w:szCs w:val="24"/>
    </w:rPr>
  </w:style>
  <w:style w:type="character" w:customStyle="1" w:styleId="114">
    <w:name w:val="Body Text Indent 2 Char"/>
    <w:basedOn w:val="10"/>
    <w:link w:val="19"/>
    <w:uiPriority w:val="99"/>
    <w:rPr>
      <w:rFonts w:ascii="Calibri" w:hAnsi="Calibri" w:eastAsia="Calibri" w:cs="Arial"/>
      <w:sz w:val="24"/>
    </w:rPr>
  </w:style>
  <w:style w:type="paragraph" w:customStyle="1" w:styleId="115">
    <w:name w:val="Source Code"/>
    <w:basedOn w:val="3"/>
    <w:qFormat/>
    <w:uiPriority w:val="0"/>
    <w:pPr>
      <w:spacing w:after="0"/>
    </w:pPr>
    <w:rPr>
      <w:rFonts w:ascii="Courier New" w:hAnsi="Courier New"/>
      <w:sz w:val="18"/>
    </w:rPr>
  </w:style>
  <w:style w:type="character" w:customStyle="1" w:styleId="116">
    <w:name w:val="Body Text Indent 3 Char"/>
    <w:basedOn w:val="10"/>
    <w:link w:val="20"/>
    <w:uiPriority w:val="99"/>
    <w:rPr>
      <w:rFonts w:ascii="Calibri" w:hAnsi="Calibri" w:eastAsia="Calibri" w:cs="Arial"/>
      <w:sz w:val="24"/>
      <w:szCs w:val="16"/>
    </w:rPr>
  </w:style>
  <w:style w:type="paragraph" w:customStyle="1" w:styleId="117">
    <w:name w:val="Body Text Underlined"/>
    <w:basedOn w:val="3"/>
    <w:qFormat/>
    <w:uiPriority w:val="0"/>
    <w:rPr>
      <w:u w:val="single"/>
      <w:lang w:val="sv-SE"/>
    </w:rPr>
  </w:style>
  <w:style w:type="paragraph" w:customStyle="1" w:styleId="118">
    <w:name w:val="Table Column Title"/>
    <w:basedOn w:val="1"/>
    <w:qFormat/>
    <w:uiPriority w:val="0"/>
    <w:pPr>
      <w:spacing w:after="120" w:line="240" w:lineRule="auto"/>
      <w:jc w:val="both"/>
    </w:pPr>
    <w:rPr>
      <w:rFonts w:cs="Arial"/>
      <w:b/>
      <w:sz w:val="20"/>
      <w:szCs w:val="20"/>
      <w:lang w:val="en-US"/>
    </w:rPr>
  </w:style>
  <w:style w:type="paragraph" w:customStyle="1" w:styleId="119">
    <w:name w:val="Table Content"/>
    <w:basedOn w:val="1"/>
    <w:qFormat/>
    <w:uiPriority w:val="0"/>
    <w:pPr>
      <w:spacing w:after="120" w:line="240" w:lineRule="auto"/>
      <w:jc w:val="both"/>
    </w:pPr>
    <w:rPr>
      <w:rFonts w:cs="Consolas"/>
      <w:sz w:val="20"/>
      <w:lang w:val="id-ID"/>
    </w:rPr>
  </w:style>
  <w:style w:type="paragraph" w:customStyle="1" w:styleId="120">
    <w:name w:val="Reference Indented 2"/>
    <w:basedOn w:val="1"/>
    <w:qFormat/>
    <w:uiPriority w:val="0"/>
    <w:pPr>
      <w:spacing w:after="120" w:line="240" w:lineRule="auto"/>
      <w:ind w:left="1190" w:hanging="510"/>
      <w:jc w:val="lowKashida"/>
    </w:pPr>
    <w:rPr>
      <w:rFonts w:cs="Arial"/>
      <w:sz w:val="24"/>
      <w:lang w:val="en-US"/>
    </w:rPr>
  </w:style>
  <w:style w:type="paragraph" w:customStyle="1" w:styleId="121">
    <w:name w:val="Style 16"/>
    <w:basedOn w:val="1"/>
    <w:uiPriority w:val="99"/>
    <w:pPr>
      <w:widowControl w:val="0"/>
      <w:autoSpaceDE w:val="0"/>
      <w:autoSpaceDN w:val="0"/>
      <w:spacing w:after="0" w:line="240" w:lineRule="auto"/>
      <w:ind w:left="720" w:hanging="360"/>
      <w:jc w:val="both"/>
    </w:pPr>
    <w:rPr>
      <w:rFonts w:ascii="Arial" w:hAnsi="Arial" w:eastAsia="Times New Roman" w:cs="Arial"/>
      <w:sz w:val="20"/>
      <w:szCs w:val="20"/>
      <w:lang w:val="en-US"/>
    </w:rPr>
  </w:style>
  <w:style w:type="character" w:styleId="122">
    <w:name w:val="Placeholder Text"/>
    <w:uiPriority w:val="99"/>
    <w:rPr>
      <w:color w:val="808080"/>
    </w:rPr>
  </w:style>
  <w:style w:type="character" w:customStyle="1" w:styleId="123">
    <w:name w:val="Unresolved Mention1"/>
    <w:uiPriority w:val="99"/>
    <w:rPr>
      <w:color w:val="605E5C"/>
      <w:shd w:val="clear" w:color="auto" w:fill="E1DFDD"/>
    </w:rPr>
  </w:style>
  <w:style w:type="paragraph" w:customStyle="1" w:styleId="124">
    <w:name w:val="TOC Heading"/>
    <w:basedOn w:val="2"/>
    <w:next w:val="1"/>
    <w:qFormat/>
    <w:uiPriority w:val="39"/>
    <w:pPr>
      <w:pageBreakBefore w:val="0"/>
      <w:numPr>
        <w:numId w:val="0"/>
      </w:numPr>
      <w:spacing w:before="240" w:after="0" w:line="259" w:lineRule="auto"/>
      <w:jc w:val="left"/>
      <w:outlineLvl w:val="9"/>
    </w:pPr>
    <w:rPr>
      <w:rFonts w:ascii="Calibri Light" w:hAnsi="Calibri Light" w:eastAsia="SimSun" w:cs="SimSun"/>
      <w:b w:val="0"/>
      <w:bCs w:val="0"/>
      <w:caps w:val="0"/>
      <w:color w:val="2F5496"/>
      <w:szCs w:val="32"/>
      <w:lang w:val="en-US"/>
    </w:rPr>
  </w:style>
  <w:style w:type="character" w:customStyle="1" w:styleId="125">
    <w:name w:val="ez-toc-section"/>
    <w:basedOn w:val="10"/>
    <w:uiPriority w:val="0"/>
  </w:style>
  <w:style w:type="character" w:customStyle="1" w:styleId="126">
    <w:name w:val="Caption Char"/>
    <w:basedOn w:val="10"/>
    <w:link w:val="21"/>
    <w:uiPriority w:val="35"/>
    <w:rPr>
      <w:rFonts w:ascii="Calibri" w:hAnsi="Calibri" w:eastAsia="Calibri" w:cs="Arial"/>
      <w:b/>
      <w:bCs/>
      <w:sz w:val="24"/>
      <w:szCs w:val="20"/>
    </w:rPr>
  </w:style>
  <w:style w:type="character" w:customStyle="1" w:styleId="127">
    <w:name w:val="List Paragraph Char"/>
    <w:link w:val="77"/>
    <w:uiPriority w:val="34"/>
    <w:rPr>
      <w:rFonts w:ascii="Calibri" w:hAnsi="Calibri" w:eastAsia="Calibri" w:cs="Arial"/>
    </w:rPr>
  </w:style>
  <w:style w:type="character" w:customStyle="1" w:styleId="128">
    <w:name w:val="Heading 6 Char"/>
    <w:basedOn w:val="10"/>
    <w:link w:val="8"/>
    <w:uiPriority w:val="9"/>
    <w:rPr>
      <w:rFonts w:asciiTheme="majorHAnsi" w:hAnsiTheme="majorHAnsi" w:eastAsiaTheme="majorEastAsia" w:cstheme="majorBidi"/>
      <w:color w:val="1E4D78" w:themeColor="accent1" w:themeShade="7F"/>
      <w:sz w:val="24"/>
    </w:rPr>
  </w:style>
  <w:style w:type="character" w:customStyle="1" w:styleId="129">
    <w:name w:val="Unresolved Mention2"/>
    <w:basedOn w:val="10"/>
    <w:semiHidden/>
    <w:unhideWhenUsed/>
    <w:uiPriority w:val="99"/>
    <w:rPr>
      <w:color w:val="605E5C"/>
      <w:shd w:val="clear" w:color="auto" w:fill="E1DFDD"/>
    </w:rPr>
  </w:style>
  <w:style w:type="paragraph" w:customStyle="1" w:styleId="130">
    <w:name w:val="Body Text - Abstract Author"/>
    <w:basedOn w:val="3"/>
    <w:qFormat/>
    <w:uiPriority w:val="0"/>
    <w:rPr>
      <w:b/>
      <w:lang w:val="en-US"/>
    </w:rPr>
  </w:style>
  <w:style w:type="paragraph" w:customStyle="1" w:styleId="131">
    <w:name w:val="Revision"/>
    <w:hidden/>
    <w:semiHidden/>
    <w:uiPriority w:val="99"/>
    <w:pPr>
      <w:spacing w:after="0" w:line="240" w:lineRule="auto"/>
    </w:pPr>
    <w:rPr>
      <w:rFonts w:ascii="Calibri" w:hAnsi="Calibri" w:eastAsia="Calibri" w:cs="Arial"/>
      <w:sz w:val="24"/>
      <w:szCs w:val="22"/>
      <w:lang w:val="id-ID" w:eastAsia="en-US" w:bidi="ar-SA"/>
    </w:rPr>
  </w:style>
  <w:style w:type="character" w:customStyle="1" w:styleId="132">
    <w:name w:val="text"/>
    <w:basedOn w:val="10"/>
    <w:uiPriority w:val="0"/>
  </w:style>
  <w:style w:type="character" w:customStyle="1" w:styleId="133">
    <w:name w:val="tlid-translation"/>
    <w:basedOn w:val="10"/>
    <w:uiPriority w:val="0"/>
  </w:style>
  <w:style w:type="table" w:customStyle="1" w:styleId="134">
    <w:name w:val="Grid Table 4 - Accent 51"/>
    <w:basedOn w:val="11"/>
    <w:uiPriority w:val="49"/>
    <w:pPr>
      <w:spacing w:after="0" w:line="240" w:lineRule="auto"/>
    </w:p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table" w:customStyle="1" w:styleId="135">
    <w:name w:val="Grid Table 4 - Accent 61"/>
    <w:basedOn w:val="11"/>
    <w:uiPriority w:val="49"/>
    <w:pPr>
      <w:spacing w:after="0" w:line="240" w:lineRule="auto"/>
    </w:pPr>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character" w:customStyle="1" w:styleId="136">
    <w:name w:val="apple-tab-span"/>
    <w:basedOn w:val="10"/>
    <w:uiPriority w:val="0"/>
  </w:style>
  <w:style w:type="character" w:customStyle="1" w:styleId="137">
    <w:name w:val="Unresolved Mention"/>
    <w:basedOn w:val="10"/>
    <w:semiHidden/>
    <w:unhideWhenUsed/>
    <w:uiPriority w:val="99"/>
    <w:rPr>
      <w:color w:val="605E5C"/>
      <w:shd w:val="clear" w:color="auto" w:fill="E1DFDD"/>
    </w:rPr>
  </w:style>
  <w:style w:type="character" w:customStyle="1" w:styleId="138">
    <w:name w:val="fontstyle01"/>
    <w:basedOn w:val="10"/>
    <w:uiPriority w:val="0"/>
    <w:rPr>
      <w:rFonts w:hint="default" w:ascii="Calibri-Bold" w:hAnsi="Calibri-Bold"/>
      <w:b/>
      <w:bCs/>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Nor16</b:Tag>
    <b:SourceType>JournalArticle</b:SourceType>
    <b:Guid>{FC2829D1-4817-4A4E-8EE6-8AFF5BBE12E3}</b:Guid>
    <b:Title>Sistem Informasi Konsultasi Kesehatan Berbasis Web</b:Title>
    <b:JournalName>Jurnal Sistem Informasi STMIK Antar Bangsa</b:JournalName>
    <b:Year>2016</b:Year>
    <b:Pages>196-200</b:Pages>
    <b:Author>
      <b:Author>
        <b:NameList>
          <b:Person>
            <b:First>Normah</b:First>
          </b:Person>
        </b:NameList>
      </b:Author>
    </b:Author>
    <b:RefOrder>5</b:RefOrder>
  </b:Source>
  <b:Source>
    <b:Tag>Asn18</b:Tag>
    <b:SourceType>JournalArticle</b:SourceType>
    <b:Guid>{DDD3DC98-B548-416E-98F0-87F9A6D084DF}</b:Guid>
    <b:Title>Pengembangan Sistem Informasi Lembaga Pengkajian dan Konsultan Bantuan Hukum (LPKBH) Menggunakan Zachman Framework</b:Title>
    <b:Year>2018</b:Year>
    <b:JournalName>Jurnal Pengembangan Teknologi Informasi dan Ilmu Komputer </b:JournalName>
    <b:Pages>2454-2461</b:Pages>
    <b:Author>
      <b:Author>
        <b:NameList>
          <b:Person>
            <b:Last>Asnawi</b:Last>
            <b:First>Irfan</b:First>
          </b:Person>
          <b:Person>
            <b:Last>Mursityo</b:Last>
            <b:Middle>Tyroni</b:Middle>
            <b:First>Yusi </b:First>
          </b:Person>
          <b:Person>
            <b:Last>Pramono</b:Last>
            <b:First>Djoko </b:First>
          </b:Person>
        </b:NameList>
      </b:Author>
    </b:Author>
    <b:RefOrder>6</b:RefOrder>
  </b:Source>
  <b:Source>
    <b:Tag>Mal19</b:Tag>
    <b:SourceType>JournalArticle</b:SourceType>
    <b:Guid>{3E067E83-BDDA-4B58-AED4-156737220BFA}</b:Guid>
    <b:Author>
      <b:Author>
        <b:NameList>
          <b:Person>
            <b:Last>Mala</b:Last>
            <b:First>FiyaYanti</b:First>
          </b:Person>
        </b:NameList>
      </b:Author>
    </b:Author>
    <b:Title>Aplikasi sistem penjualan online industri pisau berbasis e-commerce pada CV. Hikmah Berkah Utama Erwan</b:Title>
    <b:JournalName>Institutional Repository UIN Syarif Hidayatullah Jakarta</b:JournalName>
    <b:Year>2019</b:Year>
    <b:RefOrder>7</b:RefOrder>
  </b:Source>
  <b:Source>
    <b:Tag>Placeholder1</b:Tag>
    <b:SourceType>JournalArticle</b:SourceType>
    <b:Guid>{0D7FE154-71FF-4477-950A-C3E6EC42A5A4}</b:Guid>
    <b:Title>Pengembangan Website e-Commerce “TOMcell”</b:Title>
    <b:Year>2016</b:Year>
    <b:JournalName>Institutional Repository UIN Syarif Hidayatullah Jakarta</b:JournalName>
    <b:Author>
      <b:Author>
        <b:NameList>
          <b:Person>
            <b:Last>Gunawan</b:Last>
          </b:Person>
          <b:Person>
            <b:Last>Halim</b:Last>
            <b:First>Fandi</b:First>
          </b:Person>
          <b:Person>
            <b:Last>Megawati</b:Last>
          </b:Person>
          <b:Person>
            <b:Last>Suhendra</b:Last>
            <b:First>Indra</b:First>
          </b:Person>
        </b:NameList>
      </b:Author>
    </b:Author>
    <b:RefOrder>8</b:RefOrder>
  </b:Source>
  <b:Source>
    <b:Tag>Mul16</b:Tag>
    <b:SourceType>JournalArticle</b:SourceType>
    <b:Guid>{30E23072-5E85-4EF4-84E7-64B07D3382DF}</b:Guid>
    <b:Title>Sistem Informasi Manajemen Bengkel Bowo Motor Sragen</b:Title>
    <b:JournalName>ILMIAH GO INFOTECH</b:JournalName>
    <b:Year>2017</b:Year>
    <b:Pages>3</b:Pages>
    <b:Volume>VIII</b:Volume>
    <b:Issue>2</b:Issue>
    <b:Author>
      <b:Author>
        <b:NameList>
          <b:Person>
            <b:Last>Ega</b:Last>
            <b:Middle>Saputro</b:Middle>
            <b:First>Bangun</b:First>
          </b:Person>
          <b:Person>
            <b:Last>Rachmatullah</b:Last>
            <b:First>Robby</b:First>
          </b:Person>
        </b:NameList>
      </b:Author>
    </b:Author>
    <b:RefOrder>1</b:RefOrder>
  </b:Source>
  <b:Source>
    <b:Tag>Nur14</b:Tag>
    <b:SourceType>JournalArticle</b:SourceType>
    <b:Guid>{634E7691-0E9B-4D20-9411-B7871E4F31BB}</b:Guid>
    <b:Author>
      <b:Author>
        <b:NameList>
          <b:Person>
            <b:Last>Fitri, </b:Last>
            <b:Middle>Ulin </b:Middle>
            <b:First>Khilyatin </b:First>
          </b:Person>
          <b:Person>
            <b:Last>Fatmawati</b:Last>
            <b:First>Azizah </b:First>
          </b:Person>
        </b:NameList>
      </b:Author>
    </b:Author>
    <b:Title>Sistem Informasi Pelanggan pada Bengkel Marno</b:Title>
    <b:JournalName>Jurnal Emitor</b:JournalName>
    <b:Year>2019</b:Year>
    <b:Pages>19</b:Pages>
    <b:Volume>14</b:Volume>
    <b:Issue>2</b:Issue>
    <b:RefOrder>2</b:RefOrder>
  </b:Source>
  <b:Source>
    <b:Tag>Anw18</b:Tag>
    <b:SourceType>Book</b:SourceType>
    <b:Guid>{59D569C5-2F38-46B2-9E26-4AA66B4C994B}</b:Guid>
    <b:Title>Sistem Informasi Manajemen : Buku Referensi</b:Title>
    <b:Year>2018</b:Year>
    <b:City>Banda Aceh</b:City>
    <b:Publisher>Lembaga Komunitas Informasi Teknologi Aceh (KITA)</b:Publisher>
    <b:Edition>Edisi 1</b:Edition>
    <b:Author>
      <b:Author>
        <b:NameList>
          <b:Person>
            <b:Last>Anwar</b:Last>
            <b:First>Lukman</b:First>
          </b:Person>
          <b:Person>
            <b:Last>Munawir</b:Last>
          </b:Person>
        </b:NameList>
      </b:Author>
    </b:Author>
    <b:RefOrder>4</b:RefOrder>
  </b:Source>
  <b:Source xmlns:b="http://schemas.openxmlformats.org/officeDocument/2006/bibliography">
    <b:Tag>Mer20</b:Tag>
    <b:SourceType>JournalArticle</b:SourceType>
    <b:Guid>{D2B933C3-C09F-411C-8203-B62496924974}</b:Guid>
    <b:Title>Perancangan Sistem Informasi Manajemen Bengkel Berbasis Web (Studi Kasus: Bengkel Anugrah)</b:Title>
    <b:Year> 2020</b:Year>
    <b:Author>
      <b:Author>
        <b:NameList>
          <b:Person>
            <b:Last>Meri Audrilia</b:Last>
            <b:First>Arief</b:First>
            <b:Middle>Budiman</b:Middle>
          </b:Person>
        </b:NameList>
      </b:Author>
    </b:Author>
    <b:JournalName>Lembaga Kajian Demokrasidan Pemberdayaan Masyarakat (LKD-PM)</b:JournalName>
    <b:Pages>1-12</b:Pages>
    <b:RefOrder>3</b:RefOrder>
  </b:Source>
</b:Sources>
</file>

<file path=customXml/itemProps1.xml><?xml version="1.0" encoding="utf-8"?>
<ds:datastoreItem xmlns:ds="http://schemas.openxmlformats.org/officeDocument/2006/customXml" ds:itemID="{46BD027D-694F-4BBA-AA98-83E79BF68FFD}">
  <ds:schemaRefs/>
</ds:datastoreItem>
</file>

<file path=docProps/app.xml><?xml version="1.0" encoding="utf-8"?>
<Properties xmlns="http://schemas.openxmlformats.org/officeDocument/2006/extended-properties" xmlns:vt="http://schemas.openxmlformats.org/officeDocument/2006/docPropsVTypes">
  <Template>Normal.dotm</Template>
  <Pages>120</Pages>
  <Words>18621</Words>
  <Characters>115230</Characters>
  <Lines>1405</Lines>
  <Paragraphs>395</Paragraphs>
  <TotalTime>0</TotalTime>
  <ScaleCrop>false</ScaleCrop>
  <LinksUpToDate>false</LinksUpToDate>
  <CharactersWithSpaces>133971</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2021-12-24T06:02:00Z</dcterms:created>
  <dc:creator>sam iqbaal</dc:creator>
  <cp:lastModifiedBy>iqbaa</cp:lastModifiedBy>
  <cp:lastPrinted>2022-01-10T04:08:00Z</cp:lastPrinted>
  <dcterms:modified xsi:type="dcterms:W3CDTF">2023-06-28T06:46:31Z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242EAEFC42F840D28F7250F0AAD67F2F</vt:lpwstr>
  </property>
</Properties>
</file>